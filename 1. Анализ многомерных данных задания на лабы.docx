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539A" w:rsidRPr="000C539A" w:rsidRDefault="000C539A" w:rsidP="00543439">
      <w:pPr>
        <w:spacing w:before="119"/>
        <w:jc w:val="center"/>
        <w:rPr>
          <w:rFonts w:eastAsia="Times New Roman"/>
          <w:sz w:val="20"/>
        </w:rPr>
      </w:pPr>
      <w:r w:rsidRPr="000C539A">
        <w:rPr>
          <w:rFonts w:eastAsia="Times New Roman"/>
          <w:sz w:val="20"/>
        </w:rPr>
        <w:t xml:space="preserve">МИНИСТЕРСТВО НАУКИ И ВЫСШЕГО ОБРАЗОВАНИЯ И РОССИЙСКОЙ ФЕДЕРАЦИИ </w:t>
      </w:r>
    </w:p>
    <w:p w:rsidR="000C539A" w:rsidRDefault="000C539A" w:rsidP="000C539A">
      <w:pPr>
        <w:jc w:val="center"/>
        <w:rPr>
          <w:rFonts w:eastAsia="Times New Roman"/>
          <w:sz w:val="24"/>
        </w:rPr>
      </w:pPr>
      <w:r w:rsidRPr="000C539A">
        <w:rPr>
          <w:rFonts w:eastAsia="Times New Roman"/>
          <w:sz w:val="24"/>
        </w:rPr>
        <w:t xml:space="preserve">федеральное государственное бюджетное образовательное учреждение </w:t>
      </w:r>
    </w:p>
    <w:p w:rsidR="00543439" w:rsidRDefault="000C539A" w:rsidP="000C539A">
      <w:pPr>
        <w:jc w:val="center"/>
        <w:rPr>
          <w:rFonts w:eastAsia="Times New Roman"/>
          <w:sz w:val="24"/>
        </w:rPr>
      </w:pPr>
      <w:r w:rsidRPr="000C539A">
        <w:rPr>
          <w:rFonts w:eastAsia="Times New Roman"/>
          <w:sz w:val="24"/>
        </w:rPr>
        <w:t>высшего образования</w:t>
      </w:r>
    </w:p>
    <w:p w:rsidR="00543439" w:rsidRDefault="00543439" w:rsidP="00543439">
      <w:pPr>
        <w:spacing w:before="119"/>
        <w:jc w:val="center"/>
        <w:rPr>
          <w:rFonts w:eastAsia="Times New Roman"/>
          <w:b/>
          <w:bCs/>
          <w:sz w:val="24"/>
        </w:rPr>
      </w:pPr>
      <w:r>
        <w:rPr>
          <w:rFonts w:eastAsia="Times New Roman"/>
          <w:b/>
          <w:bCs/>
          <w:sz w:val="24"/>
        </w:rPr>
        <w:t>«УЛЬЯНОВСКИЙ ГОСУДАРСТВЕННЫЙ ТЕХНИЧЕСКИЙ УНИВЕРСИТЕТ»</w:t>
      </w:r>
    </w:p>
    <w:p w:rsidR="00543439" w:rsidRDefault="00543439" w:rsidP="00543439">
      <w:pPr>
        <w:spacing w:before="280" w:after="280"/>
        <w:jc w:val="center"/>
        <w:rPr>
          <w:rFonts w:eastAsia="Times New Roman"/>
          <w:sz w:val="27"/>
          <w:szCs w:val="27"/>
        </w:rPr>
      </w:pPr>
    </w:p>
    <w:p w:rsidR="00543439" w:rsidRDefault="00543439" w:rsidP="00543439">
      <w:pPr>
        <w:spacing w:before="280" w:after="280"/>
        <w:rPr>
          <w:b/>
          <w:bCs/>
          <w:sz w:val="28"/>
          <w:szCs w:val="28"/>
        </w:rPr>
      </w:pPr>
    </w:p>
    <w:p w:rsidR="003F7597" w:rsidRPr="00620D63" w:rsidRDefault="003F7597" w:rsidP="00543439">
      <w:pPr>
        <w:spacing w:before="280" w:after="280"/>
        <w:rPr>
          <w:b/>
          <w:bCs/>
          <w:sz w:val="28"/>
          <w:szCs w:val="28"/>
        </w:rPr>
      </w:pPr>
    </w:p>
    <w:p w:rsidR="00027CFF" w:rsidRPr="00620D63" w:rsidRDefault="00027CFF" w:rsidP="00543439">
      <w:pPr>
        <w:spacing w:before="280" w:after="280"/>
        <w:rPr>
          <w:b/>
          <w:bCs/>
          <w:sz w:val="28"/>
          <w:szCs w:val="28"/>
        </w:rPr>
      </w:pPr>
    </w:p>
    <w:p w:rsidR="00A03972" w:rsidRPr="003F7597" w:rsidRDefault="00FD321D" w:rsidP="00A03972">
      <w:pPr>
        <w:spacing w:before="280" w:after="280"/>
        <w:ind w:firstLine="0"/>
        <w:jc w:val="center"/>
        <w:rPr>
          <w:rFonts w:eastAsia="Times New Roman"/>
          <w:sz w:val="32"/>
          <w:szCs w:val="32"/>
        </w:rPr>
      </w:pPr>
      <w:r>
        <w:rPr>
          <w:rFonts w:eastAsia="Times New Roman"/>
          <w:sz w:val="32"/>
          <w:szCs w:val="32"/>
        </w:rPr>
        <w:t>А</w:t>
      </w:r>
      <w:r w:rsidR="00A03972" w:rsidRPr="003F7597">
        <w:rPr>
          <w:rFonts w:eastAsia="Times New Roman"/>
          <w:sz w:val="32"/>
          <w:szCs w:val="32"/>
        </w:rPr>
        <w:t>.</w:t>
      </w:r>
      <w:r>
        <w:rPr>
          <w:rFonts w:eastAsia="Times New Roman"/>
          <w:sz w:val="32"/>
          <w:szCs w:val="32"/>
        </w:rPr>
        <w:t>А</w:t>
      </w:r>
      <w:r w:rsidR="00A03972" w:rsidRPr="003F7597">
        <w:rPr>
          <w:rFonts w:eastAsia="Times New Roman"/>
          <w:sz w:val="32"/>
          <w:szCs w:val="32"/>
        </w:rPr>
        <w:t xml:space="preserve">. </w:t>
      </w:r>
      <w:r>
        <w:rPr>
          <w:rFonts w:eastAsia="Times New Roman"/>
          <w:sz w:val="32"/>
          <w:szCs w:val="32"/>
        </w:rPr>
        <w:t>РОМАНОВ</w:t>
      </w:r>
    </w:p>
    <w:p w:rsidR="00027CFF" w:rsidRPr="00A03972" w:rsidRDefault="00027CFF" w:rsidP="00A03972">
      <w:pPr>
        <w:spacing w:before="280" w:after="280"/>
        <w:jc w:val="center"/>
        <w:rPr>
          <w:bCs/>
          <w:sz w:val="36"/>
          <w:szCs w:val="36"/>
        </w:rPr>
      </w:pPr>
    </w:p>
    <w:p w:rsidR="0046672E" w:rsidRDefault="0046672E" w:rsidP="0046672E">
      <w:pPr>
        <w:pStyle w:val="Default"/>
      </w:pPr>
    </w:p>
    <w:p w:rsidR="000976B2" w:rsidRDefault="002C58DB" w:rsidP="0046672E">
      <w:pPr>
        <w:pStyle w:val="Default"/>
        <w:jc w:val="center"/>
        <w:rPr>
          <w:b/>
          <w:sz w:val="36"/>
          <w:szCs w:val="36"/>
        </w:rPr>
      </w:pPr>
      <w:r>
        <w:rPr>
          <w:b/>
          <w:sz w:val="36"/>
          <w:szCs w:val="36"/>
        </w:rPr>
        <w:t>Анализ многомерных данных</w:t>
      </w:r>
    </w:p>
    <w:p w:rsidR="0046672E" w:rsidRDefault="006502BC" w:rsidP="0046672E">
      <w:pPr>
        <w:pStyle w:val="Default"/>
        <w:jc w:val="center"/>
        <w:rPr>
          <w:b/>
          <w:sz w:val="36"/>
          <w:szCs w:val="36"/>
        </w:rPr>
      </w:pPr>
      <w:r>
        <w:rPr>
          <w:b/>
          <w:sz w:val="36"/>
          <w:szCs w:val="36"/>
        </w:rPr>
        <w:t>Учебно-методическое пособие</w:t>
      </w:r>
    </w:p>
    <w:p w:rsidR="00B1474F" w:rsidRPr="0046672E" w:rsidRDefault="00B1474F" w:rsidP="0046672E">
      <w:pPr>
        <w:pStyle w:val="Default"/>
        <w:jc w:val="center"/>
        <w:rPr>
          <w:b/>
          <w:sz w:val="36"/>
          <w:szCs w:val="36"/>
        </w:rPr>
      </w:pPr>
    </w:p>
    <w:p w:rsidR="0046672E" w:rsidRDefault="0046672E" w:rsidP="0046672E">
      <w:pPr>
        <w:spacing w:before="280" w:after="280"/>
        <w:ind w:firstLine="0"/>
        <w:jc w:val="center"/>
        <w:rPr>
          <w:rFonts w:eastAsia="Times New Roman"/>
          <w:sz w:val="32"/>
          <w:szCs w:val="32"/>
        </w:rPr>
      </w:pPr>
    </w:p>
    <w:p w:rsidR="00543439" w:rsidRDefault="00543439" w:rsidP="00543439">
      <w:pPr>
        <w:spacing w:before="280" w:after="280"/>
        <w:ind w:firstLine="0"/>
        <w:jc w:val="center"/>
        <w:rPr>
          <w:rFonts w:eastAsia="Times New Roman"/>
          <w:sz w:val="32"/>
          <w:szCs w:val="32"/>
        </w:rPr>
      </w:pPr>
    </w:p>
    <w:p w:rsidR="00543439" w:rsidRDefault="00543439" w:rsidP="00543439">
      <w:pPr>
        <w:spacing w:before="280" w:after="280"/>
        <w:jc w:val="right"/>
        <w:rPr>
          <w:sz w:val="32"/>
          <w:szCs w:val="32"/>
        </w:rPr>
      </w:pPr>
    </w:p>
    <w:p w:rsidR="002C58DB" w:rsidRDefault="002C58DB" w:rsidP="00543439">
      <w:pPr>
        <w:spacing w:before="280" w:after="280"/>
        <w:jc w:val="right"/>
        <w:rPr>
          <w:sz w:val="32"/>
          <w:szCs w:val="32"/>
        </w:rPr>
      </w:pPr>
    </w:p>
    <w:p w:rsidR="00543439" w:rsidRDefault="00543439" w:rsidP="00543439">
      <w:pPr>
        <w:spacing w:before="280" w:after="280"/>
        <w:rPr>
          <w:rFonts w:eastAsia="Times New Roman"/>
          <w:szCs w:val="28"/>
        </w:rPr>
      </w:pPr>
    </w:p>
    <w:p w:rsidR="00543439" w:rsidRDefault="00543439" w:rsidP="00543439">
      <w:pPr>
        <w:jc w:val="center"/>
        <w:rPr>
          <w:szCs w:val="26"/>
        </w:rPr>
      </w:pPr>
      <w:r>
        <w:rPr>
          <w:szCs w:val="26"/>
        </w:rPr>
        <w:t xml:space="preserve">Ульяновск </w:t>
      </w:r>
    </w:p>
    <w:p w:rsidR="00543439" w:rsidRDefault="00543439" w:rsidP="00543439">
      <w:pPr>
        <w:jc w:val="center"/>
        <w:rPr>
          <w:szCs w:val="26"/>
        </w:rPr>
      </w:pPr>
      <w:r>
        <w:rPr>
          <w:szCs w:val="26"/>
        </w:rPr>
        <w:t>УлГТУ</w:t>
      </w:r>
    </w:p>
    <w:p w:rsidR="00543439" w:rsidRPr="006502BC" w:rsidRDefault="000C539A" w:rsidP="00543439">
      <w:pPr>
        <w:jc w:val="center"/>
        <w:rPr>
          <w:szCs w:val="26"/>
        </w:rPr>
      </w:pPr>
      <w:r>
        <w:rPr>
          <w:szCs w:val="26"/>
          <w:lang w:val="en-US"/>
        </w:rPr>
        <w:t>202</w:t>
      </w:r>
      <w:r w:rsidR="006502BC">
        <w:rPr>
          <w:szCs w:val="26"/>
        </w:rPr>
        <w:t>3</w:t>
      </w:r>
    </w:p>
    <w:p w:rsidR="00027CFF" w:rsidRPr="00620D63" w:rsidRDefault="00027CFF" w:rsidP="0089016A">
      <w:pPr>
        <w:ind w:firstLine="0"/>
        <w:jc w:val="left"/>
        <w:rPr>
          <w:rFonts w:eastAsia="Times New Roman" w:cs="Times New Roman"/>
          <w:kern w:val="0"/>
          <w:sz w:val="24"/>
          <w:lang w:eastAsia="ru-RU" w:bidi="ar-SA"/>
        </w:rPr>
      </w:pPr>
    </w:p>
    <w:p w:rsidR="0089016A" w:rsidRPr="006E6F1B" w:rsidRDefault="0089016A" w:rsidP="0089016A">
      <w:pPr>
        <w:ind w:firstLine="0"/>
        <w:jc w:val="left"/>
        <w:rPr>
          <w:rFonts w:eastAsia="Times New Roman" w:cs="Times New Roman"/>
          <w:b/>
          <w:kern w:val="0"/>
          <w:szCs w:val="30"/>
          <w:lang w:eastAsia="ru-RU" w:bidi="ar-SA"/>
        </w:rPr>
      </w:pPr>
      <w:r w:rsidRPr="006E6F1B">
        <w:rPr>
          <w:rFonts w:eastAsia="Times New Roman" w:cs="Times New Roman"/>
          <w:b/>
          <w:kern w:val="0"/>
          <w:szCs w:val="30"/>
          <w:lang w:eastAsia="ru-RU" w:bidi="ar-SA"/>
        </w:rPr>
        <w:t xml:space="preserve">УДК </w:t>
      </w:r>
      <w:r w:rsidR="006E6F1B" w:rsidRPr="006E6F1B">
        <w:rPr>
          <w:rFonts w:eastAsia="Times New Roman" w:cs="Times New Roman"/>
          <w:b/>
          <w:kern w:val="0"/>
          <w:szCs w:val="30"/>
          <w:lang w:eastAsia="ru-RU" w:bidi="ar-SA"/>
        </w:rPr>
        <w:t>004.9 : 338(076</w:t>
      </w:r>
      <w:r w:rsidR="00773808" w:rsidRPr="006E6F1B">
        <w:rPr>
          <w:rFonts w:eastAsia="Times New Roman" w:cs="Times New Roman"/>
          <w:b/>
          <w:kern w:val="0"/>
          <w:szCs w:val="30"/>
          <w:lang w:eastAsia="ru-RU" w:bidi="ar-SA"/>
        </w:rPr>
        <w:t>)</w:t>
      </w:r>
    </w:p>
    <w:p w:rsidR="0089016A" w:rsidRPr="006E6F1B" w:rsidRDefault="0089016A" w:rsidP="0089016A">
      <w:pPr>
        <w:spacing w:before="100" w:beforeAutospacing="1" w:after="100" w:afterAutospacing="1"/>
        <w:ind w:firstLine="0"/>
        <w:jc w:val="left"/>
        <w:rPr>
          <w:rFonts w:eastAsia="Times New Roman" w:cs="Times New Roman"/>
          <w:b/>
          <w:kern w:val="0"/>
          <w:szCs w:val="30"/>
          <w:lang w:eastAsia="ru-RU" w:bidi="ar-SA"/>
        </w:rPr>
      </w:pPr>
      <w:r w:rsidRPr="006E6F1B">
        <w:rPr>
          <w:rFonts w:eastAsia="Times New Roman" w:cs="Times New Roman"/>
          <w:b/>
          <w:kern w:val="0"/>
          <w:szCs w:val="30"/>
          <w:lang w:eastAsia="ru-RU" w:bidi="ar-SA"/>
        </w:rPr>
        <w:t xml:space="preserve">ББК </w:t>
      </w:r>
      <w:r w:rsidR="00773808" w:rsidRPr="006E6F1B">
        <w:rPr>
          <w:rFonts w:eastAsia="Times New Roman" w:cs="Times New Roman"/>
          <w:b/>
          <w:kern w:val="0"/>
          <w:szCs w:val="30"/>
          <w:lang w:eastAsia="ru-RU" w:bidi="ar-SA"/>
        </w:rPr>
        <w:t>32.973.26 – 018.2я73</w:t>
      </w:r>
    </w:p>
    <w:tbl>
      <w:tblPr>
        <w:tblW w:w="9648" w:type="dxa"/>
        <w:tblCellSpacing w:w="0" w:type="dxa"/>
        <w:tblCellMar>
          <w:top w:w="60" w:type="dxa"/>
          <w:left w:w="60" w:type="dxa"/>
          <w:bottom w:w="60" w:type="dxa"/>
          <w:right w:w="60" w:type="dxa"/>
        </w:tblCellMar>
        <w:tblLook w:val="04A0" w:firstRow="1" w:lastRow="0" w:firstColumn="1" w:lastColumn="0" w:noHBand="0" w:noVBand="1"/>
      </w:tblPr>
      <w:tblGrid>
        <w:gridCol w:w="775"/>
        <w:gridCol w:w="8873"/>
      </w:tblGrid>
      <w:tr w:rsidR="0089016A" w:rsidRPr="00586F6E" w:rsidTr="00773808">
        <w:trPr>
          <w:tblCellSpacing w:w="0" w:type="dxa"/>
        </w:trPr>
        <w:tc>
          <w:tcPr>
            <w:tcW w:w="775" w:type="dxa"/>
            <w:hideMark/>
          </w:tcPr>
          <w:p w:rsidR="0089016A" w:rsidRPr="00537A6F" w:rsidRDefault="00A01B3F" w:rsidP="0089016A">
            <w:pPr>
              <w:spacing w:before="100" w:beforeAutospacing="1" w:after="100" w:afterAutospacing="1" w:line="240" w:lineRule="auto"/>
              <w:ind w:firstLine="0"/>
              <w:jc w:val="left"/>
              <w:rPr>
                <w:rFonts w:eastAsia="Times New Roman" w:cs="Times New Roman"/>
                <w:kern w:val="0"/>
                <w:szCs w:val="30"/>
                <w:lang w:eastAsia="ru-RU" w:bidi="ar-SA"/>
              </w:rPr>
            </w:pPr>
            <w:r w:rsidRPr="00537A6F">
              <w:rPr>
                <w:rFonts w:eastAsia="Times New Roman" w:cs="Times New Roman"/>
                <w:kern w:val="0"/>
                <w:szCs w:val="30"/>
                <w:lang w:eastAsia="ru-RU" w:bidi="ar-SA"/>
              </w:rPr>
              <w:t>К</w:t>
            </w:r>
            <w:r w:rsidR="00773808" w:rsidRPr="00537A6F">
              <w:rPr>
                <w:rFonts w:eastAsia="Times New Roman" w:cs="Times New Roman"/>
                <w:kern w:val="0"/>
                <w:szCs w:val="30"/>
                <w:lang w:eastAsia="ru-RU" w:bidi="ar-SA"/>
              </w:rPr>
              <w:t>69</w:t>
            </w:r>
          </w:p>
          <w:p w:rsidR="0089016A" w:rsidRPr="00154560" w:rsidRDefault="0089016A" w:rsidP="0089016A">
            <w:pPr>
              <w:spacing w:before="100" w:beforeAutospacing="1" w:after="100" w:afterAutospacing="1" w:line="240" w:lineRule="auto"/>
              <w:ind w:firstLine="0"/>
              <w:jc w:val="left"/>
              <w:rPr>
                <w:rFonts w:eastAsia="Times New Roman" w:cs="Times New Roman"/>
                <w:kern w:val="0"/>
                <w:szCs w:val="30"/>
                <w:lang w:eastAsia="ru-RU" w:bidi="ar-SA"/>
              </w:rPr>
            </w:pPr>
          </w:p>
          <w:p w:rsidR="0089016A" w:rsidRPr="00154560" w:rsidRDefault="0089016A" w:rsidP="0089016A">
            <w:pPr>
              <w:spacing w:before="100" w:beforeAutospacing="1" w:after="100" w:afterAutospacing="1" w:line="240" w:lineRule="auto"/>
              <w:ind w:firstLine="0"/>
              <w:jc w:val="left"/>
              <w:rPr>
                <w:rFonts w:eastAsia="Times New Roman" w:cs="Times New Roman"/>
                <w:kern w:val="0"/>
                <w:szCs w:val="30"/>
                <w:lang w:eastAsia="ru-RU" w:bidi="ar-SA"/>
              </w:rPr>
            </w:pPr>
          </w:p>
          <w:p w:rsidR="0089016A" w:rsidRPr="00154560" w:rsidRDefault="0089016A" w:rsidP="0089016A">
            <w:pPr>
              <w:spacing w:before="100" w:beforeAutospacing="1" w:after="100" w:afterAutospacing="1" w:line="240" w:lineRule="auto"/>
              <w:ind w:firstLine="0"/>
              <w:jc w:val="left"/>
              <w:rPr>
                <w:rFonts w:eastAsia="Times New Roman" w:cs="Times New Roman"/>
                <w:kern w:val="0"/>
                <w:szCs w:val="30"/>
                <w:lang w:eastAsia="ru-RU" w:bidi="ar-SA"/>
              </w:rPr>
            </w:pPr>
          </w:p>
          <w:p w:rsidR="0089016A" w:rsidRPr="00154560" w:rsidRDefault="0089016A" w:rsidP="0089016A">
            <w:pPr>
              <w:spacing w:before="100" w:beforeAutospacing="1" w:after="100" w:afterAutospacing="1" w:line="240" w:lineRule="auto"/>
              <w:ind w:firstLine="0"/>
              <w:jc w:val="left"/>
              <w:rPr>
                <w:rFonts w:eastAsia="Times New Roman" w:cs="Times New Roman"/>
                <w:kern w:val="0"/>
                <w:szCs w:val="30"/>
                <w:lang w:eastAsia="ru-RU" w:bidi="ar-SA"/>
              </w:rPr>
            </w:pPr>
          </w:p>
          <w:p w:rsidR="0089016A" w:rsidRPr="00154560" w:rsidRDefault="00773808" w:rsidP="0089016A">
            <w:pPr>
              <w:spacing w:before="100" w:beforeAutospacing="1" w:after="100" w:afterAutospacing="1" w:line="240" w:lineRule="auto"/>
              <w:ind w:firstLine="0"/>
              <w:jc w:val="left"/>
              <w:rPr>
                <w:rFonts w:eastAsia="Times New Roman" w:cs="Times New Roman"/>
                <w:kern w:val="0"/>
                <w:szCs w:val="30"/>
                <w:lang w:eastAsia="ru-RU" w:bidi="ar-SA"/>
              </w:rPr>
            </w:pPr>
            <w:r w:rsidRPr="00154560">
              <w:rPr>
                <w:rFonts w:eastAsia="Times New Roman" w:cs="Times New Roman"/>
                <w:kern w:val="0"/>
                <w:szCs w:val="30"/>
                <w:lang w:eastAsia="ru-RU" w:bidi="ar-SA"/>
              </w:rPr>
              <w:t>К69</w:t>
            </w:r>
          </w:p>
          <w:p w:rsidR="0089016A" w:rsidRPr="00154560" w:rsidRDefault="0089016A" w:rsidP="0089016A">
            <w:pPr>
              <w:spacing w:before="100" w:beforeAutospacing="1" w:after="100" w:afterAutospacing="1" w:line="240" w:lineRule="auto"/>
              <w:ind w:firstLine="0"/>
              <w:jc w:val="left"/>
              <w:rPr>
                <w:rFonts w:eastAsia="Times New Roman" w:cs="Times New Roman"/>
                <w:kern w:val="0"/>
                <w:szCs w:val="30"/>
                <w:lang w:eastAsia="ru-RU" w:bidi="ar-SA"/>
              </w:rPr>
            </w:pPr>
          </w:p>
          <w:p w:rsidR="0089016A" w:rsidRPr="00154560" w:rsidRDefault="0089016A" w:rsidP="0089016A">
            <w:pPr>
              <w:spacing w:before="100" w:beforeAutospacing="1" w:after="100" w:afterAutospacing="1" w:line="240" w:lineRule="auto"/>
              <w:ind w:firstLine="0"/>
              <w:jc w:val="left"/>
              <w:rPr>
                <w:rFonts w:eastAsia="Times New Roman" w:cs="Times New Roman"/>
                <w:kern w:val="0"/>
                <w:szCs w:val="30"/>
                <w:lang w:eastAsia="ru-RU" w:bidi="ar-SA"/>
              </w:rPr>
            </w:pPr>
          </w:p>
          <w:p w:rsidR="0089016A" w:rsidRPr="00154560" w:rsidRDefault="0089016A" w:rsidP="0089016A">
            <w:pPr>
              <w:spacing w:before="100" w:beforeAutospacing="1" w:after="100" w:afterAutospacing="1" w:line="240" w:lineRule="auto"/>
              <w:ind w:firstLine="0"/>
              <w:jc w:val="left"/>
              <w:rPr>
                <w:rFonts w:eastAsia="Times New Roman" w:cs="Times New Roman"/>
                <w:kern w:val="0"/>
                <w:szCs w:val="30"/>
                <w:lang w:eastAsia="ru-RU" w:bidi="ar-SA"/>
              </w:rPr>
            </w:pPr>
          </w:p>
          <w:p w:rsidR="0089016A" w:rsidRPr="00154560" w:rsidRDefault="0089016A" w:rsidP="0089016A">
            <w:pPr>
              <w:spacing w:before="100" w:beforeAutospacing="1" w:after="100" w:afterAutospacing="1" w:line="240" w:lineRule="auto"/>
              <w:ind w:firstLine="0"/>
              <w:jc w:val="left"/>
              <w:rPr>
                <w:rFonts w:eastAsia="Times New Roman" w:cs="Times New Roman"/>
                <w:kern w:val="0"/>
                <w:szCs w:val="30"/>
                <w:lang w:eastAsia="ru-RU" w:bidi="ar-SA"/>
              </w:rPr>
            </w:pPr>
          </w:p>
          <w:p w:rsidR="0089016A" w:rsidRPr="00154560" w:rsidRDefault="0089016A" w:rsidP="0089016A">
            <w:pPr>
              <w:spacing w:before="100" w:beforeAutospacing="1" w:after="100" w:afterAutospacing="1" w:line="240" w:lineRule="auto"/>
              <w:ind w:firstLine="0"/>
              <w:jc w:val="left"/>
              <w:rPr>
                <w:rFonts w:eastAsia="Times New Roman" w:cs="Times New Roman"/>
                <w:kern w:val="0"/>
                <w:szCs w:val="30"/>
                <w:lang w:eastAsia="ru-RU" w:bidi="ar-SA"/>
              </w:rPr>
            </w:pPr>
          </w:p>
          <w:p w:rsidR="0089016A" w:rsidRPr="00154560" w:rsidRDefault="0089016A" w:rsidP="0089016A">
            <w:pPr>
              <w:spacing w:before="100" w:beforeAutospacing="1" w:after="100" w:afterAutospacing="1" w:line="240" w:lineRule="auto"/>
              <w:ind w:firstLine="0"/>
              <w:jc w:val="left"/>
              <w:rPr>
                <w:rFonts w:eastAsia="Times New Roman" w:cs="Times New Roman"/>
                <w:kern w:val="0"/>
                <w:szCs w:val="30"/>
                <w:lang w:eastAsia="ru-RU" w:bidi="ar-SA"/>
              </w:rPr>
            </w:pPr>
          </w:p>
          <w:p w:rsidR="0089016A" w:rsidRPr="00154560" w:rsidRDefault="0089016A" w:rsidP="0089016A">
            <w:pPr>
              <w:spacing w:before="100" w:beforeAutospacing="1" w:after="100" w:afterAutospacing="1" w:line="240" w:lineRule="auto"/>
              <w:ind w:firstLine="0"/>
              <w:jc w:val="left"/>
              <w:rPr>
                <w:rFonts w:eastAsia="Times New Roman" w:cs="Times New Roman"/>
                <w:kern w:val="0"/>
                <w:szCs w:val="30"/>
                <w:lang w:eastAsia="ru-RU" w:bidi="ar-SA"/>
              </w:rPr>
            </w:pPr>
          </w:p>
          <w:p w:rsidR="0089016A" w:rsidRPr="00154560" w:rsidRDefault="0089016A" w:rsidP="0089016A">
            <w:pPr>
              <w:spacing w:before="100" w:beforeAutospacing="1" w:after="100" w:afterAutospacing="1" w:line="240" w:lineRule="auto"/>
              <w:ind w:firstLine="0"/>
              <w:jc w:val="left"/>
              <w:rPr>
                <w:rFonts w:eastAsia="Times New Roman" w:cs="Times New Roman"/>
                <w:kern w:val="0"/>
                <w:szCs w:val="30"/>
                <w:lang w:eastAsia="ru-RU" w:bidi="ar-SA"/>
              </w:rPr>
            </w:pPr>
          </w:p>
        </w:tc>
        <w:tc>
          <w:tcPr>
            <w:tcW w:w="8873" w:type="dxa"/>
            <w:hideMark/>
          </w:tcPr>
          <w:p w:rsidR="0089016A" w:rsidRPr="006E6F1B" w:rsidRDefault="0089016A" w:rsidP="0089016A">
            <w:pPr>
              <w:spacing w:before="100" w:beforeAutospacing="1" w:after="100" w:afterAutospacing="1" w:line="240" w:lineRule="auto"/>
              <w:ind w:left="6" w:right="6" w:firstLine="496"/>
              <w:jc w:val="left"/>
              <w:rPr>
                <w:rFonts w:eastAsia="Times New Roman" w:cs="Times New Roman"/>
                <w:kern w:val="0"/>
                <w:szCs w:val="30"/>
                <w:lang w:eastAsia="ru-RU" w:bidi="ar-SA"/>
              </w:rPr>
            </w:pPr>
          </w:p>
          <w:p w:rsidR="0089016A" w:rsidRPr="006E6F1B" w:rsidRDefault="006E6F1B" w:rsidP="00915B58">
            <w:pPr>
              <w:spacing w:before="100" w:beforeAutospacing="1" w:after="100" w:afterAutospacing="1" w:line="240" w:lineRule="auto"/>
              <w:ind w:left="6" w:right="6" w:firstLine="496"/>
              <w:rPr>
                <w:rFonts w:eastAsia="Times New Roman" w:cs="Times New Roman"/>
                <w:kern w:val="0"/>
                <w:szCs w:val="30"/>
                <w:lang w:eastAsia="ru-RU" w:bidi="ar-SA"/>
              </w:rPr>
            </w:pPr>
            <w:r w:rsidRPr="006E6F1B">
              <w:rPr>
                <w:rFonts w:eastAsia="Times New Roman" w:cs="Times New Roman"/>
                <w:kern w:val="0"/>
                <w:szCs w:val="30"/>
                <w:lang w:eastAsia="ru-RU" w:bidi="ar-SA"/>
              </w:rPr>
              <w:t>Рекомендовано</w:t>
            </w:r>
            <w:r w:rsidR="0089016A" w:rsidRPr="006E6F1B">
              <w:rPr>
                <w:rFonts w:eastAsia="Times New Roman" w:cs="Times New Roman"/>
                <w:kern w:val="0"/>
                <w:szCs w:val="30"/>
                <w:lang w:eastAsia="ru-RU" w:bidi="ar-SA"/>
              </w:rPr>
              <w:t xml:space="preserve"> научно-методическо</w:t>
            </w:r>
            <w:r w:rsidRPr="006E6F1B">
              <w:rPr>
                <w:rFonts w:eastAsia="Times New Roman" w:cs="Times New Roman"/>
                <w:kern w:val="0"/>
                <w:szCs w:val="30"/>
                <w:lang w:eastAsia="ru-RU" w:bidi="ar-SA"/>
              </w:rPr>
              <w:t>й комиссией факультета информационных систем и технологий в качестве практикума</w:t>
            </w:r>
            <w:r w:rsidR="0089016A" w:rsidRPr="006E6F1B">
              <w:rPr>
                <w:rFonts w:eastAsia="Times New Roman" w:cs="Times New Roman"/>
                <w:kern w:val="0"/>
                <w:szCs w:val="30"/>
                <w:lang w:eastAsia="ru-RU" w:bidi="ar-SA"/>
              </w:rPr>
              <w:t>.</w:t>
            </w:r>
          </w:p>
          <w:p w:rsidR="00773808" w:rsidRPr="006E6F1B" w:rsidRDefault="00773808" w:rsidP="0089016A">
            <w:pPr>
              <w:spacing w:before="100" w:beforeAutospacing="1" w:after="100" w:afterAutospacing="1" w:line="240" w:lineRule="auto"/>
              <w:ind w:left="6" w:right="6" w:firstLine="16"/>
              <w:jc w:val="left"/>
              <w:rPr>
                <w:rFonts w:eastAsia="Times New Roman" w:cs="Times New Roman"/>
                <w:b/>
                <w:kern w:val="0"/>
                <w:szCs w:val="30"/>
                <w:lang w:eastAsia="ru-RU" w:bidi="ar-SA"/>
              </w:rPr>
            </w:pPr>
          </w:p>
          <w:p w:rsidR="0089016A" w:rsidRPr="006E6F1B" w:rsidRDefault="00FD321D" w:rsidP="0089016A">
            <w:pPr>
              <w:spacing w:before="100" w:beforeAutospacing="1" w:after="100" w:afterAutospacing="1" w:line="240" w:lineRule="auto"/>
              <w:ind w:left="6" w:right="6" w:firstLine="16"/>
              <w:jc w:val="left"/>
              <w:rPr>
                <w:rFonts w:eastAsia="Times New Roman" w:cs="Times New Roman"/>
                <w:b/>
                <w:kern w:val="0"/>
                <w:szCs w:val="30"/>
                <w:lang w:eastAsia="ru-RU" w:bidi="ar-SA"/>
              </w:rPr>
            </w:pPr>
            <w:r>
              <w:rPr>
                <w:rFonts w:eastAsia="Times New Roman" w:cs="Times New Roman"/>
                <w:b/>
                <w:kern w:val="0"/>
                <w:szCs w:val="30"/>
                <w:lang w:eastAsia="ru-RU" w:bidi="ar-SA"/>
              </w:rPr>
              <w:t>Романов</w:t>
            </w:r>
            <w:r w:rsidR="006E6F1B" w:rsidRPr="006E6F1B">
              <w:rPr>
                <w:rFonts w:eastAsia="Times New Roman" w:cs="Times New Roman"/>
                <w:b/>
                <w:kern w:val="0"/>
                <w:szCs w:val="30"/>
                <w:lang w:eastAsia="ru-RU" w:bidi="ar-SA"/>
              </w:rPr>
              <w:t>,</w:t>
            </w:r>
            <w:r w:rsidR="0089016A" w:rsidRPr="006E6F1B">
              <w:rPr>
                <w:rFonts w:eastAsia="Times New Roman" w:cs="Times New Roman"/>
                <w:b/>
                <w:kern w:val="0"/>
                <w:szCs w:val="30"/>
                <w:lang w:eastAsia="ru-RU" w:bidi="ar-SA"/>
              </w:rPr>
              <w:t xml:space="preserve"> </w:t>
            </w:r>
            <w:r>
              <w:rPr>
                <w:rFonts w:eastAsia="Times New Roman" w:cs="Times New Roman"/>
                <w:b/>
                <w:kern w:val="0"/>
                <w:szCs w:val="30"/>
                <w:lang w:eastAsia="ru-RU" w:bidi="ar-SA"/>
              </w:rPr>
              <w:t>Антон Алексеевич</w:t>
            </w:r>
          </w:p>
          <w:p w:rsidR="0089016A" w:rsidRPr="00154560" w:rsidRDefault="004A2595" w:rsidP="004A2595">
            <w:pPr>
              <w:rPr>
                <w:rFonts w:cs="Times New Roman"/>
                <w:szCs w:val="30"/>
              </w:rPr>
            </w:pPr>
            <w:r w:rsidRPr="00154560">
              <w:rPr>
                <w:rFonts w:cs="Times New Roman"/>
                <w:szCs w:val="30"/>
                <w:shd w:val="clear" w:color="auto" w:fill="FFFFFF"/>
              </w:rPr>
              <w:t> </w:t>
            </w:r>
            <w:r w:rsidR="002C58DB">
              <w:rPr>
                <w:rFonts w:cs="Times New Roman"/>
                <w:szCs w:val="30"/>
              </w:rPr>
              <w:t>АНАЛИЗ МНОГОМЕРНЫХ ДАННЫХ</w:t>
            </w:r>
            <w:r w:rsidR="006E6F1B">
              <w:rPr>
                <w:rFonts w:cs="Times New Roman"/>
                <w:szCs w:val="30"/>
              </w:rPr>
              <w:t xml:space="preserve"> :</w:t>
            </w:r>
            <w:r w:rsidRPr="00154560">
              <w:rPr>
                <w:rFonts w:cs="Times New Roman"/>
                <w:szCs w:val="30"/>
              </w:rPr>
              <w:t xml:space="preserve"> </w:t>
            </w:r>
            <w:r w:rsidR="0037040B">
              <w:rPr>
                <w:rFonts w:cs="Times New Roman"/>
                <w:szCs w:val="30"/>
              </w:rPr>
              <w:t xml:space="preserve">лабораторный </w:t>
            </w:r>
            <w:r w:rsidR="00A01B3F" w:rsidRPr="00154560">
              <w:rPr>
                <w:rFonts w:cs="Times New Roman"/>
                <w:szCs w:val="30"/>
              </w:rPr>
              <w:t xml:space="preserve">практикум </w:t>
            </w:r>
            <w:r w:rsidRPr="00154560">
              <w:rPr>
                <w:rFonts w:cs="Times New Roman"/>
                <w:szCs w:val="30"/>
              </w:rPr>
              <w:t xml:space="preserve">/ </w:t>
            </w:r>
            <w:r w:rsidR="00FD321D">
              <w:rPr>
                <w:rFonts w:cs="Times New Roman"/>
                <w:szCs w:val="30"/>
              </w:rPr>
              <w:t>А</w:t>
            </w:r>
            <w:r w:rsidRPr="00154560">
              <w:rPr>
                <w:rFonts w:cs="Times New Roman"/>
                <w:szCs w:val="30"/>
              </w:rPr>
              <w:t xml:space="preserve">. </w:t>
            </w:r>
            <w:r w:rsidR="00FD321D">
              <w:rPr>
                <w:rFonts w:cs="Times New Roman"/>
                <w:szCs w:val="30"/>
              </w:rPr>
              <w:t>А</w:t>
            </w:r>
            <w:r w:rsidRPr="00154560">
              <w:rPr>
                <w:rFonts w:cs="Times New Roman"/>
                <w:szCs w:val="30"/>
              </w:rPr>
              <w:t xml:space="preserve">. </w:t>
            </w:r>
            <w:r w:rsidR="00FD321D">
              <w:rPr>
                <w:rFonts w:cs="Times New Roman"/>
                <w:szCs w:val="30"/>
              </w:rPr>
              <w:t>Романов</w:t>
            </w:r>
            <w:r w:rsidRPr="00154560">
              <w:rPr>
                <w:rFonts w:cs="Times New Roman"/>
                <w:szCs w:val="30"/>
              </w:rPr>
              <w:t xml:space="preserve">. – Ульяновск : УлГТУ, </w:t>
            </w:r>
            <w:r w:rsidR="000C539A" w:rsidRPr="000C539A">
              <w:rPr>
                <w:rFonts w:cs="Times New Roman"/>
                <w:szCs w:val="30"/>
              </w:rPr>
              <w:t>202</w:t>
            </w:r>
            <w:r w:rsidR="006502BC">
              <w:rPr>
                <w:rFonts w:cs="Times New Roman"/>
                <w:szCs w:val="30"/>
              </w:rPr>
              <w:t>3</w:t>
            </w:r>
            <w:r w:rsidRPr="00154560">
              <w:rPr>
                <w:rFonts w:cs="Times New Roman"/>
                <w:szCs w:val="30"/>
              </w:rPr>
              <w:t xml:space="preserve">. – </w:t>
            </w:r>
            <w:r w:rsidR="00DA06BE">
              <w:rPr>
                <w:rFonts w:cs="Times New Roman"/>
                <w:szCs w:val="30"/>
              </w:rPr>
              <w:t>3</w:t>
            </w:r>
            <w:r w:rsidR="0037040B">
              <w:rPr>
                <w:rFonts w:cs="Times New Roman"/>
                <w:szCs w:val="30"/>
              </w:rPr>
              <w:t>6</w:t>
            </w:r>
            <w:r w:rsidRPr="00154560">
              <w:rPr>
                <w:rFonts w:cs="Times New Roman"/>
                <w:szCs w:val="30"/>
              </w:rPr>
              <w:t xml:space="preserve">  с</w:t>
            </w:r>
            <w:r w:rsidR="0089016A" w:rsidRPr="00154560">
              <w:rPr>
                <w:rFonts w:cs="Times New Roman"/>
                <w:szCs w:val="30"/>
              </w:rPr>
              <w:t>.</w:t>
            </w:r>
          </w:p>
          <w:p w:rsidR="0089016A" w:rsidRPr="00154560" w:rsidRDefault="006502BC" w:rsidP="00586F6E">
            <w:pPr>
              <w:keepNext/>
              <w:spacing w:before="100" w:beforeAutospacing="1" w:after="100" w:afterAutospacing="1" w:line="240" w:lineRule="auto"/>
              <w:ind w:left="6" w:right="6" w:firstLine="480"/>
              <w:rPr>
                <w:rFonts w:eastAsia="Times New Roman" w:cs="Times New Roman"/>
                <w:kern w:val="0"/>
                <w:szCs w:val="30"/>
                <w:lang w:eastAsia="ru-RU" w:bidi="ar-SA"/>
              </w:rPr>
            </w:pPr>
            <w:r>
              <w:rPr>
                <w:rFonts w:eastAsia="Times New Roman" w:cs="Times New Roman"/>
                <w:kern w:val="0"/>
                <w:szCs w:val="30"/>
                <w:lang w:eastAsia="ru-RU" w:bidi="ar-SA"/>
              </w:rPr>
              <w:t>Учебно-методическое</w:t>
            </w:r>
            <w:r w:rsidR="00DA06BE">
              <w:rPr>
                <w:rFonts w:eastAsia="Times New Roman" w:cs="Times New Roman"/>
                <w:kern w:val="0"/>
                <w:szCs w:val="30"/>
                <w:lang w:eastAsia="ru-RU" w:bidi="ar-SA"/>
              </w:rPr>
              <w:t xml:space="preserve"> </w:t>
            </w:r>
            <w:r>
              <w:rPr>
                <w:rFonts w:eastAsia="Times New Roman" w:cs="Times New Roman"/>
                <w:kern w:val="0"/>
                <w:szCs w:val="30"/>
                <w:lang w:eastAsia="ru-RU" w:bidi="ar-SA"/>
              </w:rPr>
              <w:t>пособие</w:t>
            </w:r>
            <w:r w:rsidR="006E6F1B">
              <w:rPr>
                <w:rFonts w:eastAsia="Times New Roman" w:cs="Times New Roman"/>
                <w:kern w:val="0"/>
                <w:szCs w:val="30"/>
                <w:lang w:eastAsia="ru-RU" w:bidi="ar-SA"/>
              </w:rPr>
              <w:t xml:space="preserve"> адресован</w:t>
            </w:r>
            <w:r>
              <w:rPr>
                <w:rFonts w:eastAsia="Times New Roman" w:cs="Times New Roman"/>
                <w:kern w:val="0"/>
                <w:szCs w:val="30"/>
                <w:lang w:eastAsia="ru-RU" w:bidi="ar-SA"/>
              </w:rPr>
              <w:t>о</w:t>
            </w:r>
            <w:r w:rsidR="0089016A" w:rsidRPr="00154560">
              <w:rPr>
                <w:rFonts w:eastAsia="Times New Roman" w:cs="Times New Roman"/>
                <w:kern w:val="0"/>
                <w:szCs w:val="30"/>
                <w:lang w:eastAsia="ru-RU" w:bidi="ar-SA"/>
              </w:rPr>
              <w:t xml:space="preserve"> студентам </w:t>
            </w:r>
            <w:r w:rsidR="006E6F1B">
              <w:rPr>
                <w:rFonts w:eastAsia="Times New Roman" w:cs="Times New Roman"/>
                <w:kern w:val="0"/>
                <w:szCs w:val="30"/>
                <w:lang w:eastAsia="ru-RU" w:bidi="ar-SA"/>
              </w:rPr>
              <w:t>для</w:t>
            </w:r>
            <w:r w:rsidR="0089016A" w:rsidRPr="00154560">
              <w:rPr>
                <w:rFonts w:eastAsia="Times New Roman" w:cs="Times New Roman"/>
                <w:kern w:val="0"/>
                <w:szCs w:val="30"/>
                <w:lang w:eastAsia="ru-RU" w:bidi="ar-SA"/>
              </w:rPr>
              <w:t xml:space="preserve"> </w:t>
            </w:r>
            <w:r w:rsidR="005E3930">
              <w:rPr>
                <w:rFonts w:eastAsia="Times New Roman" w:cs="Times New Roman"/>
                <w:kern w:val="0"/>
                <w:szCs w:val="30"/>
                <w:lang w:eastAsia="ru-RU" w:bidi="ar-SA"/>
              </w:rPr>
              <w:t>изучения дисциплины</w:t>
            </w:r>
            <w:r w:rsidR="004A2595" w:rsidRPr="00154560">
              <w:rPr>
                <w:rFonts w:eastAsia="Times New Roman" w:cs="Times New Roman"/>
                <w:kern w:val="0"/>
                <w:szCs w:val="30"/>
                <w:lang w:eastAsia="ru-RU" w:bidi="ar-SA"/>
              </w:rPr>
              <w:t xml:space="preserve"> «</w:t>
            </w:r>
            <w:r w:rsidR="002C58DB">
              <w:rPr>
                <w:rFonts w:eastAsia="Times New Roman" w:cs="Times New Roman"/>
                <w:kern w:val="0"/>
                <w:szCs w:val="30"/>
                <w:lang w:eastAsia="ru-RU" w:bidi="ar-SA"/>
              </w:rPr>
              <w:t>Анализ многомерных данных</w:t>
            </w:r>
            <w:r w:rsidR="004A2595" w:rsidRPr="00154560">
              <w:rPr>
                <w:rFonts w:eastAsia="Times New Roman" w:cs="Times New Roman"/>
                <w:kern w:val="0"/>
                <w:szCs w:val="30"/>
                <w:lang w:eastAsia="ru-RU" w:bidi="ar-SA"/>
              </w:rPr>
              <w:t>»</w:t>
            </w:r>
            <w:r w:rsidR="006E6F1B">
              <w:rPr>
                <w:rFonts w:eastAsia="Times New Roman" w:cs="Times New Roman"/>
                <w:kern w:val="0"/>
                <w:szCs w:val="30"/>
                <w:lang w:eastAsia="ru-RU" w:bidi="ar-SA"/>
              </w:rPr>
              <w:t xml:space="preserve">. </w:t>
            </w:r>
            <w:r w:rsidR="0089016A" w:rsidRPr="00154560">
              <w:rPr>
                <w:rFonts w:eastAsia="Times New Roman" w:cs="Times New Roman"/>
                <w:kern w:val="0"/>
                <w:szCs w:val="30"/>
                <w:lang w:eastAsia="ru-RU" w:bidi="ar-SA"/>
              </w:rPr>
              <w:t xml:space="preserve">Рекомендации и требования к </w:t>
            </w:r>
            <w:r w:rsidR="004A2595" w:rsidRPr="00154560">
              <w:rPr>
                <w:rFonts w:eastAsia="Times New Roman" w:cs="Times New Roman"/>
                <w:kern w:val="0"/>
                <w:szCs w:val="30"/>
                <w:lang w:eastAsia="ru-RU" w:bidi="ar-SA"/>
              </w:rPr>
              <w:t>лабораторным работам</w:t>
            </w:r>
            <w:r w:rsidR="0089016A" w:rsidRPr="00154560">
              <w:rPr>
                <w:rFonts w:eastAsia="Times New Roman" w:cs="Times New Roman"/>
                <w:kern w:val="0"/>
                <w:szCs w:val="30"/>
                <w:lang w:eastAsia="ru-RU" w:bidi="ar-SA"/>
              </w:rPr>
              <w:t xml:space="preserve"> разработаны в соответствии с </w:t>
            </w:r>
            <w:r w:rsidR="004A2595" w:rsidRPr="00154560">
              <w:rPr>
                <w:rFonts w:eastAsia="Times New Roman" w:cs="Times New Roman"/>
                <w:kern w:val="0"/>
                <w:szCs w:val="30"/>
                <w:lang w:eastAsia="ru-RU" w:bidi="ar-SA"/>
              </w:rPr>
              <w:t>рабочей программой дисциплины</w:t>
            </w:r>
            <w:r w:rsidR="0089016A" w:rsidRPr="00154560">
              <w:rPr>
                <w:rFonts w:eastAsia="Times New Roman" w:cs="Times New Roman"/>
                <w:kern w:val="0"/>
                <w:szCs w:val="30"/>
                <w:lang w:eastAsia="ru-RU" w:bidi="ar-SA"/>
              </w:rPr>
              <w:t xml:space="preserve">. </w:t>
            </w:r>
            <w:r>
              <w:rPr>
                <w:rFonts w:eastAsia="Times New Roman" w:cs="Times New Roman"/>
                <w:kern w:val="0"/>
                <w:szCs w:val="30"/>
                <w:lang w:eastAsia="ru-RU" w:bidi="ar-SA"/>
              </w:rPr>
              <w:t>Пособие предназначено</w:t>
            </w:r>
            <w:r w:rsidR="00DA06BE" w:rsidRPr="00DA06BE">
              <w:rPr>
                <w:rFonts w:eastAsia="Times New Roman" w:cs="Times New Roman"/>
                <w:kern w:val="0"/>
                <w:szCs w:val="30"/>
                <w:lang w:eastAsia="ru-RU" w:bidi="ar-SA"/>
              </w:rPr>
              <w:t xml:space="preserve"> для студентов, обучающихся по</w:t>
            </w:r>
            <w:r w:rsidR="005E3930">
              <w:rPr>
                <w:rFonts w:eastAsia="Times New Roman" w:cs="Times New Roman"/>
                <w:kern w:val="0"/>
                <w:szCs w:val="30"/>
                <w:lang w:eastAsia="ru-RU" w:bidi="ar-SA"/>
              </w:rPr>
              <w:t xml:space="preserve"> направлениям</w:t>
            </w:r>
            <w:r w:rsidR="002C58DB">
              <w:rPr>
                <w:rFonts w:eastAsia="Times New Roman" w:cs="Times New Roman"/>
                <w:kern w:val="0"/>
                <w:szCs w:val="30"/>
                <w:lang w:eastAsia="ru-RU" w:bidi="ar-SA"/>
              </w:rPr>
              <w:t xml:space="preserve"> </w:t>
            </w:r>
            <w:r w:rsidR="005E3930">
              <w:rPr>
                <w:rFonts w:eastAsia="Times New Roman" w:cs="Times New Roman"/>
                <w:kern w:val="0"/>
                <w:szCs w:val="30"/>
                <w:lang w:eastAsia="ru-RU" w:bidi="ar-SA"/>
              </w:rPr>
              <w:t>связанным  с разработкой и использованием методов искусственного интеллекта</w:t>
            </w:r>
            <w:r w:rsidR="00DA06BE" w:rsidRPr="00DA06BE">
              <w:rPr>
                <w:rFonts w:eastAsia="Times New Roman" w:cs="Times New Roman"/>
                <w:kern w:val="0"/>
                <w:szCs w:val="30"/>
                <w:lang w:eastAsia="ru-RU" w:bidi="ar-SA"/>
              </w:rPr>
              <w:t>.</w:t>
            </w:r>
          </w:p>
          <w:p w:rsidR="0089016A" w:rsidRPr="00154560" w:rsidRDefault="0089016A" w:rsidP="0089016A">
            <w:pPr>
              <w:spacing w:before="100" w:beforeAutospacing="1" w:after="100" w:afterAutospacing="1" w:line="240" w:lineRule="auto"/>
              <w:ind w:left="6" w:right="6" w:firstLine="480"/>
              <w:jc w:val="left"/>
              <w:rPr>
                <w:rFonts w:eastAsia="Times New Roman" w:cs="Times New Roman"/>
                <w:kern w:val="0"/>
                <w:szCs w:val="30"/>
                <w:lang w:eastAsia="ru-RU" w:bidi="ar-SA"/>
              </w:rPr>
            </w:pPr>
            <w:r w:rsidRPr="00154560">
              <w:rPr>
                <w:rFonts w:eastAsia="Times New Roman" w:cs="Times New Roman"/>
                <w:kern w:val="0"/>
                <w:szCs w:val="30"/>
                <w:lang w:eastAsia="ru-RU" w:bidi="ar-SA"/>
              </w:rPr>
              <w:t>Работа подготовлена на кафедре «Информационные системы».</w:t>
            </w:r>
          </w:p>
        </w:tc>
      </w:tr>
    </w:tbl>
    <w:p w:rsidR="0089016A" w:rsidRPr="006E6F1B" w:rsidRDefault="0089016A" w:rsidP="0089016A">
      <w:pPr>
        <w:spacing w:before="100" w:beforeAutospacing="1" w:after="100" w:afterAutospacing="1" w:line="240" w:lineRule="auto"/>
        <w:ind w:firstLine="0"/>
        <w:jc w:val="right"/>
        <w:rPr>
          <w:rFonts w:eastAsia="Times New Roman" w:cs="Times New Roman"/>
          <w:b/>
          <w:kern w:val="0"/>
          <w:szCs w:val="30"/>
          <w:lang w:eastAsia="ru-RU" w:bidi="ar-SA"/>
        </w:rPr>
      </w:pPr>
      <w:r w:rsidRPr="006E6F1B">
        <w:rPr>
          <w:rFonts w:eastAsia="Times New Roman" w:cs="Times New Roman"/>
          <w:b/>
          <w:bCs/>
          <w:kern w:val="0"/>
          <w:szCs w:val="30"/>
          <w:lang w:eastAsia="ru-RU" w:bidi="ar-SA"/>
        </w:rPr>
        <w:t xml:space="preserve">УДК </w:t>
      </w:r>
      <w:r w:rsidR="006E6F1B" w:rsidRPr="006E6F1B">
        <w:rPr>
          <w:rFonts w:eastAsia="Times New Roman" w:cs="Times New Roman"/>
          <w:b/>
          <w:kern w:val="0"/>
          <w:szCs w:val="30"/>
          <w:lang w:eastAsia="ru-RU" w:bidi="ar-SA"/>
        </w:rPr>
        <w:t>004.9 : 338(076</w:t>
      </w:r>
      <w:r w:rsidR="00773808" w:rsidRPr="006E6F1B">
        <w:rPr>
          <w:rFonts w:eastAsia="Times New Roman" w:cs="Times New Roman"/>
          <w:b/>
          <w:kern w:val="0"/>
          <w:szCs w:val="30"/>
          <w:lang w:eastAsia="ru-RU" w:bidi="ar-SA"/>
        </w:rPr>
        <w:t>)</w:t>
      </w:r>
    </w:p>
    <w:p w:rsidR="0089016A" w:rsidRPr="006E6F1B" w:rsidRDefault="0089016A" w:rsidP="0089016A">
      <w:pPr>
        <w:spacing w:before="100" w:beforeAutospacing="1" w:after="100" w:afterAutospacing="1" w:line="240" w:lineRule="auto"/>
        <w:ind w:firstLine="0"/>
        <w:jc w:val="right"/>
        <w:rPr>
          <w:rFonts w:eastAsia="Times New Roman" w:cs="Times New Roman"/>
          <w:b/>
          <w:bCs/>
          <w:kern w:val="0"/>
          <w:szCs w:val="30"/>
          <w:lang w:eastAsia="ru-RU" w:bidi="ar-SA"/>
        </w:rPr>
      </w:pPr>
      <w:r w:rsidRPr="006E6F1B">
        <w:rPr>
          <w:rFonts w:eastAsia="Times New Roman" w:cs="Times New Roman"/>
          <w:b/>
          <w:bCs/>
          <w:kern w:val="0"/>
          <w:szCs w:val="30"/>
          <w:lang w:eastAsia="ru-RU" w:bidi="ar-SA"/>
        </w:rPr>
        <w:t>ББК</w:t>
      </w:r>
      <w:r w:rsidR="00773808" w:rsidRPr="006E6F1B">
        <w:rPr>
          <w:rFonts w:eastAsia="Times New Roman" w:cs="Times New Roman"/>
          <w:b/>
          <w:bCs/>
          <w:kern w:val="0"/>
          <w:szCs w:val="30"/>
          <w:lang w:eastAsia="ru-RU" w:bidi="ar-SA"/>
        </w:rPr>
        <w:t xml:space="preserve"> </w:t>
      </w:r>
      <w:r w:rsidR="00773808" w:rsidRPr="006E6F1B">
        <w:rPr>
          <w:rFonts w:eastAsia="Times New Roman" w:cs="Times New Roman"/>
          <w:b/>
          <w:kern w:val="0"/>
          <w:szCs w:val="30"/>
          <w:lang w:eastAsia="ru-RU" w:bidi="ar-SA"/>
        </w:rPr>
        <w:t>32.973.26 – 018.2я73</w:t>
      </w:r>
    </w:p>
    <w:p w:rsidR="0089016A" w:rsidRPr="00AE33A2" w:rsidRDefault="0089016A" w:rsidP="0089016A">
      <w:pPr>
        <w:spacing w:before="100" w:beforeAutospacing="1" w:after="100" w:afterAutospacing="1" w:line="240" w:lineRule="auto"/>
        <w:ind w:firstLine="0"/>
        <w:jc w:val="right"/>
        <w:rPr>
          <w:rFonts w:eastAsia="Times New Roman" w:cs="Times New Roman"/>
          <w:kern w:val="0"/>
          <w:szCs w:val="30"/>
          <w:lang w:eastAsia="ru-RU" w:bidi="ar-SA"/>
        </w:rPr>
      </w:pPr>
      <w:r w:rsidRPr="00586F6E">
        <w:rPr>
          <w:rFonts w:eastAsia="Times New Roman" w:cs="Times New Roman"/>
          <w:kern w:val="0"/>
          <w:szCs w:val="30"/>
          <w:lang w:eastAsia="ru-RU" w:bidi="ar-SA"/>
        </w:rPr>
        <w:t xml:space="preserve">© </w:t>
      </w:r>
      <w:r w:rsidR="00FD321D">
        <w:rPr>
          <w:rFonts w:eastAsia="Times New Roman" w:cs="Times New Roman"/>
          <w:kern w:val="0"/>
          <w:szCs w:val="30"/>
          <w:lang w:eastAsia="ru-RU" w:bidi="ar-SA"/>
        </w:rPr>
        <w:t>Романов</w:t>
      </w:r>
      <w:r w:rsidRPr="00586F6E">
        <w:rPr>
          <w:rFonts w:eastAsia="Times New Roman" w:cs="Times New Roman"/>
          <w:kern w:val="0"/>
          <w:szCs w:val="30"/>
          <w:lang w:eastAsia="ru-RU" w:bidi="ar-SA"/>
        </w:rPr>
        <w:t xml:space="preserve"> </w:t>
      </w:r>
      <w:r w:rsidR="00FD321D">
        <w:rPr>
          <w:rFonts w:eastAsia="Times New Roman" w:cs="Times New Roman"/>
          <w:kern w:val="0"/>
          <w:szCs w:val="30"/>
          <w:lang w:eastAsia="ru-RU" w:bidi="ar-SA"/>
        </w:rPr>
        <w:t>А</w:t>
      </w:r>
      <w:r w:rsidRPr="00586F6E">
        <w:rPr>
          <w:rFonts w:eastAsia="Times New Roman" w:cs="Times New Roman"/>
          <w:kern w:val="0"/>
          <w:szCs w:val="30"/>
          <w:lang w:eastAsia="ru-RU" w:bidi="ar-SA"/>
        </w:rPr>
        <w:t>.</w:t>
      </w:r>
      <w:r w:rsidR="00FD321D">
        <w:rPr>
          <w:rFonts w:eastAsia="Times New Roman" w:cs="Times New Roman"/>
          <w:kern w:val="0"/>
          <w:szCs w:val="30"/>
          <w:lang w:eastAsia="ru-RU" w:bidi="ar-SA"/>
        </w:rPr>
        <w:t>А</w:t>
      </w:r>
      <w:r w:rsidRPr="00586F6E">
        <w:rPr>
          <w:rFonts w:eastAsia="Times New Roman" w:cs="Times New Roman"/>
          <w:kern w:val="0"/>
          <w:szCs w:val="30"/>
          <w:lang w:eastAsia="ru-RU" w:bidi="ar-SA"/>
        </w:rPr>
        <w:t xml:space="preserve">., </w:t>
      </w:r>
      <w:r w:rsidR="000C539A" w:rsidRPr="000C539A">
        <w:rPr>
          <w:rFonts w:eastAsia="Times New Roman" w:cs="Times New Roman"/>
          <w:kern w:val="0"/>
          <w:szCs w:val="30"/>
          <w:lang w:eastAsia="ru-RU" w:bidi="ar-SA"/>
        </w:rPr>
        <w:t>20</w:t>
      </w:r>
      <w:r w:rsidR="000C539A" w:rsidRPr="00AE33A2">
        <w:rPr>
          <w:rFonts w:eastAsia="Times New Roman" w:cs="Times New Roman"/>
          <w:kern w:val="0"/>
          <w:szCs w:val="30"/>
          <w:lang w:eastAsia="ru-RU" w:bidi="ar-SA"/>
        </w:rPr>
        <w:t>2</w:t>
      </w:r>
      <w:r w:rsidR="006502BC">
        <w:rPr>
          <w:rFonts w:eastAsia="Times New Roman" w:cs="Times New Roman"/>
          <w:kern w:val="0"/>
          <w:szCs w:val="30"/>
          <w:lang w:eastAsia="ru-RU" w:bidi="ar-SA"/>
        </w:rPr>
        <w:t>3</w:t>
      </w:r>
    </w:p>
    <w:p w:rsidR="00076D1D" w:rsidRPr="006502BC" w:rsidRDefault="006E6F1B" w:rsidP="00B25FB6">
      <w:pPr>
        <w:jc w:val="right"/>
        <w:rPr>
          <w:rFonts w:eastAsia="Times New Roman" w:cs="Times New Roman"/>
          <w:kern w:val="0"/>
          <w:szCs w:val="30"/>
          <w:lang w:eastAsia="ru-RU" w:bidi="ar-SA"/>
        </w:rPr>
      </w:pPr>
      <w:r>
        <w:rPr>
          <w:rFonts w:eastAsia="Times New Roman" w:cs="Times New Roman"/>
          <w:kern w:val="0"/>
          <w:szCs w:val="30"/>
          <w:lang w:eastAsia="ru-RU" w:bidi="ar-SA"/>
        </w:rPr>
        <w:t>© Оформление. УлГТУ, 20</w:t>
      </w:r>
      <w:r w:rsidR="006502BC" w:rsidRPr="006502BC">
        <w:rPr>
          <w:rFonts w:eastAsia="Times New Roman" w:cs="Times New Roman"/>
          <w:kern w:val="0"/>
          <w:szCs w:val="30"/>
          <w:lang w:eastAsia="ru-RU" w:bidi="ar-SA"/>
        </w:rPr>
        <w:t>2</w:t>
      </w:r>
      <w:r w:rsidR="006502BC">
        <w:rPr>
          <w:rFonts w:eastAsia="Times New Roman" w:cs="Times New Roman"/>
          <w:kern w:val="0"/>
          <w:szCs w:val="30"/>
          <w:lang w:eastAsia="ru-RU" w:bidi="ar-SA"/>
        </w:rPr>
        <w:t>3</w:t>
      </w:r>
    </w:p>
    <w:p w:rsidR="006E6F1B" w:rsidRDefault="006E6F1B" w:rsidP="0089016A">
      <w:pPr>
        <w:jc w:val="right"/>
        <w:rPr>
          <w:rFonts w:cs="Times New Roman"/>
          <w:szCs w:val="30"/>
        </w:rPr>
        <w:sectPr w:rsidR="006E6F1B" w:rsidSect="00B23D3C">
          <w:footerReference w:type="even" r:id="rId9"/>
          <w:footerReference w:type="default" r:id="rId10"/>
          <w:pgSz w:w="11906" w:h="16838" w:code="9"/>
          <w:pgMar w:top="1418" w:right="1418" w:bottom="1701" w:left="1418" w:header="851" w:footer="703" w:gutter="0"/>
          <w:cols w:space="708"/>
          <w:titlePg/>
          <w:docGrid w:linePitch="408"/>
        </w:sectPr>
      </w:pPr>
    </w:p>
    <w:bookmarkStart w:id="0" w:name="_Toc461190272" w:displacedByCustomXml="next"/>
    <w:bookmarkStart w:id="1" w:name="_Toc461187248" w:displacedByCustomXml="next"/>
    <w:bookmarkStart w:id="2" w:name="_Toc399773602" w:displacedByCustomXml="next"/>
    <w:bookmarkStart w:id="3" w:name="_Toc464133839" w:displacedByCustomXml="next"/>
    <w:bookmarkStart w:id="4" w:name="_Toc464133941" w:displacedByCustomXml="next"/>
    <w:bookmarkStart w:id="5" w:name="_Toc495004425" w:displacedByCustomXml="next"/>
    <w:sdt>
      <w:sdtPr>
        <w:rPr>
          <w:rFonts w:ascii="Times New Roman" w:eastAsia="SimSun" w:hAnsi="Times New Roman" w:cs="Times New Roman"/>
          <w:b/>
          <w:bCs/>
          <w:spacing w:val="0"/>
          <w:kern w:val="1"/>
          <w:sz w:val="30"/>
          <w:szCs w:val="30"/>
        </w:rPr>
        <w:id w:val="1473643674"/>
        <w:docPartObj>
          <w:docPartGallery w:val="Table of Contents"/>
          <w:docPartUnique/>
        </w:docPartObj>
      </w:sdtPr>
      <w:sdtEndPr>
        <w:rPr>
          <w:rFonts w:cs="Mangal"/>
          <w:b w:val="0"/>
          <w:bCs w:val="0"/>
          <w:szCs w:val="24"/>
        </w:rPr>
      </w:sdtEndPr>
      <w:sdtContent>
        <w:bookmarkEnd w:id="5" w:displacedByCustomXml="prev"/>
        <w:bookmarkEnd w:id="4" w:displacedByCustomXml="prev"/>
        <w:bookmarkEnd w:id="3" w:displacedByCustomXml="prev"/>
        <w:bookmarkEnd w:id="2" w:displacedByCustomXml="prev"/>
        <w:bookmarkEnd w:id="1" w:displacedByCustomXml="prev"/>
        <w:bookmarkEnd w:id="0" w:displacedByCustomXml="prev"/>
        <w:p w:rsidR="008F3BE8" w:rsidRDefault="00B25FB6" w:rsidP="00B25FB6">
          <w:pPr>
            <w:pStyle w:val="af3"/>
            <w:spacing w:line="360" w:lineRule="auto"/>
            <w:rPr>
              <w:noProof/>
            </w:rPr>
          </w:pPr>
          <w:r w:rsidRPr="006473D1">
            <w:rPr>
              <w:rStyle w:val="20"/>
              <w:rFonts w:ascii="Times New Roman" w:hAnsi="Times New Roman" w:cs="Times New Roman"/>
              <w:color w:val="auto"/>
              <w:sz w:val="28"/>
              <w:szCs w:val="28"/>
            </w:rPr>
            <w:t>СОДЕРЖАНИЕ</w:t>
          </w:r>
          <w:r w:rsidR="00220E13">
            <w:fldChar w:fldCharType="begin"/>
          </w:r>
          <w:r w:rsidR="00220E13">
            <w:instrText xml:space="preserve"> TOC \o "1-2" \h \z \u </w:instrText>
          </w:r>
          <w:r w:rsidR="00220E13">
            <w:fldChar w:fldCharType="separate"/>
          </w:r>
        </w:p>
        <w:p w:rsidR="008F3BE8" w:rsidRDefault="00DC7088">
          <w:pPr>
            <w:pStyle w:val="22"/>
            <w:rPr>
              <w:rFonts w:asciiTheme="minorHAnsi" w:eastAsiaTheme="minorEastAsia" w:hAnsiTheme="minorHAnsi" w:cstheme="minorBidi"/>
              <w:noProof/>
              <w:kern w:val="0"/>
              <w:sz w:val="22"/>
              <w:szCs w:val="22"/>
              <w:lang w:eastAsia="ru-RU" w:bidi="ar-SA"/>
            </w:rPr>
          </w:pPr>
          <w:hyperlink w:anchor="_Toc150355105" w:history="1">
            <w:r w:rsidR="008F3BE8" w:rsidRPr="002B7017">
              <w:rPr>
                <w:rStyle w:val="aa"/>
                <w:rFonts w:cs="Times New Roman"/>
                <w:noProof/>
              </w:rPr>
              <w:t>Введение</w:t>
            </w:r>
            <w:r w:rsidR="008F3BE8">
              <w:rPr>
                <w:noProof/>
                <w:webHidden/>
              </w:rPr>
              <w:tab/>
            </w:r>
            <w:r w:rsidR="008F3BE8">
              <w:rPr>
                <w:noProof/>
                <w:webHidden/>
              </w:rPr>
              <w:fldChar w:fldCharType="begin"/>
            </w:r>
            <w:r w:rsidR="008F3BE8">
              <w:rPr>
                <w:noProof/>
                <w:webHidden/>
              </w:rPr>
              <w:instrText xml:space="preserve"> PAGEREF _Toc150355105 \h </w:instrText>
            </w:r>
            <w:r w:rsidR="008F3BE8">
              <w:rPr>
                <w:noProof/>
                <w:webHidden/>
              </w:rPr>
            </w:r>
            <w:r w:rsidR="008F3BE8">
              <w:rPr>
                <w:noProof/>
                <w:webHidden/>
              </w:rPr>
              <w:fldChar w:fldCharType="separate"/>
            </w:r>
            <w:r w:rsidR="008F3BE8">
              <w:rPr>
                <w:noProof/>
                <w:webHidden/>
              </w:rPr>
              <w:t>4</w:t>
            </w:r>
            <w:r w:rsidR="008F3BE8">
              <w:rPr>
                <w:noProof/>
                <w:webHidden/>
              </w:rPr>
              <w:fldChar w:fldCharType="end"/>
            </w:r>
          </w:hyperlink>
        </w:p>
        <w:p w:rsidR="008F3BE8" w:rsidRDefault="00DC7088">
          <w:pPr>
            <w:pStyle w:val="22"/>
            <w:rPr>
              <w:rFonts w:asciiTheme="minorHAnsi" w:eastAsiaTheme="minorEastAsia" w:hAnsiTheme="minorHAnsi" w:cstheme="minorBidi"/>
              <w:noProof/>
              <w:kern w:val="0"/>
              <w:sz w:val="22"/>
              <w:szCs w:val="22"/>
              <w:lang w:eastAsia="ru-RU" w:bidi="ar-SA"/>
            </w:rPr>
          </w:pPr>
          <w:hyperlink w:anchor="_Toc150355106" w:history="1">
            <w:r w:rsidR="008F3BE8" w:rsidRPr="002B7017">
              <w:rPr>
                <w:rStyle w:val="aa"/>
                <w:rFonts w:cs="Times New Roman"/>
                <w:noProof/>
              </w:rPr>
              <w:t>Лабораторная работа №1</w:t>
            </w:r>
            <w:r w:rsidR="008F3BE8">
              <w:rPr>
                <w:noProof/>
                <w:webHidden/>
              </w:rPr>
              <w:tab/>
            </w:r>
            <w:r w:rsidR="008F3BE8">
              <w:rPr>
                <w:noProof/>
                <w:webHidden/>
              </w:rPr>
              <w:fldChar w:fldCharType="begin"/>
            </w:r>
            <w:r w:rsidR="008F3BE8">
              <w:rPr>
                <w:noProof/>
                <w:webHidden/>
              </w:rPr>
              <w:instrText xml:space="preserve"> PAGEREF _Toc150355106 \h </w:instrText>
            </w:r>
            <w:r w:rsidR="008F3BE8">
              <w:rPr>
                <w:noProof/>
                <w:webHidden/>
              </w:rPr>
            </w:r>
            <w:r w:rsidR="008F3BE8">
              <w:rPr>
                <w:noProof/>
                <w:webHidden/>
              </w:rPr>
              <w:fldChar w:fldCharType="separate"/>
            </w:r>
            <w:r w:rsidR="008F3BE8">
              <w:rPr>
                <w:noProof/>
                <w:webHidden/>
              </w:rPr>
              <w:t>13</w:t>
            </w:r>
            <w:r w:rsidR="008F3BE8">
              <w:rPr>
                <w:noProof/>
                <w:webHidden/>
              </w:rPr>
              <w:fldChar w:fldCharType="end"/>
            </w:r>
          </w:hyperlink>
        </w:p>
        <w:p w:rsidR="008F3BE8" w:rsidRDefault="00DC7088">
          <w:pPr>
            <w:pStyle w:val="22"/>
            <w:rPr>
              <w:rFonts w:asciiTheme="minorHAnsi" w:eastAsiaTheme="minorEastAsia" w:hAnsiTheme="minorHAnsi" w:cstheme="minorBidi"/>
              <w:noProof/>
              <w:kern w:val="0"/>
              <w:sz w:val="22"/>
              <w:szCs w:val="22"/>
              <w:lang w:eastAsia="ru-RU" w:bidi="ar-SA"/>
            </w:rPr>
          </w:pPr>
          <w:hyperlink w:anchor="_Toc150355107" w:history="1">
            <w:r w:rsidR="008F3BE8" w:rsidRPr="002B7017">
              <w:rPr>
                <w:rStyle w:val="aa"/>
                <w:rFonts w:cs="Times New Roman"/>
                <w:noProof/>
              </w:rPr>
              <w:t>Лабораторная работа №2</w:t>
            </w:r>
            <w:r w:rsidR="008F3BE8">
              <w:rPr>
                <w:noProof/>
                <w:webHidden/>
              </w:rPr>
              <w:tab/>
            </w:r>
            <w:r w:rsidR="008F3BE8">
              <w:rPr>
                <w:noProof/>
                <w:webHidden/>
              </w:rPr>
              <w:fldChar w:fldCharType="begin"/>
            </w:r>
            <w:r w:rsidR="008F3BE8">
              <w:rPr>
                <w:noProof/>
                <w:webHidden/>
              </w:rPr>
              <w:instrText xml:space="preserve"> PAGEREF _Toc150355107 \h </w:instrText>
            </w:r>
            <w:r w:rsidR="008F3BE8">
              <w:rPr>
                <w:noProof/>
                <w:webHidden/>
              </w:rPr>
            </w:r>
            <w:r w:rsidR="008F3BE8">
              <w:rPr>
                <w:noProof/>
                <w:webHidden/>
              </w:rPr>
              <w:fldChar w:fldCharType="separate"/>
            </w:r>
            <w:r w:rsidR="008F3BE8">
              <w:rPr>
                <w:noProof/>
                <w:webHidden/>
              </w:rPr>
              <w:t>21</w:t>
            </w:r>
            <w:r w:rsidR="008F3BE8">
              <w:rPr>
                <w:noProof/>
                <w:webHidden/>
              </w:rPr>
              <w:fldChar w:fldCharType="end"/>
            </w:r>
          </w:hyperlink>
        </w:p>
        <w:p w:rsidR="008F3BE8" w:rsidRDefault="00DC7088">
          <w:pPr>
            <w:pStyle w:val="22"/>
            <w:rPr>
              <w:rFonts w:asciiTheme="minorHAnsi" w:eastAsiaTheme="minorEastAsia" w:hAnsiTheme="minorHAnsi" w:cstheme="minorBidi"/>
              <w:noProof/>
              <w:kern w:val="0"/>
              <w:sz w:val="22"/>
              <w:szCs w:val="22"/>
              <w:lang w:eastAsia="ru-RU" w:bidi="ar-SA"/>
            </w:rPr>
          </w:pPr>
          <w:hyperlink w:anchor="_Toc150355108" w:history="1">
            <w:r w:rsidR="008F3BE8" w:rsidRPr="002B7017">
              <w:rPr>
                <w:rStyle w:val="aa"/>
                <w:rFonts w:cs="Times New Roman"/>
                <w:noProof/>
              </w:rPr>
              <w:t>Лабораторная работа №3</w:t>
            </w:r>
            <w:r w:rsidR="008F3BE8">
              <w:rPr>
                <w:noProof/>
                <w:webHidden/>
              </w:rPr>
              <w:tab/>
            </w:r>
            <w:r w:rsidR="008F3BE8">
              <w:rPr>
                <w:noProof/>
                <w:webHidden/>
              </w:rPr>
              <w:fldChar w:fldCharType="begin"/>
            </w:r>
            <w:r w:rsidR="008F3BE8">
              <w:rPr>
                <w:noProof/>
                <w:webHidden/>
              </w:rPr>
              <w:instrText xml:space="preserve"> PAGEREF _Toc150355108 \h </w:instrText>
            </w:r>
            <w:r w:rsidR="008F3BE8">
              <w:rPr>
                <w:noProof/>
                <w:webHidden/>
              </w:rPr>
            </w:r>
            <w:r w:rsidR="008F3BE8">
              <w:rPr>
                <w:noProof/>
                <w:webHidden/>
              </w:rPr>
              <w:fldChar w:fldCharType="separate"/>
            </w:r>
            <w:r w:rsidR="008F3BE8">
              <w:rPr>
                <w:noProof/>
                <w:webHidden/>
              </w:rPr>
              <w:t>25</w:t>
            </w:r>
            <w:r w:rsidR="008F3BE8">
              <w:rPr>
                <w:noProof/>
                <w:webHidden/>
              </w:rPr>
              <w:fldChar w:fldCharType="end"/>
            </w:r>
          </w:hyperlink>
        </w:p>
        <w:p w:rsidR="008F3BE8" w:rsidRDefault="00DC7088">
          <w:pPr>
            <w:pStyle w:val="22"/>
            <w:rPr>
              <w:rFonts w:asciiTheme="minorHAnsi" w:eastAsiaTheme="minorEastAsia" w:hAnsiTheme="minorHAnsi" w:cstheme="minorBidi"/>
              <w:noProof/>
              <w:kern w:val="0"/>
              <w:sz w:val="22"/>
              <w:szCs w:val="22"/>
              <w:lang w:eastAsia="ru-RU" w:bidi="ar-SA"/>
            </w:rPr>
          </w:pPr>
          <w:hyperlink w:anchor="_Toc150355109" w:history="1">
            <w:r w:rsidR="008F3BE8" w:rsidRPr="002B7017">
              <w:rPr>
                <w:rStyle w:val="aa"/>
                <w:rFonts w:cs="Times New Roman"/>
                <w:noProof/>
              </w:rPr>
              <w:t>Лабораторная работа №4</w:t>
            </w:r>
            <w:r w:rsidR="008F3BE8">
              <w:rPr>
                <w:noProof/>
                <w:webHidden/>
              </w:rPr>
              <w:tab/>
            </w:r>
            <w:r w:rsidR="008F3BE8">
              <w:rPr>
                <w:noProof/>
                <w:webHidden/>
              </w:rPr>
              <w:fldChar w:fldCharType="begin"/>
            </w:r>
            <w:r w:rsidR="008F3BE8">
              <w:rPr>
                <w:noProof/>
                <w:webHidden/>
              </w:rPr>
              <w:instrText xml:space="preserve"> PAGEREF _Toc150355109 \h </w:instrText>
            </w:r>
            <w:r w:rsidR="008F3BE8">
              <w:rPr>
                <w:noProof/>
                <w:webHidden/>
              </w:rPr>
            </w:r>
            <w:r w:rsidR="008F3BE8">
              <w:rPr>
                <w:noProof/>
                <w:webHidden/>
              </w:rPr>
              <w:fldChar w:fldCharType="separate"/>
            </w:r>
            <w:r w:rsidR="008F3BE8">
              <w:rPr>
                <w:noProof/>
                <w:webHidden/>
              </w:rPr>
              <w:t>31</w:t>
            </w:r>
            <w:r w:rsidR="008F3BE8">
              <w:rPr>
                <w:noProof/>
                <w:webHidden/>
              </w:rPr>
              <w:fldChar w:fldCharType="end"/>
            </w:r>
          </w:hyperlink>
        </w:p>
        <w:p w:rsidR="008F3BE8" w:rsidRDefault="00DC7088">
          <w:pPr>
            <w:pStyle w:val="22"/>
            <w:rPr>
              <w:rFonts w:asciiTheme="minorHAnsi" w:eastAsiaTheme="minorEastAsia" w:hAnsiTheme="minorHAnsi" w:cstheme="minorBidi"/>
              <w:noProof/>
              <w:kern w:val="0"/>
              <w:sz w:val="22"/>
              <w:szCs w:val="22"/>
              <w:lang w:eastAsia="ru-RU" w:bidi="ar-SA"/>
            </w:rPr>
          </w:pPr>
          <w:hyperlink w:anchor="_Toc150355110" w:history="1">
            <w:r w:rsidR="008F3BE8" w:rsidRPr="002B7017">
              <w:rPr>
                <w:rStyle w:val="aa"/>
                <w:rFonts w:cs="Times New Roman"/>
                <w:noProof/>
              </w:rPr>
              <w:t>Лабораторная работа №5</w:t>
            </w:r>
            <w:r w:rsidR="008F3BE8">
              <w:rPr>
                <w:noProof/>
                <w:webHidden/>
              </w:rPr>
              <w:tab/>
            </w:r>
            <w:r w:rsidR="008F3BE8">
              <w:rPr>
                <w:noProof/>
                <w:webHidden/>
              </w:rPr>
              <w:fldChar w:fldCharType="begin"/>
            </w:r>
            <w:r w:rsidR="008F3BE8">
              <w:rPr>
                <w:noProof/>
                <w:webHidden/>
              </w:rPr>
              <w:instrText xml:space="preserve"> PAGEREF _Toc150355110 \h </w:instrText>
            </w:r>
            <w:r w:rsidR="008F3BE8">
              <w:rPr>
                <w:noProof/>
                <w:webHidden/>
              </w:rPr>
            </w:r>
            <w:r w:rsidR="008F3BE8">
              <w:rPr>
                <w:noProof/>
                <w:webHidden/>
              </w:rPr>
              <w:fldChar w:fldCharType="separate"/>
            </w:r>
            <w:r w:rsidR="008F3BE8">
              <w:rPr>
                <w:noProof/>
                <w:webHidden/>
              </w:rPr>
              <w:t>35</w:t>
            </w:r>
            <w:r w:rsidR="008F3BE8">
              <w:rPr>
                <w:noProof/>
                <w:webHidden/>
              </w:rPr>
              <w:fldChar w:fldCharType="end"/>
            </w:r>
          </w:hyperlink>
        </w:p>
        <w:p w:rsidR="008F3BE8" w:rsidRDefault="00DC7088">
          <w:pPr>
            <w:pStyle w:val="22"/>
            <w:rPr>
              <w:rFonts w:asciiTheme="minorHAnsi" w:eastAsiaTheme="minorEastAsia" w:hAnsiTheme="minorHAnsi" w:cstheme="minorBidi"/>
              <w:noProof/>
              <w:kern w:val="0"/>
              <w:sz w:val="22"/>
              <w:szCs w:val="22"/>
              <w:lang w:eastAsia="ru-RU" w:bidi="ar-SA"/>
            </w:rPr>
          </w:pPr>
          <w:hyperlink w:anchor="_Toc150355111" w:history="1">
            <w:r w:rsidR="008F3BE8" w:rsidRPr="002B7017">
              <w:rPr>
                <w:rStyle w:val="aa"/>
                <w:rFonts w:cs="Times New Roman"/>
                <w:noProof/>
              </w:rPr>
              <w:t>Лабораторная работа №6</w:t>
            </w:r>
            <w:r w:rsidR="008F3BE8">
              <w:rPr>
                <w:noProof/>
                <w:webHidden/>
              </w:rPr>
              <w:tab/>
            </w:r>
            <w:r w:rsidR="008F3BE8">
              <w:rPr>
                <w:noProof/>
                <w:webHidden/>
              </w:rPr>
              <w:fldChar w:fldCharType="begin"/>
            </w:r>
            <w:r w:rsidR="008F3BE8">
              <w:rPr>
                <w:noProof/>
                <w:webHidden/>
              </w:rPr>
              <w:instrText xml:space="preserve"> PAGEREF _Toc150355111 \h </w:instrText>
            </w:r>
            <w:r w:rsidR="008F3BE8">
              <w:rPr>
                <w:noProof/>
                <w:webHidden/>
              </w:rPr>
            </w:r>
            <w:r w:rsidR="008F3BE8">
              <w:rPr>
                <w:noProof/>
                <w:webHidden/>
              </w:rPr>
              <w:fldChar w:fldCharType="separate"/>
            </w:r>
            <w:r w:rsidR="008F3BE8">
              <w:rPr>
                <w:noProof/>
                <w:webHidden/>
              </w:rPr>
              <w:t>39</w:t>
            </w:r>
            <w:r w:rsidR="008F3BE8">
              <w:rPr>
                <w:noProof/>
                <w:webHidden/>
              </w:rPr>
              <w:fldChar w:fldCharType="end"/>
            </w:r>
          </w:hyperlink>
        </w:p>
        <w:p w:rsidR="008F3BE8" w:rsidRDefault="00DC7088">
          <w:pPr>
            <w:pStyle w:val="22"/>
            <w:rPr>
              <w:rFonts w:asciiTheme="minorHAnsi" w:eastAsiaTheme="minorEastAsia" w:hAnsiTheme="minorHAnsi" w:cstheme="minorBidi"/>
              <w:noProof/>
              <w:kern w:val="0"/>
              <w:sz w:val="22"/>
              <w:szCs w:val="22"/>
              <w:lang w:eastAsia="ru-RU" w:bidi="ar-SA"/>
            </w:rPr>
          </w:pPr>
          <w:hyperlink w:anchor="_Toc150355112" w:history="1">
            <w:r w:rsidR="008F3BE8" w:rsidRPr="002B7017">
              <w:rPr>
                <w:rStyle w:val="aa"/>
                <w:rFonts w:cs="Times New Roman"/>
                <w:noProof/>
                <w:lang w:eastAsia="ru-RU"/>
              </w:rPr>
              <w:t>Список литературы</w:t>
            </w:r>
            <w:r w:rsidR="008F3BE8">
              <w:rPr>
                <w:noProof/>
                <w:webHidden/>
              </w:rPr>
              <w:tab/>
            </w:r>
            <w:r w:rsidR="008F3BE8">
              <w:rPr>
                <w:noProof/>
                <w:webHidden/>
              </w:rPr>
              <w:fldChar w:fldCharType="begin"/>
            </w:r>
            <w:r w:rsidR="008F3BE8">
              <w:rPr>
                <w:noProof/>
                <w:webHidden/>
              </w:rPr>
              <w:instrText xml:space="preserve"> PAGEREF _Toc150355112 \h </w:instrText>
            </w:r>
            <w:r w:rsidR="008F3BE8">
              <w:rPr>
                <w:noProof/>
                <w:webHidden/>
              </w:rPr>
            </w:r>
            <w:r w:rsidR="008F3BE8">
              <w:rPr>
                <w:noProof/>
                <w:webHidden/>
              </w:rPr>
              <w:fldChar w:fldCharType="separate"/>
            </w:r>
            <w:r w:rsidR="008F3BE8">
              <w:rPr>
                <w:noProof/>
                <w:webHidden/>
              </w:rPr>
              <w:t>47</w:t>
            </w:r>
            <w:r w:rsidR="008F3BE8">
              <w:rPr>
                <w:noProof/>
                <w:webHidden/>
              </w:rPr>
              <w:fldChar w:fldCharType="end"/>
            </w:r>
          </w:hyperlink>
        </w:p>
        <w:p w:rsidR="008F3BE8" w:rsidRDefault="00DC7088">
          <w:pPr>
            <w:pStyle w:val="22"/>
            <w:rPr>
              <w:rFonts w:asciiTheme="minorHAnsi" w:eastAsiaTheme="minorEastAsia" w:hAnsiTheme="minorHAnsi" w:cstheme="minorBidi"/>
              <w:noProof/>
              <w:kern w:val="0"/>
              <w:sz w:val="22"/>
              <w:szCs w:val="22"/>
              <w:lang w:eastAsia="ru-RU" w:bidi="ar-SA"/>
            </w:rPr>
          </w:pPr>
          <w:hyperlink w:anchor="_Toc150355113" w:history="1">
            <w:r w:rsidR="008F3BE8" w:rsidRPr="002B7017">
              <w:rPr>
                <w:rStyle w:val="aa"/>
                <w:rFonts w:cs="Times New Roman"/>
                <w:noProof/>
                <w:lang w:eastAsia="ru-RU"/>
              </w:rPr>
              <w:t>Приложение 1. Временные ряды NN3</w:t>
            </w:r>
            <w:r w:rsidR="008F3BE8">
              <w:rPr>
                <w:noProof/>
                <w:webHidden/>
              </w:rPr>
              <w:tab/>
            </w:r>
            <w:r w:rsidR="008F3BE8">
              <w:rPr>
                <w:noProof/>
                <w:webHidden/>
              </w:rPr>
              <w:fldChar w:fldCharType="begin"/>
            </w:r>
            <w:r w:rsidR="008F3BE8">
              <w:rPr>
                <w:noProof/>
                <w:webHidden/>
              </w:rPr>
              <w:instrText xml:space="preserve"> PAGEREF _Toc150355113 \h </w:instrText>
            </w:r>
            <w:r w:rsidR="008F3BE8">
              <w:rPr>
                <w:noProof/>
                <w:webHidden/>
              </w:rPr>
            </w:r>
            <w:r w:rsidR="008F3BE8">
              <w:rPr>
                <w:noProof/>
                <w:webHidden/>
              </w:rPr>
              <w:fldChar w:fldCharType="separate"/>
            </w:r>
            <w:r w:rsidR="008F3BE8">
              <w:rPr>
                <w:noProof/>
                <w:webHidden/>
              </w:rPr>
              <w:t>48</w:t>
            </w:r>
            <w:r w:rsidR="008F3BE8">
              <w:rPr>
                <w:noProof/>
                <w:webHidden/>
              </w:rPr>
              <w:fldChar w:fldCharType="end"/>
            </w:r>
          </w:hyperlink>
        </w:p>
        <w:p w:rsidR="00220E13" w:rsidRDefault="00220E13" w:rsidP="001165FF">
          <w:pPr>
            <w:ind w:firstLine="0"/>
          </w:pPr>
          <w:r>
            <w:fldChar w:fldCharType="end"/>
          </w:r>
        </w:p>
      </w:sdtContent>
    </w:sdt>
    <w:p w:rsidR="0046672E" w:rsidRDefault="0046672E" w:rsidP="00A23736">
      <w:pPr>
        <w:pStyle w:val="2"/>
        <w:pageBreakBefore w:val="0"/>
        <w:ind w:firstLine="0"/>
        <w:sectPr w:rsidR="0046672E" w:rsidSect="00B25FB6">
          <w:pgSz w:w="11906" w:h="16838" w:code="9"/>
          <w:pgMar w:top="1418" w:right="1418" w:bottom="1701" w:left="1418" w:header="851" w:footer="703" w:gutter="0"/>
          <w:cols w:space="708"/>
          <w:titlePg/>
          <w:docGrid w:linePitch="408"/>
        </w:sectPr>
      </w:pPr>
    </w:p>
    <w:p w:rsidR="0046672E" w:rsidRDefault="0046672E" w:rsidP="00A23736">
      <w:pPr>
        <w:pStyle w:val="2"/>
        <w:pageBreakBefore w:val="0"/>
        <w:ind w:firstLine="0"/>
      </w:pPr>
    </w:p>
    <w:p w:rsidR="00BB0C74" w:rsidRPr="006473D1" w:rsidRDefault="00DA06BE" w:rsidP="0046672E">
      <w:pPr>
        <w:pStyle w:val="2"/>
        <w:ind w:firstLine="0"/>
        <w:rPr>
          <w:rFonts w:ascii="Times New Roman" w:hAnsi="Times New Roman" w:cs="Times New Roman"/>
          <w:color w:val="auto"/>
        </w:rPr>
      </w:pPr>
      <w:bookmarkStart w:id="6" w:name="_Toc150355105"/>
      <w:r w:rsidRPr="006473D1">
        <w:rPr>
          <w:rFonts w:ascii="Times New Roman" w:hAnsi="Times New Roman" w:cs="Times New Roman"/>
          <w:color w:val="auto"/>
        </w:rPr>
        <w:lastRenderedPageBreak/>
        <w:t>Введение</w:t>
      </w:r>
      <w:bookmarkEnd w:id="6"/>
    </w:p>
    <w:p w:rsidR="00865BB1" w:rsidRPr="00865BB1" w:rsidRDefault="00865BB1" w:rsidP="00865BB1">
      <w:pPr>
        <w:spacing w:line="360" w:lineRule="auto"/>
        <w:ind w:firstLine="426"/>
        <w:rPr>
          <w:color w:val="000000"/>
          <w:sz w:val="24"/>
        </w:rPr>
      </w:pPr>
      <w:r w:rsidRPr="00865BB1">
        <w:rPr>
          <w:color w:val="000000"/>
          <w:sz w:val="24"/>
        </w:rPr>
        <w:t>Целью освоения дисциплины «Анализ многомерных данных» является освоение методов, исследующих зависимости в данных, описываемых несколькими переменными.</w:t>
      </w:r>
    </w:p>
    <w:p w:rsidR="00865BB1" w:rsidRPr="00865BB1" w:rsidRDefault="00865BB1" w:rsidP="00865BB1">
      <w:pPr>
        <w:spacing w:line="360" w:lineRule="auto"/>
        <w:ind w:firstLine="426"/>
        <w:rPr>
          <w:color w:val="000000"/>
          <w:sz w:val="24"/>
        </w:rPr>
      </w:pPr>
      <w:r w:rsidRPr="00865BB1">
        <w:rPr>
          <w:color w:val="000000"/>
          <w:sz w:val="24"/>
        </w:rPr>
        <w:t xml:space="preserve">Задачами освоения дисциплины (модуля) являются: </w:t>
      </w:r>
    </w:p>
    <w:p w:rsidR="00865BB1" w:rsidRPr="00865BB1" w:rsidRDefault="00865BB1" w:rsidP="003710AA">
      <w:pPr>
        <w:pStyle w:val="af0"/>
        <w:numPr>
          <w:ilvl w:val="0"/>
          <w:numId w:val="4"/>
        </w:numPr>
        <w:spacing w:line="360" w:lineRule="auto"/>
        <w:ind w:left="851"/>
        <w:rPr>
          <w:color w:val="000000"/>
          <w:sz w:val="24"/>
        </w:rPr>
      </w:pPr>
      <w:r w:rsidRPr="00865BB1">
        <w:rPr>
          <w:color w:val="000000"/>
          <w:sz w:val="24"/>
        </w:rPr>
        <w:t>формирование навыков использования классификации методов многомерного анализа данных;</w:t>
      </w:r>
    </w:p>
    <w:p w:rsidR="00865BB1" w:rsidRPr="00865BB1" w:rsidRDefault="00865BB1" w:rsidP="003710AA">
      <w:pPr>
        <w:pStyle w:val="af0"/>
        <w:numPr>
          <w:ilvl w:val="0"/>
          <w:numId w:val="4"/>
        </w:numPr>
        <w:spacing w:line="360" w:lineRule="auto"/>
        <w:ind w:left="851"/>
        <w:rPr>
          <w:color w:val="000000"/>
          <w:sz w:val="24"/>
        </w:rPr>
      </w:pPr>
      <w:r w:rsidRPr="00865BB1">
        <w:rPr>
          <w:color w:val="000000"/>
          <w:sz w:val="24"/>
        </w:rPr>
        <w:t>формирование навыков анализа факторов;</w:t>
      </w:r>
    </w:p>
    <w:p w:rsidR="00865BB1" w:rsidRPr="00865BB1" w:rsidRDefault="00865BB1" w:rsidP="003710AA">
      <w:pPr>
        <w:pStyle w:val="af0"/>
        <w:numPr>
          <w:ilvl w:val="0"/>
          <w:numId w:val="4"/>
        </w:numPr>
        <w:spacing w:line="360" w:lineRule="auto"/>
        <w:ind w:left="851"/>
        <w:rPr>
          <w:color w:val="000000"/>
          <w:sz w:val="24"/>
        </w:rPr>
      </w:pPr>
      <w:r w:rsidRPr="00865BB1">
        <w:rPr>
          <w:color w:val="000000"/>
          <w:sz w:val="24"/>
        </w:rPr>
        <w:t>формирование навыков проектирования программных систем и программных комплексов, решающих задачи построения прогнозов;</w:t>
      </w:r>
    </w:p>
    <w:p w:rsidR="00865BB1" w:rsidRPr="00865BB1" w:rsidRDefault="00865BB1" w:rsidP="003710AA">
      <w:pPr>
        <w:pStyle w:val="af0"/>
        <w:numPr>
          <w:ilvl w:val="0"/>
          <w:numId w:val="4"/>
        </w:numPr>
        <w:spacing w:line="360" w:lineRule="auto"/>
        <w:ind w:left="851"/>
        <w:rPr>
          <w:color w:val="000000"/>
          <w:sz w:val="24"/>
        </w:rPr>
      </w:pPr>
      <w:r w:rsidRPr="00865BB1">
        <w:rPr>
          <w:color w:val="000000"/>
          <w:sz w:val="24"/>
        </w:rPr>
        <w:t>формирование навыков создания программных проектов, реализующих интеллектуальные методы анализа многомерных данных;</w:t>
      </w:r>
    </w:p>
    <w:p w:rsidR="00865BB1" w:rsidRPr="00865BB1" w:rsidRDefault="00865BB1" w:rsidP="003710AA">
      <w:pPr>
        <w:pStyle w:val="af0"/>
        <w:numPr>
          <w:ilvl w:val="0"/>
          <w:numId w:val="4"/>
        </w:numPr>
        <w:spacing w:line="360" w:lineRule="auto"/>
        <w:ind w:left="851"/>
        <w:rPr>
          <w:color w:val="000000"/>
          <w:sz w:val="24"/>
        </w:rPr>
      </w:pPr>
      <w:r w:rsidRPr="00865BB1">
        <w:rPr>
          <w:color w:val="000000"/>
          <w:sz w:val="24"/>
        </w:rPr>
        <w:t>изучение практических аспектов внедрения реализованных методов анализа многомерных данных в различных предметных областях;</w:t>
      </w:r>
    </w:p>
    <w:p w:rsidR="00865BB1" w:rsidRPr="00865BB1" w:rsidRDefault="00865BB1" w:rsidP="003710AA">
      <w:pPr>
        <w:pStyle w:val="af0"/>
        <w:numPr>
          <w:ilvl w:val="0"/>
          <w:numId w:val="4"/>
        </w:numPr>
        <w:spacing w:line="360" w:lineRule="auto"/>
        <w:ind w:left="851"/>
        <w:rPr>
          <w:color w:val="000000"/>
          <w:sz w:val="24"/>
        </w:rPr>
      </w:pPr>
      <w:r w:rsidRPr="00865BB1">
        <w:rPr>
          <w:color w:val="000000"/>
          <w:sz w:val="24"/>
        </w:rPr>
        <w:t xml:space="preserve"> формирование навыков экспериментального обоснования выбранного подхода анализа данных.</w:t>
      </w:r>
    </w:p>
    <w:p w:rsidR="00453DE9" w:rsidRDefault="00453DE9" w:rsidP="00277709">
      <w:pPr>
        <w:spacing w:line="360" w:lineRule="auto"/>
        <w:ind w:firstLine="709"/>
        <w:contextualSpacing/>
        <w:rPr>
          <w:rFonts w:cs="Times New Roman"/>
          <w:sz w:val="24"/>
          <w:lang w:bidi="ar-SA"/>
        </w:rPr>
      </w:pPr>
      <w:r>
        <w:rPr>
          <w:rFonts w:cs="Times New Roman"/>
          <w:sz w:val="24"/>
          <w:lang w:bidi="ar-SA"/>
        </w:rPr>
        <w:t>Д</w:t>
      </w:r>
      <w:r w:rsidRPr="00453DE9">
        <w:rPr>
          <w:rFonts w:cs="Times New Roman"/>
          <w:sz w:val="24"/>
          <w:lang w:bidi="ar-SA"/>
        </w:rPr>
        <w:t xml:space="preserve">исциплина </w:t>
      </w:r>
      <w:r>
        <w:rPr>
          <w:rFonts w:cs="Times New Roman"/>
          <w:sz w:val="24"/>
          <w:lang w:bidi="ar-SA"/>
        </w:rPr>
        <w:t>«Анализ многомерных данных» рассматривает методы и модели, которые требуют для предиктивной аналитики. Для того, чтобы правильно позиционировать эту дисциплину, необходимо обозначить ограничения рассматриваемых концепций.</w:t>
      </w:r>
    </w:p>
    <w:p w:rsidR="00453DE9" w:rsidRPr="00453DE9" w:rsidRDefault="00453DE9" w:rsidP="00277709">
      <w:pPr>
        <w:spacing w:line="360" w:lineRule="auto"/>
        <w:ind w:firstLine="709"/>
        <w:contextualSpacing/>
        <w:rPr>
          <w:rFonts w:cs="Times New Roman"/>
          <w:sz w:val="24"/>
          <w:lang w:bidi="ar-SA"/>
        </w:rPr>
      </w:pPr>
      <w:r w:rsidRPr="00453DE9">
        <w:rPr>
          <w:rFonts w:cs="Times New Roman"/>
          <w:sz w:val="24"/>
          <w:lang w:bidi="ar-SA"/>
        </w:rPr>
        <w:t>Во-первых, если гов</w:t>
      </w:r>
      <w:r w:rsidR="00663B58">
        <w:rPr>
          <w:rFonts w:cs="Times New Roman"/>
          <w:sz w:val="24"/>
          <w:lang w:bidi="ar-SA"/>
        </w:rPr>
        <w:t xml:space="preserve">орить вообще про сферу искусственного </w:t>
      </w:r>
      <w:r w:rsidRPr="00453DE9">
        <w:rPr>
          <w:rFonts w:cs="Times New Roman"/>
          <w:sz w:val="24"/>
          <w:lang w:bidi="ar-SA"/>
        </w:rPr>
        <w:t xml:space="preserve">интеллекта, то </w:t>
      </w:r>
      <w:r w:rsidR="00663B58">
        <w:rPr>
          <w:rFonts w:cs="Times New Roman"/>
          <w:sz w:val="24"/>
          <w:lang w:bidi="ar-SA"/>
        </w:rPr>
        <w:t xml:space="preserve">существуют </w:t>
      </w:r>
      <w:r w:rsidR="00663B58" w:rsidRPr="00453DE9">
        <w:rPr>
          <w:rFonts w:cs="Times New Roman"/>
          <w:sz w:val="24"/>
          <w:lang w:bidi="ar-SA"/>
        </w:rPr>
        <w:t>и используются</w:t>
      </w:r>
      <w:r w:rsidR="00663B58">
        <w:rPr>
          <w:rFonts w:cs="Times New Roman"/>
          <w:sz w:val="24"/>
          <w:lang w:bidi="ar-SA"/>
        </w:rPr>
        <w:t xml:space="preserve"> различные типы данных</w:t>
      </w:r>
      <w:r w:rsidRPr="00453DE9">
        <w:rPr>
          <w:rFonts w:cs="Times New Roman"/>
          <w:sz w:val="24"/>
          <w:lang w:bidi="ar-SA"/>
        </w:rPr>
        <w:t xml:space="preserve">, </w:t>
      </w:r>
      <w:r w:rsidR="00663B58">
        <w:rPr>
          <w:rFonts w:cs="Times New Roman"/>
          <w:sz w:val="24"/>
          <w:lang w:bidi="ar-SA"/>
        </w:rPr>
        <w:t xml:space="preserve">достаточно разнообразных, </w:t>
      </w:r>
      <w:r w:rsidRPr="00453DE9">
        <w:rPr>
          <w:rFonts w:cs="Times New Roman"/>
          <w:sz w:val="24"/>
          <w:lang w:bidi="ar-SA"/>
        </w:rPr>
        <w:t>име</w:t>
      </w:r>
      <w:r w:rsidR="00663B58">
        <w:rPr>
          <w:rFonts w:cs="Times New Roman"/>
          <w:sz w:val="24"/>
          <w:lang w:bidi="ar-SA"/>
        </w:rPr>
        <w:t>ющих</w:t>
      </w:r>
      <w:r w:rsidRPr="00453DE9">
        <w:rPr>
          <w:rFonts w:cs="Times New Roman"/>
          <w:sz w:val="24"/>
          <w:lang w:bidi="ar-SA"/>
        </w:rPr>
        <w:t xml:space="preserve"> свою специфику </w:t>
      </w:r>
      <w:r w:rsidR="00213DB9">
        <w:rPr>
          <w:rFonts w:cs="Times New Roman"/>
          <w:sz w:val="24"/>
          <w:lang w:bidi="ar-SA"/>
        </w:rPr>
        <w:t xml:space="preserve">и отличающихся от традиционных для области программных систем </w:t>
      </w:r>
      <w:r w:rsidRPr="00453DE9">
        <w:rPr>
          <w:rFonts w:cs="Times New Roman"/>
          <w:sz w:val="24"/>
          <w:lang w:bidi="ar-SA"/>
        </w:rPr>
        <w:t>типов данных.</w:t>
      </w:r>
      <w:r w:rsidR="00213DB9">
        <w:rPr>
          <w:rFonts w:cs="Times New Roman"/>
          <w:sz w:val="24"/>
          <w:lang w:bidi="ar-SA"/>
        </w:rPr>
        <w:t xml:space="preserve"> В первую очередь стоит вспомнить методы для анализа </w:t>
      </w:r>
      <w:r w:rsidRPr="00453DE9">
        <w:rPr>
          <w:rFonts w:cs="Times New Roman"/>
          <w:sz w:val="24"/>
          <w:lang w:bidi="ar-SA"/>
        </w:rPr>
        <w:t>больши</w:t>
      </w:r>
      <w:r w:rsidR="00213DB9">
        <w:rPr>
          <w:rFonts w:cs="Times New Roman"/>
          <w:sz w:val="24"/>
          <w:lang w:bidi="ar-SA"/>
        </w:rPr>
        <w:t xml:space="preserve">х массивов </w:t>
      </w:r>
      <w:r w:rsidRPr="00453DE9">
        <w:rPr>
          <w:rFonts w:cs="Times New Roman"/>
          <w:sz w:val="24"/>
          <w:lang w:bidi="ar-SA"/>
        </w:rPr>
        <w:t xml:space="preserve">данных, </w:t>
      </w:r>
      <w:r w:rsidR="00213DB9">
        <w:rPr>
          <w:rFonts w:cs="Times New Roman"/>
          <w:sz w:val="24"/>
          <w:lang w:bidi="ar-SA"/>
        </w:rPr>
        <w:t xml:space="preserve">область исследования которых лежит в области </w:t>
      </w:r>
      <w:r w:rsidRPr="00453DE9">
        <w:rPr>
          <w:rFonts w:cs="Times New Roman"/>
          <w:sz w:val="24"/>
          <w:lang w:bidi="ar-SA"/>
        </w:rPr>
        <w:t>анализ</w:t>
      </w:r>
      <w:r w:rsidR="00213DB9">
        <w:rPr>
          <w:rFonts w:cs="Times New Roman"/>
          <w:sz w:val="24"/>
          <w:lang w:bidi="ar-SA"/>
        </w:rPr>
        <w:t>а</w:t>
      </w:r>
      <w:r w:rsidRPr="00453DE9">
        <w:rPr>
          <w:rFonts w:cs="Times New Roman"/>
          <w:sz w:val="24"/>
          <w:lang w:bidi="ar-SA"/>
        </w:rPr>
        <w:t xml:space="preserve"> больших данных.</w:t>
      </w:r>
    </w:p>
    <w:p w:rsidR="00453DE9" w:rsidRPr="00453DE9" w:rsidRDefault="00F25B82" w:rsidP="00277709">
      <w:pPr>
        <w:spacing w:line="360" w:lineRule="auto"/>
        <w:ind w:firstLine="709"/>
        <w:contextualSpacing/>
        <w:rPr>
          <w:rFonts w:cs="Times New Roman"/>
          <w:sz w:val="24"/>
          <w:lang w:bidi="ar-SA"/>
        </w:rPr>
      </w:pPr>
      <w:r>
        <w:rPr>
          <w:rFonts w:cs="Times New Roman"/>
          <w:sz w:val="24"/>
          <w:lang w:bidi="ar-SA"/>
        </w:rPr>
        <w:t>Во-вторых</w:t>
      </w:r>
      <w:r w:rsidR="00473306">
        <w:rPr>
          <w:rFonts w:cs="Times New Roman"/>
          <w:sz w:val="24"/>
          <w:lang w:bidi="ar-SA"/>
        </w:rPr>
        <w:t>,</w:t>
      </w:r>
      <w:r>
        <w:rPr>
          <w:rFonts w:cs="Times New Roman"/>
          <w:sz w:val="24"/>
          <w:lang w:bidi="ar-SA"/>
        </w:rPr>
        <w:t xml:space="preserve"> есть</w:t>
      </w:r>
      <w:r w:rsidR="00453DE9" w:rsidRPr="00453DE9">
        <w:rPr>
          <w:rFonts w:cs="Times New Roman"/>
          <w:sz w:val="24"/>
          <w:lang w:bidi="ar-SA"/>
        </w:rPr>
        <w:t xml:space="preserve"> специфичные сведения, которые по</w:t>
      </w:r>
      <w:r w:rsidR="00473306">
        <w:rPr>
          <w:rFonts w:cs="Times New Roman"/>
          <w:sz w:val="24"/>
          <w:lang w:bidi="ar-SA"/>
        </w:rPr>
        <w:t>па</w:t>
      </w:r>
      <w:r w:rsidR="00453DE9" w:rsidRPr="00453DE9">
        <w:rPr>
          <w:rFonts w:cs="Times New Roman"/>
          <w:sz w:val="24"/>
          <w:lang w:bidi="ar-SA"/>
        </w:rPr>
        <w:t xml:space="preserve">дают </w:t>
      </w:r>
      <w:r w:rsidR="00473306">
        <w:rPr>
          <w:rFonts w:cs="Times New Roman"/>
          <w:sz w:val="24"/>
          <w:lang w:bidi="ar-SA"/>
        </w:rPr>
        <w:t xml:space="preserve">в </w:t>
      </w:r>
      <w:r w:rsidR="00453DE9" w:rsidRPr="00453DE9">
        <w:rPr>
          <w:rFonts w:cs="Times New Roman"/>
          <w:sz w:val="24"/>
          <w:lang w:bidi="ar-SA"/>
        </w:rPr>
        <w:t>категорию н</w:t>
      </w:r>
      <w:r w:rsidR="00473306">
        <w:rPr>
          <w:rFonts w:cs="Times New Roman"/>
          <w:sz w:val="24"/>
          <w:lang w:bidi="ar-SA"/>
        </w:rPr>
        <w:t>е</w:t>
      </w:r>
      <w:r w:rsidR="00453DE9" w:rsidRPr="00453DE9">
        <w:rPr>
          <w:rFonts w:cs="Times New Roman"/>
          <w:sz w:val="24"/>
          <w:lang w:bidi="ar-SA"/>
        </w:rPr>
        <w:t>структурированных</w:t>
      </w:r>
      <w:r w:rsidR="00473306">
        <w:rPr>
          <w:rFonts w:cs="Times New Roman"/>
          <w:sz w:val="24"/>
          <w:lang w:bidi="ar-SA"/>
        </w:rPr>
        <w:t xml:space="preserve"> </w:t>
      </w:r>
      <w:r w:rsidR="00453DE9" w:rsidRPr="00453DE9">
        <w:rPr>
          <w:rFonts w:cs="Times New Roman"/>
          <w:sz w:val="24"/>
          <w:lang w:bidi="ar-SA"/>
        </w:rPr>
        <w:t>данных.</w:t>
      </w:r>
      <w:r w:rsidR="00473306">
        <w:rPr>
          <w:rFonts w:cs="Times New Roman"/>
          <w:sz w:val="24"/>
          <w:lang w:bidi="ar-SA"/>
        </w:rPr>
        <w:t xml:space="preserve"> </w:t>
      </w:r>
      <w:r w:rsidR="00453DE9" w:rsidRPr="00453DE9">
        <w:rPr>
          <w:rFonts w:cs="Times New Roman"/>
          <w:sz w:val="24"/>
          <w:lang w:bidi="ar-SA"/>
        </w:rPr>
        <w:t>Это все то, что касается различного представления</w:t>
      </w:r>
      <w:r w:rsidR="00473306">
        <w:rPr>
          <w:rFonts w:cs="Times New Roman"/>
          <w:sz w:val="24"/>
          <w:lang w:bidi="ar-SA"/>
        </w:rPr>
        <w:t xml:space="preserve"> </w:t>
      </w:r>
      <w:r w:rsidR="00453DE9" w:rsidRPr="00453DE9">
        <w:rPr>
          <w:rFonts w:cs="Times New Roman"/>
          <w:sz w:val="24"/>
          <w:lang w:bidi="ar-SA"/>
        </w:rPr>
        <w:t>текстовых массивов, массивов сведений, которые содержатся</w:t>
      </w:r>
      <w:r w:rsidR="00473306">
        <w:rPr>
          <w:rFonts w:cs="Times New Roman"/>
          <w:sz w:val="24"/>
          <w:lang w:bidi="ar-SA"/>
        </w:rPr>
        <w:t xml:space="preserve"> </w:t>
      </w:r>
      <w:r w:rsidR="00453DE9" w:rsidRPr="00453DE9">
        <w:rPr>
          <w:rFonts w:cs="Times New Roman"/>
          <w:sz w:val="24"/>
          <w:lang w:bidi="ar-SA"/>
        </w:rPr>
        <w:t>в видео</w:t>
      </w:r>
      <w:r w:rsidR="00473306">
        <w:rPr>
          <w:rFonts w:cs="Times New Roman"/>
          <w:sz w:val="24"/>
          <w:lang w:bidi="ar-SA"/>
        </w:rPr>
        <w:t xml:space="preserve"> и</w:t>
      </w:r>
      <w:r w:rsidR="00453DE9" w:rsidRPr="00453DE9">
        <w:rPr>
          <w:rFonts w:cs="Times New Roman"/>
          <w:sz w:val="24"/>
          <w:lang w:bidi="ar-SA"/>
        </w:rPr>
        <w:t xml:space="preserve"> различных других хранилищах.</w:t>
      </w:r>
    </w:p>
    <w:p w:rsidR="00712256" w:rsidRPr="00453DE9" w:rsidRDefault="00473306" w:rsidP="00277709">
      <w:pPr>
        <w:spacing w:line="360" w:lineRule="auto"/>
        <w:ind w:firstLine="709"/>
        <w:contextualSpacing/>
        <w:rPr>
          <w:rFonts w:cs="Times New Roman"/>
          <w:sz w:val="24"/>
          <w:lang w:bidi="ar-SA"/>
        </w:rPr>
      </w:pPr>
      <w:r>
        <w:rPr>
          <w:rFonts w:cs="Times New Roman"/>
          <w:sz w:val="24"/>
          <w:lang w:bidi="ar-SA"/>
        </w:rPr>
        <w:t xml:space="preserve">Такие данные </w:t>
      </w:r>
      <w:r w:rsidR="00453DE9" w:rsidRPr="00453DE9">
        <w:rPr>
          <w:rFonts w:cs="Times New Roman"/>
          <w:sz w:val="24"/>
          <w:lang w:bidi="ar-SA"/>
        </w:rPr>
        <w:t>являются продуктом работы</w:t>
      </w:r>
      <w:r>
        <w:rPr>
          <w:rFonts w:cs="Times New Roman"/>
          <w:sz w:val="24"/>
          <w:lang w:bidi="ar-SA"/>
        </w:rPr>
        <w:t xml:space="preserve"> множества </w:t>
      </w:r>
      <w:r w:rsidR="00453DE9" w:rsidRPr="00453DE9">
        <w:rPr>
          <w:rFonts w:cs="Times New Roman"/>
          <w:sz w:val="24"/>
          <w:lang w:bidi="ar-SA"/>
        </w:rPr>
        <w:t>информационных систем</w:t>
      </w:r>
      <w:r>
        <w:rPr>
          <w:rFonts w:cs="Times New Roman"/>
          <w:sz w:val="24"/>
          <w:lang w:bidi="ar-SA"/>
        </w:rPr>
        <w:t xml:space="preserve"> и информационных процессов</w:t>
      </w:r>
      <w:r w:rsidR="00453DE9" w:rsidRPr="00453DE9">
        <w:rPr>
          <w:rFonts w:cs="Times New Roman"/>
          <w:sz w:val="24"/>
          <w:lang w:bidi="ar-SA"/>
        </w:rPr>
        <w:t>.</w:t>
      </w:r>
      <w:r w:rsidR="00C4771E">
        <w:rPr>
          <w:rFonts w:cs="Times New Roman"/>
          <w:sz w:val="24"/>
          <w:lang w:bidi="ar-SA"/>
        </w:rPr>
        <w:t xml:space="preserve"> Следовательно, нужно учитывать </w:t>
      </w:r>
      <w:r w:rsidR="00453DE9" w:rsidRPr="00453DE9">
        <w:rPr>
          <w:rFonts w:cs="Times New Roman"/>
          <w:sz w:val="24"/>
          <w:lang w:bidi="ar-SA"/>
        </w:rPr>
        <w:t xml:space="preserve">специфику </w:t>
      </w:r>
      <w:r w:rsidR="00C4771E">
        <w:rPr>
          <w:rFonts w:cs="Times New Roman"/>
          <w:sz w:val="24"/>
          <w:lang w:bidi="ar-SA"/>
        </w:rPr>
        <w:t xml:space="preserve">выбора методов для анализа данных. В первую очередь стоит обратить внимание на структуру самих данных, историю их накопления. Часто перед началом работ требуется выполнить их нормализацию, предобработку, придать им структурированный вид в зависимости от решаемой задачи. </w:t>
      </w:r>
      <w:r w:rsidR="0013506E">
        <w:rPr>
          <w:rFonts w:cs="Times New Roman"/>
          <w:sz w:val="24"/>
          <w:lang w:bidi="ar-SA"/>
        </w:rPr>
        <w:t xml:space="preserve">К таким структурированным типам данных, которые могут существовать в различных </w:t>
      </w:r>
      <w:r w:rsidR="0013506E">
        <w:rPr>
          <w:rFonts w:cs="Times New Roman"/>
          <w:sz w:val="24"/>
          <w:lang w:bidi="ar-SA"/>
        </w:rPr>
        <w:lastRenderedPageBreak/>
        <w:t>проблемных областях</w:t>
      </w:r>
      <w:r w:rsidR="005A2227">
        <w:rPr>
          <w:rFonts w:cs="Times New Roman"/>
          <w:sz w:val="24"/>
          <w:lang w:bidi="ar-SA"/>
        </w:rPr>
        <w:t>,</w:t>
      </w:r>
      <w:r w:rsidR="00913702">
        <w:rPr>
          <w:rFonts w:cs="Times New Roman"/>
          <w:sz w:val="24"/>
          <w:lang w:bidi="ar-SA"/>
        </w:rPr>
        <w:t xml:space="preserve"> относятся, например, </w:t>
      </w:r>
      <w:r w:rsidR="00453DE9" w:rsidRPr="00453DE9">
        <w:rPr>
          <w:rFonts w:cs="Times New Roman"/>
          <w:sz w:val="24"/>
          <w:lang w:bidi="ar-SA"/>
        </w:rPr>
        <w:t>временные ряды</w:t>
      </w:r>
      <w:r w:rsidR="00913702">
        <w:rPr>
          <w:rFonts w:cs="Times New Roman"/>
          <w:sz w:val="24"/>
          <w:lang w:bidi="ar-SA"/>
        </w:rPr>
        <w:t>.</w:t>
      </w:r>
      <w:r w:rsidR="005A2227">
        <w:rPr>
          <w:rFonts w:cs="Times New Roman"/>
          <w:sz w:val="24"/>
          <w:lang w:bidi="ar-SA"/>
        </w:rPr>
        <w:t xml:space="preserve"> Эта структура позволяет решать широкий круг задач, отражающих динамику изменения показателей некоторого объекта или объектов проблемной области.</w:t>
      </w:r>
      <w:r w:rsidR="00712256">
        <w:rPr>
          <w:rFonts w:cs="Times New Roman"/>
          <w:sz w:val="24"/>
          <w:lang w:bidi="ar-SA"/>
        </w:rPr>
        <w:t xml:space="preserve"> Исследования в области временных рядах породили большое число методов, в том числе интеллектуальных, гибридных</w:t>
      </w:r>
      <w:r w:rsidR="006826E9">
        <w:rPr>
          <w:rFonts w:cs="Times New Roman"/>
          <w:sz w:val="24"/>
          <w:lang w:bidi="ar-SA"/>
        </w:rPr>
        <w:t xml:space="preserve">. </w:t>
      </w:r>
    </w:p>
    <w:p w:rsidR="00453DE9" w:rsidRPr="00453DE9" w:rsidRDefault="006826E9" w:rsidP="00277709">
      <w:pPr>
        <w:spacing w:line="360" w:lineRule="auto"/>
        <w:ind w:firstLine="709"/>
        <w:contextualSpacing/>
        <w:rPr>
          <w:rFonts w:cs="Times New Roman"/>
          <w:sz w:val="24"/>
          <w:lang w:bidi="ar-SA"/>
        </w:rPr>
      </w:pPr>
      <w:r>
        <w:rPr>
          <w:rFonts w:cs="Times New Roman"/>
          <w:sz w:val="24"/>
          <w:lang w:bidi="ar-SA"/>
        </w:rPr>
        <w:t xml:space="preserve">Если затронуть другие типы данных, например массивы изображений, видеопотоки, то можно отметить, что с ними хорошо работают </w:t>
      </w:r>
      <w:r w:rsidR="00453DE9" w:rsidRPr="00453DE9">
        <w:rPr>
          <w:rFonts w:cs="Times New Roman"/>
          <w:sz w:val="24"/>
          <w:lang w:bidi="ar-SA"/>
        </w:rPr>
        <w:t xml:space="preserve">различные </w:t>
      </w:r>
      <w:r>
        <w:rPr>
          <w:rFonts w:cs="Times New Roman"/>
          <w:sz w:val="24"/>
          <w:lang w:bidi="ar-SA"/>
        </w:rPr>
        <w:t xml:space="preserve">методы </w:t>
      </w:r>
      <w:r w:rsidR="00453DE9" w:rsidRPr="00453DE9">
        <w:rPr>
          <w:rFonts w:cs="Times New Roman"/>
          <w:sz w:val="24"/>
          <w:lang w:bidi="ar-SA"/>
        </w:rPr>
        <w:t>машинного обучения</w:t>
      </w:r>
      <w:r>
        <w:rPr>
          <w:rFonts w:cs="Times New Roman"/>
          <w:sz w:val="24"/>
          <w:lang w:bidi="ar-SA"/>
        </w:rPr>
        <w:t xml:space="preserve">:  </w:t>
      </w:r>
      <w:r w:rsidR="00453DE9" w:rsidRPr="00453DE9">
        <w:rPr>
          <w:rFonts w:cs="Times New Roman"/>
          <w:sz w:val="24"/>
          <w:lang w:bidi="ar-SA"/>
        </w:rPr>
        <w:t>для выявления объектов,</w:t>
      </w:r>
      <w:r>
        <w:rPr>
          <w:rFonts w:cs="Times New Roman"/>
          <w:sz w:val="24"/>
          <w:lang w:bidi="ar-SA"/>
        </w:rPr>
        <w:t xml:space="preserve"> распознавания сцен, последующей </w:t>
      </w:r>
      <w:r w:rsidR="00453DE9" w:rsidRPr="00453DE9">
        <w:rPr>
          <w:rFonts w:cs="Times New Roman"/>
          <w:sz w:val="24"/>
          <w:lang w:bidi="ar-SA"/>
        </w:rPr>
        <w:t xml:space="preserve">интерпретации, </w:t>
      </w:r>
      <w:r>
        <w:rPr>
          <w:rFonts w:cs="Times New Roman"/>
          <w:sz w:val="24"/>
          <w:lang w:bidi="ar-SA"/>
        </w:rPr>
        <w:t>оценки состояния</w:t>
      </w:r>
      <w:r w:rsidR="00453DE9" w:rsidRPr="00453DE9">
        <w:rPr>
          <w:rFonts w:cs="Times New Roman"/>
          <w:sz w:val="24"/>
          <w:lang w:bidi="ar-SA"/>
        </w:rPr>
        <w:t xml:space="preserve"> объектов.</w:t>
      </w:r>
    </w:p>
    <w:p w:rsidR="00453DE9" w:rsidRDefault="00744873" w:rsidP="00277709">
      <w:pPr>
        <w:spacing w:line="360" w:lineRule="auto"/>
        <w:ind w:firstLine="709"/>
        <w:contextualSpacing/>
        <w:rPr>
          <w:rFonts w:cs="Times New Roman"/>
          <w:sz w:val="24"/>
          <w:lang w:bidi="ar-SA"/>
        </w:rPr>
      </w:pPr>
      <w:r>
        <w:rPr>
          <w:rFonts w:cs="Times New Roman"/>
          <w:sz w:val="24"/>
          <w:lang w:bidi="ar-SA"/>
        </w:rPr>
        <w:t xml:space="preserve">Извлечение полезных закономерностей при помощи вышеописанных структур данных развивает область </w:t>
      </w:r>
      <w:r w:rsidRPr="00744873">
        <w:rPr>
          <w:rFonts w:cs="Times New Roman"/>
          <w:sz w:val="24"/>
          <w:lang w:bidi="ar-SA"/>
        </w:rPr>
        <w:t>data mining</w:t>
      </w:r>
      <w:r w:rsidR="00453DE9" w:rsidRPr="00453DE9">
        <w:rPr>
          <w:rFonts w:cs="Times New Roman"/>
          <w:sz w:val="24"/>
          <w:lang w:bidi="ar-SA"/>
        </w:rPr>
        <w:t>,</w:t>
      </w:r>
      <w:r>
        <w:rPr>
          <w:rFonts w:cs="Times New Roman"/>
          <w:sz w:val="24"/>
          <w:lang w:bidi="ar-SA"/>
        </w:rPr>
        <w:t xml:space="preserve"> и, в частности,</w:t>
      </w:r>
      <w:r w:rsidR="00453DE9" w:rsidRPr="00453DE9">
        <w:rPr>
          <w:rFonts w:cs="Times New Roman"/>
          <w:sz w:val="24"/>
          <w:lang w:bidi="ar-SA"/>
        </w:rPr>
        <w:t xml:space="preserve"> </w:t>
      </w:r>
      <w:r w:rsidRPr="00744873">
        <w:rPr>
          <w:rFonts w:cs="Times New Roman"/>
          <w:sz w:val="24"/>
          <w:lang w:bidi="ar-SA"/>
        </w:rPr>
        <w:t>time-series data mining</w:t>
      </w:r>
      <w:r w:rsidR="00453DE9" w:rsidRPr="00453DE9">
        <w:rPr>
          <w:rFonts w:cs="Times New Roman"/>
          <w:sz w:val="24"/>
          <w:lang w:bidi="ar-SA"/>
        </w:rPr>
        <w:t>,</w:t>
      </w:r>
      <w:r w:rsidRPr="00744873">
        <w:rPr>
          <w:rFonts w:cs="Times New Roman"/>
          <w:sz w:val="24"/>
          <w:lang w:bidi="ar-SA"/>
        </w:rPr>
        <w:t xml:space="preserve"> </w:t>
      </w:r>
      <w:r w:rsidR="00453DE9" w:rsidRPr="00453DE9">
        <w:rPr>
          <w:rFonts w:cs="Times New Roman"/>
          <w:sz w:val="24"/>
          <w:lang w:bidi="ar-SA"/>
        </w:rPr>
        <w:t>то есть это извлечение полезных сведений из массив</w:t>
      </w:r>
      <w:r>
        <w:rPr>
          <w:rFonts w:cs="Times New Roman"/>
          <w:sz w:val="24"/>
          <w:lang w:bidi="ar-SA"/>
        </w:rPr>
        <w:t xml:space="preserve">ов </w:t>
      </w:r>
      <w:r w:rsidR="00453DE9" w:rsidRPr="00453DE9">
        <w:rPr>
          <w:rFonts w:cs="Times New Roman"/>
          <w:sz w:val="24"/>
          <w:lang w:bidi="ar-SA"/>
        </w:rPr>
        <w:t>временных рядов</w:t>
      </w:r>
      <w:r w:rsidR="00482114">
        <w:rPr>
          <w:rFonts w:cs="Times New Roman"/>
          <w:sz w:val="24"/>
          <w:lang w:bidi="ar-SA"/>
        </w:rPr>
        <w:t>. Временные ряды порождаются</w:t>
      </w:r>
      <w:r w:rsidR="00453DE9" w:rsidRPr="00453DE9">
        <w:rPr>
          <w:rFonts w:cs="Times New Roman"/>
          <w:sz w:val="24"/>
          <w:lang w:bidi="ar-SA"/>
        </w:rPr>
        <w:t xml:space="preserve"> в системах, в которых есть некоторая</w:t>
      </w:r>
      <w:r w:rsidR="00482114">
        <w:rPr>
          <w:rFonts w:cs="Times New Roman"/>
          <w:sz w:val="24"/>
          <w:lang w:bidi="ar-SA"/>
        </w:rPr>
        <w:t xml:space="preserve"> </w:t>
      </w:r>
      <w:r w:rsidR="00453DE9" w:rsidRPr="00453DE9">
        <w:rPr>
          <w:rFonts w:cs="Times New Roman"/>
          <w:sz w:val="24"/>
          <w:lang w:bidi="ar-SA"/>
        </w:rPr>
        <w:t xml:space="preserve">историчность, то есть </w:t>
      </w:r>
      <w:r w:rsidR="00482114">
        <w:rPr>
          <w:rFonts w:cs="Times New Roman"/>
          <w:sz w:val="24"/>
          <w:lang w:bidi="ar-SA"/>
        </w:rPr>
        <w:t>имеется</w:t>
      </w:r>
      <w:r w:rsidR="00453DE9" w:rsidRPr="00453DE9">
        <w:rPr>
          <w:rFonts w:cs="Times New Roman"/>
          <w:sz w:val="24"/>
          <w:lang w:bidi="ar-SA"/>
        </w:rPr>
        <w:t xml:space="preserve"> совокупность показателей,</w:t>
      </w:r>
      <w:r w:rsidR="00482114">
        <w:rPr>
          <w:rFonts w:cs="Times New Roman"/>
          <w:sz w:val="24"/>
          <w:lang w:bidi="ar-SA"/>
        </w:rPr>
        <w:t xml:space="preserve"> </w:t>
      </w:r>
      <w:r w:rsidR="000C393B">
        <w:rPr>
          <w:rFonts w:cs="Times New Roman"/>
          <w:sz w:val="24"/>
          <w:lang w:bidi="ar-SA"/>
        </w:rPr>
        <w:t>значения которых</w:t>
      </w:r>
      <w:r w:rsidR="00453DE9" w:rsidRPr="00453DE9">
        <w:rPr>
          <w:rFonts w:cs="Times New Roman"/>
          <w:sz w:val="24"/>
          <w:lang w:bidi="ar-SA"/>
        </w:rPr>
        <w:t xml:space="preserve"> можно рассматривать с аргументом </w:t>
      </w:r>
      <w:r w:rsidR="001B64F5">
        <w:rPr>
          <w:rFonts w:cs="Times New Roman"/>
          <w:sz w:val="24"/>
          <w:lang w:bidi="ar-SA"/>
        </w:rPr>
        <w:t>в</w:t>
      </w:r>
      <w:r w:rsidR="00453DE9" w:rsidRPr="00453DE9">
        <w:rPr>
          <w:rFonts w:cs="Times New Roman"/>
          <w:sz w:val="24"/>
          <w:lang w:bidi="ar-SA"/>
        </w:rPr>
        <w:t>ремени.</w:t>
      </w:r>
    </w:p>
    <w:p w:rsidR="00453DE9" w:rsidRPr="00453DE9" w:rsidRDefault="000F285C" w:rsidP="00277709">
      <w:pPr>
        <w:spacing w:line="360" w:lineRule="auto"/>
        <w:ind w:firstLine="709"/>
        <w:contextualSpacing/>
        <w:rPr>
          <w:rFonts w:cs="Times New Roman"/>
          <w:sz w:val="24"/>
          <w:lang w:bidi="ar-SA"/>
        </w:rPr>
      </w:pPr>
      <w:r>
        <w:rPr>
          <w:rFonts w:cs="Times New Roman"/>
          <w:sz w:val="24"/>
          <w:lang w:bidi="ar-SA"/>
        </w:rPr>
        <w:t>Что может служить источником таких сведений? В первую очередь необходимо определить</w:t>
      </w:r>
      <w:r w:rsidR="00C92823">
        <w:rPr>
          <w:rFonts w:cs="Times New Roman"/>
          <w:sz w:val="24"/>
          <w:lang w:bidi="ar-SA"/>
        </w:rPr>
        <w:t>,</w:t>
      </w:r>
      <w:r>
        <w:rPr>
          <w:rFonts w:cs="Times New Roman"/>
          <w:sz w:val="24"/>
          <w:lang w:bidi="ar-SA"/>
        </w:rPr>
        <w:t xml:space="preserve"> для каких целей производится анализ. Часто необходимо на основе изучения истории изменений в какой-либо системе понять</w:t>
      </w:r>
      <w:r w:rsidR="007B6EAF">
        <w:rPr>
          <w:rFonts w:cs="Times New Roman"/>
          <w:sz w:val="24"/>
          <w:lang w:bidi="ar-SA"/>
        </w:rPr>
        <w:t>,</w:t>
      </w:r>
      <w:r>
        <w:rPr>
          <w:rFonts w:cs="Times New Roman"/>
          <w:sz w:val="24"/>
          <w:lang w:bidi="ar-SA"/>
        </w:rPr>
        <w:t xml:space="preserve"> как лучше ей управлять. Для этого необходимо построить процессную модель, отражающую переходы системы между состояниями. </w:t>
      </w:r>
      <w:r w:rsidR="00453DE9" w:rsidRPr="00453DE9">
        <w:rPr>
          <w:rFonts w:cs="Times New Roman"/>
          <w:sz w:val="24"/>
          <w:lang w:bidi="ar-SA"/>
        </w:rPr>
        <w:t>Это</w:t>
      </w:r>
      <w:r>
        <w:rPr>
          <w:rFonts w:cs="Times New Roman"/>
          <w:sz w:val="24"/>
          <w:lang w:bidi="ar-SA"/>
        </w:rPr>
        <w:t>т процесс называется</w:t>
      </w:r>
      <w:r w:rsidR="00453DE9" w:rsidRPr="00453DE9">
        <w:rPr>
          <w:rFonts w:cs="Times New Roman"/>
          <w:sz w:val="24"/>
          <w:lang w:bidi="ar-SA"/>
        </w:rPr>
        <w:t xml:space="preserve"> </w:t>
      </w:r>
      <w:r w:rsidRPr="006201DA">
        <w:rPr>
          <w:rFonts w:cs="Times New Roman"/>
          <w:sz w:val="24"/>
          <w:lang w:bidi="ar-SA"/>
        </w:rPr>
        <w:t>process</w:t>
      </w:r>
      <w:r w:rsidRPr="000F285C">
        <w:rPr>
          <w:rFonts w:cs="Times New Roman"/>
          <w:sz w:val="24"/>
          <w:lang w:bidi="ar-SA"/>
        </w:rPr>
        <w:t>-</w:t>
      </w:r>
      <w:r w:rsidRPr="006201DA">
        <w:rPr>
          <w:rFonts w:cs="Times New Roman"/>
          <w:sz w:val="24"/>
          <w:lang w:bidi="ar-SA"/>
        </w:rPr>
        <w:t>mining</w:t>
      </w:r>
      <w:r w:rsidRPr="000F285C">
        <w:rPr>
          <w:rFonts w:cs="Times New Roman"/>
          <w:sz w:val="24"/>
          <w:lang w:bidi="ar-SA"/>
        </w:rPr>
        <w:t xml:space="preserve"> - </w:t>
      </w:r>
      <w:r>
        <w:rPr>
          <w:rFonts w:cs="Times New Roman"/>
          <w:sz w:val="24"/>
          <w:lang w:bidi="ar-SA"/>
        </w:rPr>
        <w:t>выявление</w:t>
      </w:r>
      <w:r w:rsidR="00453DE9" w:rsidRPr="00453DE9">
        <w:rPr>
          <w:rFonts w:cs="Times New Roman"/>
          <w:sz w:val="24"/>
          <w:lang w:bidi="ar-SA"/>
        </w:rPr>
        <w:t xml:space="preserve"> и анализ процессов в х</w:t>
      </w:r>
      <w:r w:rsidR="006201DA">
        <w:rPr>
          <w:rFonts w:cs="Times New Roman"/>
          <w:sz w:val="24"/>
          <w:lang w:bidi="ar-SA"/>
        </w:rPr>
        <w:t xml:space="preserve">оде </w:t>
      </w:r>
      <w:r w:rsidR="00453DE9" w:rsidRPr="00453DE9">
        <w:rPr>
          <w:rFonts w:cs="Times New Roman"/>
          <w:sz w:val="24"/>
          <w:lang w:bidi="ar-SA"/>
        </w:rPr>
        <w:t>исследования каких-либо журналов, событий, журналов,</w:t>
      </w:r>
      <w:r>
        <w:rPr>
          <w:rFonts w:cs="Times New Roman"/>
          <w:sz w:val="24"/>
          <w:lang w:bidi="ar-SA"/>
        </w:rPr>
        <w:t xml:space="preserve"> </w:t>
      </w:r>
      <w:r w:rsidR="00453DE9" w:rsidRPr="00453DE9">
        <w:rPr>
          <w:rFonts w:cs="Times New Roman"/>
          <w:sz w:val="24"/>
          <w:lang w:bidi="ar-SA"/>
        </w:rPr>
        <w:t>информационных и в любых других программных систем.</w:t>
      </w:r>
    </w:p>
    <w:p w:rsidR="00453DE9" w:rsidRPr="00453DE9" w:rsidRDefault="00805A50" w:rsidP="00277709">
      <w:pPr>
        <w:spacing w:line="360" w:lineRule="auto"/>
        <w:ind w:firstLine="709"/>
        <w:contextualSpacing/>
        <w:rPr>
          <w:rFonts w:cs="Times New Roman"/>
          <w:sz w:val="24"/>
          <w:lang w:bidi="ar-SA"/>
        </w:rPr>
      </w:pPr>
      <w:r>
        <w:rPr>
          <w:rFonts w:cs="Times New Roman"/>
          <w:sz w:val="24"/>
          <w:lang w:bidi="ar-SA"/>
        </w:rPr>
        <w:t>С</w:t>
      </w:r>
      <w:r w:rsidR="00453DE9" w:rsidRPr="00453DE9">
        <w:rPr>
          <w:rFonts w:cs="Times New Roman"/>
          <w:sz w:val="24"/>
          <w:lang w:bidi="ar-SA"/>
        </w:rPr>
        <w:t xml:space="preserve"> точки зрения </w:t>
      </w:r>
      <w:r>
        <w:rPr>
          <w:rFonts w:cs="Times New Roman"/>
          <w:sz w:val="24"/>
          <w:lang w:bidi="ar-SA"/>
        </w:rPr>
        <w:t>д</w:t>
      </w:r>
      <w:r w:rsidR="00453DE9" w:rsidRPr="00453DE9">
        <w:rPr>
          <w:rFonts w:cs="Times New Roman"/>
          <w:sz w:val="24"/>
          <w:lang w:bidi="ar-SA"/>
        </w:rPr>
        <w:t xml:space="preserve">исциплины </w:t>
      </w:r>
      <w:r>
        <w:rPr>
          <w:rFonts w:cs="Times New Roman"/>
          <w:sz w:val="24"/>
          <w:lang w:bidi="ar-SA"/>
        </w:rPr>
        <w:t xml:space="preserve">«Анализ </w:t>
      </w:r>
      <w:r w:rsidR="00453DE9" w:rsidRPr="00453DE9">
        <w:rPr>
          <w:rFonts w:cs="Times New Roman"/>
          <w:sz w:val="24"/>
          <w:lang w:bidi="ar-SA"/>
        </w:rPr>
        <w:t>многомерных данных</w:t>
      </w:r>
      <w:r>
        <w:rPr>
          <w:rFonts w:cs="Times New Roman"/>
          <w:sz w:val="24"/>
          <w:lang w:bidi="ar-SA"/>
        </w:rPr>
        <w:t>»</w:t>
      </w:r>
      <w:r w:rsidR="00453DE9" w:rsidRPr="00453DE9">
        <w:rPr>
          <w:rFonts w:cs="Times New Roman"/>
          <w:sz w:val="24"/>
          <w:lang w:bidi="ar-SA"/>
        </w:rPr>
        <w:t xml:space="preserve"> подразумевает</w:t>
      </w:r>
      <w:r>
        <w:rPr>
          <w:rFonts w:cs="Times New Roman"/>
          <w:sz w:val="24"/>
          <w:lang w:bidi="ar-SA"/>
        </w:rPr>
        <w:t>ся</w:t>
      </w:r>
      <w:r w:rsidR="00453DE9" w:rsidRPr="00453DE9">
        <w:rPr>
          <w:rFonts w:cs="Times New Roman"/>
          <w:sz w:val="24"/>
          <w:lang w:bidi="ar-SA"/>
        </w:rPr>
        <w:t xml:space="preserve">, что </w:t>
      </w:r>
      <w:r>
        <w:rPr>
          <w:rFonts w:cs="Times New Roman"/>
          <w:sz w:val="24"/>
          <w:lang w:bidi="ar-SA"/>
        </w:rPr>
        <w:t>имеется</w:t>
      </w:r>
      <w:r w:rsidR="00453DE9" w:rsidRPr="00453DE9">
        <w:rPr>
          <w:rFonts w:cs="Times New Roman"/>
          <w:sz w:val="24"/>
          <w:lang w:bidi="ar-SA"/>
        </w:rPr>
        <w:t xml:space="preserve"> собственная специфика </w:t>
      </w:r>
      <w:r>
        <w:rPr>
          <w:rFonts w:cs="Times New Roman"/>
          <w:sz w:val="24"/>
          <w:lang w:bidi="ar-SA"/>
        </w:rPr>
        <w:t>данных и что</w:t>
      </w:r>
      <w:r w:rsidR="00453DE9" w:rsidRPr="00453DE9">
        <w:rPr>
          <w:rFonts w:cs="Times New Roman"/>
          <w:sz w:val="24"/>
          <w:lang w:bidi="ar-SA"/>
        </w:rPr>
        <w:t xml:space="preserve"> мож</w:t>
      </w:r>
      <w:r>
        <w:rPr>
          <w:rFonts w:cs="Times New Roman"/>
          <w:sz w:val="24"/>
          <w:lang w:bidi="ar-SA"/>
        </w:rPr>
        <w:t>но</w:t>
      </w:r>
      <w:r w:rsidR="00453DE9" w:rsidRPr="00453DE9">
        <w:rPr>
          <w:rFonts w:cs="Times New Roman"/>
          <w:sz w:val="24"/>
          <w:lang w:bidi="ar-SA"/>
        </w:rPr>
        <w:t xml:space="preserve"> применить подходы </w:t>
      </w:r>
      <w:r w:rsidRPr="00805A50">
        <w:rPr>
          <w:rFonts w:cs="Times New Roman"/>
          <w:sz w:val="24"/>
          <w:lang w:bidi="ar-SA"/>
        </w:rPr>
        <w:t xml:space="preserve">data-minig </w:t>
      </w:r>
      <w:r>
        <w:rPr>
          <w:rFonts w:cs="Times New Roman"/>
          <w:sz w:val="24"/>
          <w:lang w:bidi="ar-SA"/>
        </w:rPr>
        <w:t xml:space="preserve">для </w:t>
      </w:r>
      <w:r w:rsidR="00453DE9" w:rsidRPr="00453DE9">
        <w:rPr>
          <w:rFonts w:cs="Times New Roman"/>
          <w:sz w:val="24"/>
          <w:lang w:bidi="ar-SA"/>
        </w:rPr>
        <w:t>зрения решения задач.</w:t>
      </w:r>
    </w:p>
    <w:p w:rsidR="009208FC" w:rsidRPr="009208FC" w:rsidRDefault="009208FC" w:rsidP="00277709">
      <w:pPr>
        <w:spacing w:line="360" w:lineRule="auto"/>
        <w:ind w:firstLine="708"/>
        <w:contextualSpacing/>
        <w:rPr>
          <w:rFonts w:cs="Times New Roman"/>
          <w:sz w:val="24"/>
          <w:lang w:bidi="ar-SA"/>
        </w:rPr>
      </w:pPr>
      <w:r w:rsidRPr="009208FC">
        <w:rPr>
          <w:rFonts w:cs="Times New Roman"/>
          <w:sz w:val="24"/>
          <w:lang w:bidi="ar-SA"/>
        </w:rPr>
        <w:t>Интеллектуальный анализ процессов - это мост между интеллектуальным анализом данных и моделированием / анализом процессов. Интеллектуальный анализ процессов и интеллектуальный анализ данных имеют много общего. Большинство методов интеллектуального анализа данных, таких как классификация, кластеризация и анализ последовательностей, также могут использоваться в интеллектуальном анализе процессов.</w:t>
      </w:r>
    </w:p>
    <w:p w:rsidR="009208FC" w:rsidRPr="009208FC" w:rsidRDefault="009208FC" w:rsidP="00277709">
      <w:pPr>
        <w:spacing w:line="360" w:lineRule="auto"/>
        <w:ind w:firstLine="0"/>
        <w:contextualSpacing/>
        <w:rPr>
          <w:rFonts w:cs="Times New Roman"/>
          <w:sz w:val="24"/>
          <w:lang w:bidi="ar-SA"/>
        </w:rPr>
      </w:pPr>
      <w:r w:rsidRPr="009208FC">
        <w:rPr>
          <w:rFonts w:cs="Times New Roman"/>
          <w:sz w:val="24"/>
          <w:lang w:bidi="ar-SA"/>
        </w:rPr>
        <w:t xml:space="preserve">Методы интеллектуального анализа процессов включают три основных класса: </w:t>
      </w:r>
    </w:p>
    <w:p w:rsidR="009208FC" w:rsidRPr="009208FC" w:rsidRDefault="009208FC" w:rsidP="003710AA">
      <w:pPr>
        <w:pStyle w:val="af0"/>
        <w:numPr>
          <w:ilvl w:val="0"/>
          <w:numId w:val="10"/>
        </w:numPr>
        <w:spacing w:line="360" w:lineRule="auto"/>
        <w:rPr>
          <w:rFonts w:cs="Times New Roman"/>
          <w:sz w:val="24"/>
          <w:lang w:bidi="ar-SA"/>
        </w:rPr>
      </w:pPr>
      <w:r w:rsidRPr="009208FC">
        <w:rPr>
          <w:rFonts w:cs="Times New Roman"/>
          <w:sz w:val="24"/>
          <w:lang w:bidi="ar-SA"/>
        </w:rPr>
        <w:t>обнаружение процессов (автоматическое обнаружение модели процесса из журнала событий),</w:t>
      </w:r>
    </w:p>
    <w:p w:rsidR="009208FC" w:rsidRPr="009208FC" w:rsidRDefault="009208FC" w:rsidP="003710AA">
      <w:pPr>
        <w:pStyle w:val="af0"/>
        <w:numPr>
          <w:ilvl w:val="0"/>
          <w:numId w:val="10"/>
        </w:numPr>
        <w:spacing w:line="360" w:lineRule="auto"/>
        <w:rPr>
          <w:rFonts w:cs="Times New Roman"/>
          <w:sz w:val="24"/>
          <w:lang w:bidi="ar-SA"/>
        </w:rPr>
      </w:pPr>
      <w:r w:rsidRPr="009208FC">
        <w:rPr>
          <w:rFonts w:cs="Times New Roman"/>
          <w:sz w:val="24"/>
          <w:lang w:bidi="ar-SA"/>
        </w:rPr>
        <w:t>проверка соответствия (обнаружение отклонений путем сравнения модели процесса и соответствующего журнала событий),</w:t>
      </w:r>
    </w:p>
    <w:p w:rsidR="009208FC" w:rsidRPr="00874763" w:rsidRDefault="009208FC" w:rsidP="003710AA">
      <w:pPr>
        <w:pStyle w:val="af0"/>
        <w:numPr>
          <w:ilvl w:val="0"/>
          <w:numId w:val="10"/>
        </w:numPr>
        <w:spacing w:line="360" w:lineRule="auto"/>
        <w:rPr>
          <w:rFonts w:cs="Times New Roman"/>
          <w:sz w:val="24"/>
          <w:lang w:bidi="ar-SA"/>
        </w:rPr>
      </w:pPr>
      <w:r w:rsidRPr="009208FC">
        <w:rPr>
          <w:rFonts w:cs="Times New Roman"/>
          <w:sz w:val="24"/>
          <w:lang w:bidi="ar-SA"/>
        </w:rPr>
        <w:lastRenderedPageBreak/>
        <w:t>организационного анализа (включая несколько методов, таких как как системы анализа, прогнозирования и рекомендаций социальных сетей).</w:t>
      </w:r>
    </w:p>
    <w:p w:rsidR="009208FC" w:rsidRPr="009208FC" w:rsidRDefault="009208FC" w:rsidP="00A81011">
      <w:pPr>
        <w:spacing w:line="360" w:lineRule="auto"/>
        <w:ind w:firstLine="0"/>
        <w:contextualSpacing/>
        <w:jc w:val="center"/>
        <w:rPr>
          <w:rFonts w:cs="Times New Roman"/>
          <w:sz w:val="24"/>
          <w:lang w:val="en-US" w:bidi="ar-SA"/>
        </w:rPr>
      </w:pPr>
      <w:r>
        <w:rPr>
          <w:noProof/>
          <w:lang w:eastAsia="ru-RU" w:bidi="ar-SA"/>
        </w:rPr>
        <w:drawing>
          <wp:inline distT="0" distB="0" distL="0" distR="0" wp14:anchorId="7208A5C7" wp14:editId="50CCBA5A">
            <wp:extent cx="5883147" cy="4459265"/>
            <wp:effectExtent l="0" t="0" r="3810" b="0"/>
            <wp:docPr id="7" name="Google Shape;86;p18">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CA093C7-32C4-4AFC-BD3C-0876E9E17002}"/>
                </a:ext>
              </a:extLst>
            </wp:docPr>
            <wp:cNvGraphicFramePr/>
            <a:graphic xmlns:a="http://schemas.openxmlformats.org/drawingml/2006/main">
              <a:graphicData uri="http://schemas.openxmlformats.org/drawingml/2006/picture">
                <pic:pic xmlns:pic="http://schemas.openxmlformats.org/drawingml/2006/picture">
                  <pic:nvPicPr>
                    <pic:cNvPr id="7" name="Google Shape;86;p18">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CA093C7-32C4-4AFC-BD3C-0876E9E17002}"/>
                        </a:ext>
                      </a:extLst>
                    </pic:cNvPr>
                    <pic:cNvPicPr preferRelativeResize="0"/>
                  </pic:nvPicPr>
                  <pic:blipFill>
                    <a:blip r:embed="rId11">
                      <a:alphaModFix/>
                    </a:blip>
                    <a:stretch>
                      <a:fillRect/>
                    </a:stretch>
                  </pic:blipFill>
                  <pic:spPr>
                    <a:xfrm>
                      <a:off x="0" y="0"/>
                      <a:ext cx="5952109" cy="4511536"/>
                    </a:xfrm>
                    <a:prstGeom prst="rect">
                      <a:avLst/>
                    </a:prstGeom>
                    <a:noFill/>
                    <a:ln>
                      <a:noFill/>
                    </a:ln>
                  </pic:spPr>
                </pic:pic>
              </a:graphicData>
            </a:graphic>
          </wp:inline>
        </w:drawing>
      </w:r>
    </w:p>
    <w:p w:rsidR="00453DE9" w:rsidRPr="00327B91" w:rsidRDefault="00453DE9" w:rsidP="00277709">
      <w:pPr>
        <w:spacing w:line="360" w:lineRule="auto"/>
        <w:ind w:firstLine="0"/>
        <w:contextualSpacing/>
        <w:rPr>
          <w:rFonts w:cs="Times New Roman"/>
          <w:sz w:val="24"/>
          <w:lang w:bidi="ar-SA"/>
        </w:rPr>
      </w:pPr>
      <w:r w:rsidRPr="00453DE9">
        <w:rPr>
          <w:rFonts w:cs="Times New Roman"/>
          <w:sz w:val="24"/>
          <w:lang w:bidi="ar-SA"/>
        </w:rPr>
        <w:t>В то же время выявленные анализы процессов позволяют,</w:t>
      </w:r>
      <w:r w:rsidR="00327B91">
        <w:rPr>
          <w:rFonts w:cs="Times New Roman"/>
          <w:sz w:val="24"/>
          <w:lang w:bidi="ar-SA"/>
        </w:rPr>
        <w:t xml:space="preserve"> например</w:t>
      </w:r>
      <w:r w:rsidRPr="00453DE9">
        <w:rPr>
          <w:rFonts w:cs="Times New Roman"/>
          <w:sz w:val="24"/>
          <w:lang w:bidi="ar-SA"/>
        </w:rPr>
        <w:t>, оптимизировать</w:t>
      </w:r>
      <w:r w:rsidR="00327B91">
        <w:rPr>
          <w:rFonts w:cs="Times New Roman"/>
          <w:sz w:val="24"/>
          <w:lang w:bidi="ar-SA"/>
        </w:rPr>
        <w:t xml:space="preserve"> </w:t>
      </w:r>
      <w:r w:rsidRPr="00453DE9">
        <w:rPr>
          <w:rFonts w:cs="Times New Roman"/>
          <w:sz w:val="24"/>
          <w:lang w:bidi="ar-SA"/>
        </w:rPr>
        <w:t>бизнес-процесс, то есть это</w:t>
      </w:r>
      <w:r w:rsidR="00327B91">
        <w:rPr>
          <w:rFonts w:cs="Times New Roman"/>
          <w:sz w:val="24"/>
          <w:lang w:bidi="ar-SA"/>
        </w:rPr>
        <w:t xml:space="preserve"> выдать конкретные рекомендации </w:t>
      </w:r>
      <w:r w:rsidRPr="00453DE9">
        <w:rPr>
          <w:rFonts w:cs="Times New Roman"/>
          <w:sz w:val="24"/>
          <w:lang w:bidi="ar-SA"/>
        </w:rPr>
        <w:t>проведения или переорганизации мер-приятий,</w:t>
      </w:r>
      <w:r w:rsidR="00327B91">
        <w:rPr>
          <w:rFonts w:cs="Times New Roman"/>
          <w:sz w:val="24"/>
          <w:lang w:bidi="ar-SA"/>
        </w:rPr>
        <w:t xml:space="preserve"> </w:t>
      </w:r>
      <w:r w:rsidRPr="00453DE9">
        <w:rPr>
          <w:rFonts w:cs="Times New Roman"/>
          <w:sz w:val="24"/>
          <w:lang w:bidi="ar-SA"/>
        </w:rPr>
        <w:t>к</w:t>
      </w:r>
      <w:r w:rsidR="00327B91">
        <w:rPr>
          <w:rFonts w:cs="Times New Roman"/>
          <w:sz w:val="24"/>
          <w:lang w:bidi="ar-SA"/>
        </w:rPr>
        <w:t>оммуникации, возможно, выявить</w:t>
      </w:r>
      <w:r w:rsidRPr="00453DE9">
        <w:rPr>
          <w:rFonts w:cs="Times New Roman"/>
          <w:sz w:val="24"/>
          <w:lang w:bidi="ar-SA"/>
        </w:rPr>
        <w:t xml:space="preserve"> каки</w:t>
      </w:r>
      <w:r w:rsidR="00327B91">
        <w:rPr>
          <w:rFonts w:cs="Times New Roman"/>
          <w:sz w:val="24"/>
          <w:lang w:bidi="ar-SA"/>
        </w:rPr>
        <w:t>е-то узкие</w:t>
      </w:r>
      <w:r w:rsidRPr="00453DE9">
        <w:rPr>
          <w:rFonts w:cs="Times New Roman"/>
          <w:sz w:val="24"/>
          <w:lang w:bidi="ar-SA"/>
        </w:rPr>
        <w:t xml:space="preserve"> мест</w:t>
      </w:r>
      <w:r w:rsidR="00327B91">
        <w:rPr>
          <w:rFonts w:cs="Times New Roman"/>
          <w:sz w:val="24"/>
          <w:lang w:bidi="ar-SA"/>
        </w:rPr>
        <w:t xml:space="preserve">а </w:t>
      </w:r>
      <w:r w:rsidRPr="00453DE9">
        <w:rPr>
          <w:rFonts w:cs="Times New Roman"/>
          <w:sz w:val="24"/>
          <w:lang w:bidi="ar-SA"/>
        </w:rPr>
        <w:t>при организации какого-либо процесса обработки данных</w:t>
      </w:r>
      <w:r w:rsidR="00327B91">
        <w:rPr>
          <w:rFonts w:cs="Times New Roman"/>
          <w:sz w:val="24"/>
          <w:lang w:bidi="ar-SA"/>
        </w:rPr>
        <w:t xml:space="preserve"> </w:t>
      </w:r>
      <w:r w:rsidRPr="00453DE9">
        <w:rPr>
          <w:rFonts w:cs="Times New Roman"/>
          <w:sz w:val="24"/>
          <w:lang w:bidi="ar-SA"/>
        </w:rPr>
        <w:t>или просто использовании самой системы.</w:t>
      </w:r>
      <w:r w:rsidR="00327B91">
        <w:rPr>
          <w:rFonts w:cs="Times New Roman"/>
          <w:sz w:val="24"/>
          <w:lang w:bidi="ar-SA"/>
        </w:rPr>
        <w:t xml:space="preserve"> </w:t>
      </w:r>
      <w:r w:rsidRPr="00453DE9">
        <w:rPr>
          <w:rFonts w:cs="Times New Roman"/>
          <w:sz w:val="24"/>
          <w:lang w:bidi="ar-SA"/>
        </w:rPr>
        <w:t>И соответственно, с точки зрения использования, как правило,</w:t>
      </w:r>
      <w:r w:rsidR="00327B91">
        <w:rPr>
          <w:rFonts w:cs="Times New Roman"/>
          <w:sz w:val="24"/>
          <w:lang w:bidi="ar-SA"/>
        </w:rPr>
        <w:t xml:space="preserve"> </w:t>
      </w:r>
      <w:r w:rsidRPr="00453DE9">
        <w:rPr>
          <w:rFonts w:cs="Times New Roman"/>
          <w:sz w:val="24"/>
          <w:lang w:bidi="ar-SA"/>
        </w:rPr>
        <w:t>такие рекомендации позволяют, например, перестроить</w:t>
      </w:r>
      <w:r w:rsidR="00327B91">
        <w:rPr>
          <w:rFonts w:cs="Times New Roman"/>
          <w:sz w:val="24"/>
          <w:lang w:bidi="ar-SA"/>
        </w:rPr>
        <w:t xml:space="preserve"> </w:t>
      </w:r>
      <w:r w:rsidRPr="00453DE9">
        <w:rPr>
          <w:rFonts w:cs="Times New Roman"/>
          <w:sz w:val="24"/>
          <w:lang w:bidi="ar-SA"/>
        </w:rPr>
        <w:t>технические системы, позволяют настроить сценарии</w:t>
      </w:r>
      <w:r w:rsidR="00327B91">
        <w:rPr>
          <w:rFonts w:cs="Times New Roman"/>
          <w:sz w:val="24"/>
          <w:lang w:bidi="ar-SA"/>
        </w:rPr>
        <w:t xml:space="preserve"> </w:t>
      </w:r>
      <w:r w:rsidRPr="00453DE9">
        <w:rPr>
          <w:rFonts w:cs="Times New Roman"/>
          <w:sz w:val="24"/>
          <w:lang w:bidi="ar-SA"/>
        </w:rPr>
        <w:t>работы в них дополнительные.</w:t>
      </w:r>
    </w:p>
    <w:p w:rsidR="009208FC" w:rsidRPr="009208FC" w:rsidRDefault="009208FC" w:rsidP="00277709">
      <w:pPr>
        <w:spacing w:line="360" w:lineRule="auto"/>
        <w:ind w:firstLine="0"/>
        <w:contextualSpacing/>
        <w:jc w:val="center"/>
        <w:rPr>
          <w:rFonts w:cs="Times New Roman"/>
          <w:sz w:val="24"/>
          <w:lang w:val="en-US" w:bidi="ar-SA"/>
        </w:rPr>
      </w:pPr>
      <w:r>
        <w:rPr>
          <w:rFonts w:cs="Times New Roman"/>
          <w:noProof/>
          <w:sz w:val="24"/>
          <w:lang w:eastAsia="ru-RU" w:bidi="ar-SA"/>
        </w:rPr>
        <w:lastRenderedPageBreak/>
        <w:drawing>
          <wp:inline distT="0" distB="0" distL="0" distR="0" wp14:anchorId="591600A9" wp14:editId="3C2437CD">
            <wp:extent cx="6088827" cy="3200400"/>
            <wp:effectExtent l="0" t="0" r="762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99977" cy="3206261"/>
                    </a:xfrm>
                    <a:prstGeom prst="rect">
                      <a:avLst/>
                    </a:prstGeom>
                    <a:noFill/>
                  </pic:spPr>
                </pic:pic>
              </a:graphicData>
            </a:graphic>
          </wp:inline>
        </w:drawing>
      </w:r>
    </w:p>
    <w:p w:rsidR="00E7002E" w:rsidRPr="00E7002E" w:rsidRDefault="00E7002E" w:rsidP="00277709">
      <w:pPr>
        <w:spacing w:line="360" w:lineRule="auto"/>
        <w:ind w:firstLine="709"/>
        <w:contextualSpacing/>
        <w:rPr>
          <w:rFonts w:cs="Times New Roman"/>
          <w:sz w:val="24"/>
          <w:lang w:bidi="ar-SA"/>
        </w:rPr>
      </w:pPr>
      <w:r w:rsidRPr="00E7002E">
        <w:rPr>
          <w:rFonts w:cs="Times New Roman"/>
          <w:sz w:val="24"/>
          <w:lang w:bidi="ar-SA"/>
        </w:rPr>
        <w:t xml:space="preserve">Методы интеллектуального анализа процессов часто работают с журналами событий в качестве входных данных. Каждые данные события, которые можно использовать, должны иметь как минимум три свойства: </w:t>
      </w:r>
    </w:p>
    <w:p w:rsidR="00E7002E" w:rsidRPr="00E7002E" w:rsidRDefault="00E7002E" w:rsidP="003710AA">
      <w:pPr>
        <w:pStyle w:val="af0"/>
        <w:numPr>
          <w:ilvl w:val="0"/>
          <w:numId w:val="11"/>
        </w:numPr>
        <w:spacing w:line="360" w:lineRule="auto"/>
        <w:rPr>
          <w:rFonts w:cs="Times New Roman"/>
          <w:sz w:val="24"/>
          <w:lang w:bidi="ar-SA"/>
        </w:rPr>
      </w:pPr>
      <w:r w:rsidRPr="00E7002E">
        <w:rPr>
          <w:rFonts w:cs="Times New Roman"/>
          <w:sz w:val="24"/>
          <w:lang w:bidi="ar-SA"/>
        </w:rPr>
        <w:t>данные должны иметь временные метки;</w:t>
      </w:r>
    </w:p>
    <w:p w:rsidR="00E7002E" w:rsidRPr="00E7002E" w:rsidRDefault="00E7002E" w:rsidP="003710AA">
      <w:pPr>
        <w:pStyle w:val="af0"/>
        <w:numPr>
          <w:ilvl w:val="0"/>
          <w:numId w:val="11"/>
        </w:numPr>
        <w:spacing w:line="360" w:lineRule="auto"/>
        <w:rPr>
          <w:rFonts w:cs="Times New Roman"/>
          <w:sz w:val="24"/>
          <w:lang w:bidi="ar-SA"/>
        </w:rPr>
      </w:pPr>
      <w:r w:rsidRPr="00E7002E">
        <w:rPr>
          <w:rFonts w:cs="Times New Roman"/>
          <w:sz w:val="24"/>
          <w:lang w:bidi="ar-SA"/>
        </w:rPr>
        <w:t>должны присутствовать метки действий;</w:t>
      </w:r>
    </w:p>
    <w:p w:rsidR="00E7002E" w:rsidRPr="00874763" w:rsidRDefault="00E7002E" w:rsidP="003710AA">
      <w:pPr>
        <w:pStyle w:val="af0"/>
        <w:numPr>
          <w:ilvl w:val="0"/>
          <w:numId w:val="11"/>
        </w:numPr>
        <w:spacing w:line="360" w:lineRule="auto"/>
        <w:ind w:left="714" w:hanging="357"/>
        <w:rPr>
          <w:rFonts w:cs="Times New Roman"/>
          <w:sz w:val="24"/>
          <w:lang w:bidi="ar-SA"/>
        </w:rPr>
      </w:pPr>
      <w:r w:rsidRPr="00E7002E">
        <w:rPr>
          <w:rFonts w:cs="Times New Roman"/>
          <w:sz w:val="24"/>
          <w:lang w:bidi="ar-SA"/>
        </w:rPr>
        <w:t>должен быть указан идентификатор случая для каждой записи (идентификатор случая - это идентификатор каждого экземпляра процесса).</w:t>
      </w:r>
    </w:p>
    <w:p w:rsidR="00D67578" w:rsidRPr="00D67578" w:rsidRDefault="00D67578" w:rsidP="00277709">
      <w:pPr>
        <w:spacing w:line="360" w:lineRule="auto"/>
        <w:ind w:left="357" w:firstLine="0"/>
        <w:contextualSpacing/>
        <w:rPr>
          <w:rFonts w:cs="Times New Roman"/>
          <w:sz w:val="24"/>
          <w:lang w:bidi="ar-SA"/>
        </w:rPr>
      </w:pPr>
      <w:r w:rsidRPr="00D67578">
        <w:rPr>
          <w:rFonts w:cs="Times New Roman"/>
          <w:sz w:val="24"/>
          <w:lang w:bidi="ar-SA"/>
        </w:rPr>
        <w:t>Меры качества в анализе данных</w:t>
      </w:r>
    </w:p>
    <w:p w:rsidR="00D67578" w:rsidRPr="00DD1035" w:rsidRDefault="00D67578" w:rsidP="003710AA">
      <w:pPr>
        <w:pStyle w:val="af0"/>
        <w:numPr>
          <w:ilvl w:val="0"/>
          <w:numId w:val="12"/>
        </w:numPr>
        <w:spacing w:line="360" w:lineRule="auto"/>
        <w:rPr>
          <w:rFonts w:cs="Times New Roman"/>
          <w:sz w:val="24"/>
          <w:lang w:bidi="ar-SA"/>
        </w:rPr>
      </w:pPr>
      <w:r w:rsidRPr="00DD1035">
        <w:rPr>
          <w:rFonts w:cs="Times New Roman"/>
          <w:sz w:val="24"/>
          <w:lang w:bidi="ar-SA"/>
        </w:rPr>
        <w:t>Пригодность: этот критерий показывает, насколько обнаруженная модель процесса соответствует журналу событий. Распространенный способ вычисления пригодности - это воспроизведение всех трассировок в модели процесса и подсчет количества случаев, когда трассировка не может быть воспроизведена в модели процесса. Модель процесса, которая слишком приспособлена, может страдать от проблемы переобучения.</w:t>
      </w:r>
    </w:p>
    <w:p w:rsidR="00D67578" w:rsidRPr="00DD1035" w:rsidRDefault="00D67578" w:rsidP="003710AA">
      <w:pPr>
        <w:pStyle w:val="af0"/>
        <w:numPr>
          <w:ilvl w:val="0"/>
          <w:numId w:val="12"/>
        </w:numPr>
        <w:spacing w:line="360" w:lineRule="auto"/>
        <w:rPr>
          <w:rFonts w:cs="Times New Roman"/>
          <w:sz w:val="24"/>
          <w:lang w:bidi="ar-SA"/>
        </w:rPr>
      </w:pPr>
      <w:r w:rsidRPr="00DD1035">
        <w:rPr>
          <w:rFonts w:cs="Times New Roman"/>
          <w:sz w:val="24"/>
          <w:lang w:bidi="ar-SA"/>
        </w:rPr>
        <w:t>Простота: чем более проста открытая модель, тем она востребованнее. Различные способы вычисления простоты основаны на количестве действий и отношений.</w:t>
      </w:r>
    </w:p>
    <w:p w:rsidR="00D67578" w:rsidRPr="00DD1035" w:rsidRDefault="00D67578" w:rsidP="003710AA">
      <w:pPr>
        <w:pStyle w:val="af0"/>
        <w:numPr>
          <w:ilvl w:val="0"/>
          <w:numId w:val="12"/>
        </w:numPr>
        <w:spacing w:line="360" w:lineRule="auto"/>
        <w:rPr>
          <w:rFonts w:cs="Times New Roman"/>
          <w:sz w:val="24"/>
          <w:lang w:bidi="ar-SA"/>
        </w:rPr>
      </w:pPr>
      <w:r w:rsidRPr="00DD1035">
        <w:rPr>
          <w:rFonts w:cs="Times New Roman"/>
          <w:sz w:val="24"/>
          <w:lang w:bidi="ar-SA"/>
        </w:rPr>
        <w:t>Точность: модель является точной, если не допускает слишком большого количества ненаблюдаемого поведения в журналах событий.</w:t>
      </w:r>
    </w:p>
    <w:p w:rsidR="00D67578" w:rsidRPr="00874763" w:rsidRDefault="00D67578" w:rsidP="003710AA">
      <w:pPr>
        <w:pStyle w:val="af0"/>
        <w:numPr>
          <w:ilvl w:val="0"/>
          <w:numId w:val="12"/>
        </w:numPr>
        <w:spacing w:line="360" w:lineRule="auto"/>
        <w:ind w:left="714" w:hanging="357"/>
        <w:rPr>
          <w:rFonts w:cs="Times New Roman"/>
          <w:sz w:val="24"/>
          <w:lang w:bidi="ar-SA"/>
        </w:rPr>
      </w:pPr>
      <w:r w:rsidRPr="00DD1035">
        <w:rPr>
          <w:rFonts w:cs="Times New Roman"/>
          <w:sz w:val="24"/>
          <w:lang w:bidi="ar-SA"/>
        </w:rPr>
        <w:t xml:space="preserve">Обобщение: этот критерий используется, чтобы избежать проблемы переобучения. Модель должна иметь минимальное обобщение и не ограничиваться поведением, </w:t>
      </w:r>
      <w:r w:rsidRPr="00DD1035">
        <w:rPr>
          <w:rFonts w:cs="Times New Roman"/>
          <w:sz w:val="24"/>
          <w:lang w:bidi="ar-SA"/>
        </w:rPr>
        <w:lastRenderedPageBreak/>
        <w:t>наблюдаемым в журналах, т.к. должно учитываться, что журналы событий могут быть неполными.</w:t>
      </w:r>
    </w:p>
    <w:p w:rsidR="00DD1035" w:rsidRPr="00DD1035" w:rsidRDefault="00DD1035" w:rsidP="00277709">
      <w:pPr>
        <w:spacing w:line="360" w:lineRule="auto"/>
        <w:ind w:firstLine="357"/>
        <w:contextualSpacing/>
        <w:rPr>
          <w:rFonts w:cs="Times New Roman"/>
          <w:sz w:val="24"/>
          <w:lang w:bidi="ar-SA"/>
        </w:rPr>
      </w:pPr>
      <w:r w:rsidRPr="00DD1035">
        <w:rPr>
          <w:rFonts w:cs="Times New Roman"/>
          <w:sz w:val="24"/>
          <w:lang w:bidi="ar-SA"/>
        </w:rPr>
        <w:t xml:space="preserve">Первый основной тип и одна из самых сложных задач интеллектуального анализа процессов - это обнаружение процессов. Метод обнаружения процессов принимает журнал событий информационной системы в качестве входных данных и генерирует модель без использования какой-либо априорной информации. Обнаружение процесса можно исследовать с различных точек зрения, например, с точки зрения потока управления, с точки зрения организации работ, с точки зрения сценария и с точки зрения временных характеристик. </w:t>
      </w:r>
    </w:p>
    <w:p w:rsidR="00B322EE" w:rsidRPr="00327B91" w:rsidRDefault="00DD1035" w:rsidP="00277709">
      <w:pPr>
        <w:spacing w:line="360" w:lineRule="auto"/>
        <w:ind w:firstLine="0"/>
        <w:contextualSpacing/>
        <w:rPr>
          <w:rFonts w:cs="Times New Roman"/>
          <w:sz w:val="24"/>
          <w:lang w:bidi="ar-SA"/>
        </w:rPr>
      </w:pPr>
      <w:r w:rsidRPr="00DD1035">
        <w:rPr>
          <w:rFonts w:cs="Times New Roman"/>
          <w:sz w:val="24"/>
          <w:lang w:bidi="ar-SA"/>
        </w:rPr>
        <w:t>В качестве результата работы алгоритмов извлечения можно получить модель процесса в одном из формализмов: сеть Петри, сеть потоков работ (WF-сеть), сеть BPMN, эвристическая сеть и другие.</w:t>
      </w:r>
    </w:p>
    <w:p w:rsidR="00C1426B" w:rsidRPr="00874763" w:rsidRDefault="00B322EE" w:rsidP="00277709">
      <w:pPr>
        <w:spacing w:line="360" w:lineRule="auto"/>
        <w:ind w:firstLine="708"/>
        <w:contextualSpacing/>
        <w:rPr>
          <w:rFonts w:cs="Times New Roman"/>
          <w:sz w:val="24"/>
          <w:lang w:bidi="ar-SA"/>
        </w:rPr>
      </w:pPr>
      <w:r w:rsidRPr="00B322EE">
        <w:rPr>
          <w:rFonts w:cs="Times New Roman"/>
          <w:sz w:val="24"/>
          <w:lang w:bidi="ar-SA"/>
        </w:rPr>
        <w:t>Второй важный тип анализа процессов - это проверка соответствия. Проверка соответствия используется для систем обнаружения отклонений, прогнозирования, принятия решений и рекомендаций. При проверке соответствия журнал событий сравнивается с существующей соответствующей моделью процесса, и он показывает, что если модель процесса соответствует реальности, и наоборот.</w:t>
      </w:r>
    </w:p>
    <w:p w:rsidR="003550EB" w:rsidRDefault="00C12027" w:rsidP="00277709">
      <w:pPr>
        <w:spacing w:line="360" w:lineRule="auto"/>
        <w:ind w:firstLine="708"/>
        <w:contextualSpacing/>
        <w:rPr>
          <w:rFonts w:cs="Times New Roman"/>
          <w:sz w:val="24"/>
          <w:lang w:bidi="ar-SA"/>
        </w:rPr>
      </w:pPr>
      <w:r w:rsidRPr="00C12027">
        <w:rPr>
          <w:rFonts w:cs="Times New Roman"/>
          <w:sz w:val="24"/>
          <w:lang w:bidi="ar-SA"/>
        </w:rPr>
        <w:t>Для проверки соответствия журнала событий применяется модель, которая последовательно выполняет алгоритм. Изначально устанавливается начальная разметка модели с одним маркером в начальной позиции. Далее, алгоритм проходит по каждой трассе журнала и для каждого события предусмотрено два варианта: возможен переход с соответствующим именем или нет. В случае срабатывания перехода, разметка модели меняется и алгоритм переходит к следующему событию журнала. Если же переход не активен, то в некоторых позициях необходимых для его выполнения, может не быть достаточного количества маркеров. В таком случае, в рассматриваемую позицию добавляется искусственный маркер, который позволяет модели продолжить исполнение. Такая позиция помечается как содержащая недостающие маркеры и при возникновении подобной ситуации количество недостающих маркеров увеличивается.</w:t>
      </w:r>
      <w:r w:rsidR="003550EB">
        <w:rPr>
          <w:rFonts w:cs="Times New Roman"/>
          <w:sz w:val="24"/>
          <w:lang w:bidi="ar-SA"/>
        </w:rPr>
        <w:br w:type="page"/>
      </w:r>
    </w:p>
    <w:p w:rsidR="00A74D8D" w:rsidRDefault="00A74D8D" w:rsidP="00A74D8D">
      <w:pPr>
        <w:spacing w:line="360" w:lineRule="auto"/>
        <w:ind w:firstLine="708"/>
        <w:contextualSpacing/>
        <w:rPr>
          <w:rFonts w:cs="Times New Roman"/>
          <w:sz w:val="24"/>
          <w:lang w:bidi="ar-SA"/>
        </w:rPr>
      </w:pPr>
      <w:r>
        <w:rPr>
          <w:rFonts w:cs="Times New Roman"/>
          <w:sz w:val="24"/>
          <w:lang w:bidi="ar-SA"/>
        </w:rPr>
        <w:lastRenderedPageBreak/>
        <w:t xml:space="preserve">Сбор, анализ и подготовка многомерных </w:t>
      </w:r>
      <w:r w:rsidR="003550EB" w:rsidRPr="00D7222F">
        <w:rPr>
          <w:rFonts w:cs="Times New Roman"/>
          <w:sz w:val="24"/>
          <w:lang w:bidi="ar-SA"/>
        </w:rPr>
        <w:t>данных.</w:t>
      </w:r>
    </w:p>
    <w:p w:rsidR="00880070" w:rsidRPr="003550EB" w:rsidRDefault="00A74D8D" w:rsidP="00880070">
      <w:pPr>
        <w:spacing w:line="360" w:lineRule="auto"/>
        <w:ind w:firstLine="708"/>
        <w:contextualSpacing/>
        <w:rPr>
          <w:rFonts w:cs="Times New Roman"/>
          <w:sz w:val="24"/>
          <w:lang w:bidi="ar-SA"/>
        </w:rPr>
      </w:pPr>
      <w:r>
        <w:rPr>
          <w:rFonts w:cs="Times New Roman"/>
          <w:sz w:val="24"/>
          <w:lang w:bidi="ar-SA"/>
        </w:rPr>
        <w:t xml:space="preserve">Необходимо отметить актуальность задачи сбора и анализа многомерных </w:t>
      </w:r>
      <w:r w:rsidR="003550EB" w:rsidRPr="00D7222F">
        <w:rPr>
          <w:rFonts w:cs="Times New Roman"/>
          <w:sz w:val="24"/>
          <w:lang w:bidi="ar-SA"/>
        </w:rPr>
        <w:t>данных</w:t>
      </w:r>
      <w:r>
        <w:rPr>
          <w:rFonts w:cs="Times New Roman"/>
          <w:sz w:val="24"/>
          <w:lang w:bidi="ar-SA"/>
        </w:rPr>
        <w:t xml:space="preserve">. Не все сведения, которые мы собираем и извлекаем из сторонних </w:t>
      </w:r>
      <w:r w:rsidR="003550EB" w:rsidRPr="00D7222F">
        <w:rPr>
          <w:rFonts w:cs="Times New Roman"/>
          <w:sz w:val="24"/>
          <w:lang w:bidi="ar-SA"/>
        </w:rPr>
        <w:t>источников</w:t>
      </w:r>
      <w:r>
        <w:rPr>
          <w:rFonts w:cs="Times New Roman"/>
          <w:sz w:val="24"/>
          <w:lang w:bidi="ar-SA"/>
        </w:rPr>
        <w:t>, могут быть одновременно нужны при проведении анализа</w:t>
      </w:r>
      <w:r w:rsidR="00880070">
        <w:rPr>
          <w:rFonts w:cs="Times New Roman"/>
          <w:sz w:val="24"/>
          <w:lang w:bidi="ar-SA"/>
        </w:rPr>
        <w:t xml:space="preserve">. Особенно </w:t>
      </w:r>
      <w:r>
        <w:rPr>
          <w:rFonts w:cs="Times New Roman"/>
          <w:sz w:val="24"/>
          <w:lang w:bidi="ar-SA"/>
        </w:rPr>
        <w:t>это может касаться</w:t>
      </w:r>
      <w:r w:rsidR="00880070">
        <w:rPr>
          <w:rFonts w:cs="Times New Roman"/>
          <w:sz w:val="24"/>
          <w:lang w:bidi="ar-SA"/>
        </w:rPr>
        <w:t xml:space="preserve"> источников больших </w:t>
      </w:r>
      <w:r w:rsidR="003550EB" w:rsidRPr="00D7222F">
        <w:rPr>
          <w:rFonts w:cs="Times New Roman"/>
          <w:sz w:val="24"/>
          <w:lang w:bidi="ar-SA"/>
        </w:rPr>
        <w:t>данных</w:t>
      </w:r>
      <w:r>
        <w:rPr>
          <w:rFonts w:cs="Times New Roman"/>
          <w:sz w:val="24"/>
          <w:lang w:bidi="ar-SA"/>
        </w:rPr>
        <w:t xml:space="preserve">. </w:t>
      </w:r>
      <w:r w:rsidR="00880070">
        <w:rPr>
          <w:rFonts w:cs="Times New Roman"/>
          <w:sz w:val="24"/>
          <w:lang w:bidi="ar-SA"/>
        </w:rPr>
        <w:t xml:space="preserve">Характеристики исследуемых объектов не всегда могут быть представлены в количественном виде, часто бывает, что они оцениваются качественно. </w:t>
      </w:r>
    </w:p>
    <w:p w:rsidR="003550EB" w:rsidRDefault="002334F9" w:rsidP="00C3593A">
      <w:pPr>
        <w:spacing w:line="360" w:lineRule="auto"/>
        <w:ind w:firstLine="708"/>
        <w:contextualSpacing/>
        <w:rPr>
          <w:rFonts w:cs="Times New Roman"/>
          <w:sz w:val="24"/>
          <w:lang w:bidi="ar-SA"/>
        </w:rPr>
      </w:pPr>
      <w:r>
        <w:rPr>
          <w:rFonts w:cs="Times New Roman"/>
          <w:sz w:val="24"/>
          <w:lang w:bidi="ar-SA"/>
        </w:rPr>
        <w:t xml:space="preserve">Выборка может </w:t>
      </w:r>
      <w:r w:rsidR="003550EB" w:rsidRPr="00D7222F">
        <w:rPr>
          <w:rFonts w:cs="Times New Roman"/>
          <w:sz w:val="24"/>
          <w:lang w:bidi="ar-SA"/>
        </w:rPr>
        <w:t>представлять</w:t>
      </w:r>
      <w:r>
        <w:rPr>
          <w:rFonts w:cs="Times New Roman"/>
          <w:sz w:val="24"/>
          <w:lang w:bidi="ar-SA"/>
        </w:rPr>
        <w:t xml:space="preserve"> совокупность сведений по целому ряду объектов</w:t>
      </w:r>
      <w:r w:rsidR="00BF4204">
        <w:rPr>
          <w:rFonts w:cs="Times New Roman"/>
          <w:sz w:val="24"/>
          <w:lang w:bidi="ar-SA"/>
        </w:rPr>
        <w:t>.</w:t>
      </w:r>
      <w:r>
        <w:rPr>
          <w:rFonts w:cs="Times New Roman"/>
          <w:sz w:val="24"/>
          <w:lang w:bidi="ar-SA"/>
        </w:rPr>
        <w:t xml:space="preserve"> </w:t>
      </w:r>
      <w:r w:rsidR="00BF4204">
        <w:rPr>
          <w:rFonts w:cs="Times New Roman"/>
          <w:sz w:val="24"/>
          <w:lang w:bidi="ar-SA"/>
        </w:rPr>
        <w:t>И</w:t>
      </w:r>
      <w:r>
        <w:rPr>
          <w:rFonts w:cs="Times New Roman"/>
          <w:sz w:val="24"/>
          <w:lang w:bidi="ar-SA"/>
        </w:rPr>
        <w:t xml:space="preserve"> эти объекты никаким образом </w:t>
      </w:r>
      <w:r w:rsidR="00C3593A">
        <w:rPr>
          <w:rFonts w:cs="Times New Roman"/>
          <w:sz w:val="24"/>
          <w:lang w:bidi="ar-SA"/>
        </w:rPr>
        <w:t xml:space="preserve">не описаны, а именно мы можем затрудняться в определении того, какой из атрибутов какому объекту </w:t>
      </w:r>
      <w:r w:rsidR="003550EB" w:rsidRPr="00D7222F">
        <w:rPr>
          <w:rFonts w:cs="Times New Roman"/>
          <w:sz w:val="24"/>
          <w:lang w:bidi="ar-SA"/>
        </w:rPr>
        <w:t>относится</w:t>
      </w:r>
      <w:r w:rsidR="00C3593A">
        <w:rPr>
          <w:rFonts w:cs="Times New Roman"/>
          <w:sz w:val="24"/>
          <w:lang w:bidi="ar-SA"/>
        </w:rPr>
        <w:t>.</w:t>
      </w:r>
    </w:p>
    <w:p w:rsidR="00E40F41" w:rsidRPr="0055336F" w:rsidRDefault="003710AA" w:rsidP="003710AA">
      <w:pPr>
        <w:numPr>
          <w:ilvl w:val="0"/>
          <w:numId w:val="23"/>
        </w:numPr>
        <w:spacing w:line="360" w:lineRule="auto"/>
        <w:contextualSpacing/>
        <w:rPr>
          <w:rFonts w:cs="Times New Roman"/>
          <w:sz w:val="24"/>
          <w:lang w:bidi="ar-SA"/>
        </w:rPr>
      </w:pPr>
      <w:r w:rsidRPr="0055336F">
        <w:rPr>
          <w:rFonts w:cs="Times New Roman"/>
          <w:sz w:val="24"/>
          <w:lang w:bidi="ar-SA"/>
        </w:rPr>
        <w:t>Многие прикладные задачи в настоящее время сводятся к анализу многомерных множеств.</w:t>
      </w:r>
    </w:p>
    <w:p w:rsidR="00E40F41" w:rsidRPr="0055336F" w:rsidRDefault="003710AA" w:rsidP="003710AA">
      <w:pPr>
        <w:numPr>
          <w:ilvl w:val="0"/>
          <w:numId w:val="23"/>
        </w:numPr>
        <w:spacing w:line="360" w:lineRule="auto"/>
        <w:contextualSpacing/>
        <w:rPr>
          <w:rFonts w:cs="Times New Roman"/>
          <w:sz w:val="24"/>
          <w:lang w:bidi="ar-SA"/>
        </w:rPr>
      </w:pPr>
      <w:r w:rsidRPr="0055336F">
        <w:rPr>
          <w:rFonts w:cs="Times New Roman"/>
          <w:sz w:val="24"/>
          <w:lang w:bidi="ar-SA"/>
        </w:rPr>
        <w:t>В общем виде они представляются как набор количественных характеристик объектов.</w:t>
      </w:r>
    </w:p>
    <w:p w:rsidR="00E40F41" w:rsidRPr="0055336F" w:rsidRDefault="003710AA" w:rsidP="003710AA">
      <w:pPr>
        <w:numPr>
          <w:ilvl w:val="0"/>
          <w:numId w:val="23"/>
        </w:numPr>
        <w:spacing w:line="360" w:lineRule="auto"/>
        <w:contextualSpacing/>
        <w:rPr>
          <w:rFonts w:cs="Times New Roman"/>
          <w:sz w:val="24"/>
          <w:lang w:bidi="ar-SA"/>
        </w:rPr>
      </w:pPr>
      <w:r w:rsidRPr="0055336F">
        <w:rPr>
          <w:rFonts w:cs="Times New Roman"/>
          <w:sz w:val="24"/>
          <w:lang w:bidi="ar-SA"/>
        </w:rPr>
        <w:t>Изучая наборы характеристик можно сделать предположение о разделении объектов на группы (категории, классы).</w:t>
      </w:r>
    </w:p>
    <w:p w:rsidR="00E40F41" w:rsidRPr="0055336F" w:rsidRDefault="003710AA" w:rsidP="003710AA">
      <w:pPr>
        <w:numPr>
          <w:ilvl w:val="0"/>
          <w:numId w:val="23"/>
        </w:numPr>
        <w:spacing w:line="360" w:lineRule="auto"/>
        <w:contextualSpacing/>
        <w:rPr>
          <w:rFonts w:cs="Times New Roman"/>
          <w:sz w:val="24"/>
          <w:lang w:bidi="ar-SA"/>
        </w:rPr>
      </w:pPr>
      <w:r w:rsidRPr="0055336F">
        <w:rPr>
          <w:rFonts w:cs="Times New Roman"/>
          <w:sz w:val="24"/>
          <w:lang w:bidi="ar-SA"/>
        </w:rPr>
        <w:t>Результатами исследования таких категорий является заключение о схожих закономерностях поведения объектов, в том числе и взаимном влиянии групп друг на друга.</w:t>
      </w:r>
    </w:p>
    <w:p w:rsidR="0055336F" w:rsidRDefault="00E15BC4" w:rsidP="00545F1A">
      <w:pPr>
        <w:spacing w:line="360" w:lineRule="auto"/>
        <w:ind w:firstLine="360"/>
        <w:contextualSpacing/>
        <w:rPr>
          <w:rFonts w:cs="Times New Roman"/>
          <w:sz w:val="24"/>
          <w:lang w:bidi="ar-SA"/>
        </w:rPr>
      </w:pPr>
      <w:r w:rsidRPr="00E15BC4">
        <w:rPr>
          <w:rFonts w:cs="Times New Roman"/>
          <w:sz w:val="24"/>
          <w:lang w:bidi="ar-SA"/>
        </w:rPr>
        <w:t>Многомерное пространство характеристик - совокупность свойств, одновременно приписываемых изучаемому объекту.</w:t>
      </w:r>
      <w:r w:rsidR="00545F1A" w:rsidRPr="00545F1A">
        <w:rPr>
          <w:rFonts w:cs="Times New Roman"/>
          <w:sz w:val="24"/>
          <w:lang w:bidi="ar-SA"/>
        </w:rPr>
        <w:t xml:space="preserve"> </w:t>
      </w:r>
      <w:r w:rsidRPr="00E15BC4">
        <w:rPr>
          <w:rFonts w:cs="Times New Roman"/>
          <w:sz w:val="24"/>
          <w:lang w:bidi="ar-SA"/>
        </w:rPr>
        <w:t>Изучение объекта происходит через совокупность изучаемых (выделенных) количественных характеристик.</w:t>
      </w:r>
      <w:r w:rsidR="00545F1A" w:rsidRPr="00545F1A">
        <w:rPr>
          <w:rFonts w:cs="Times New Roman"/>
          <w:sz w:val="24"/>
          <w:lang w:bidi="ar-SA"/>
        </w:rPr>
        <w:t xml:space="preserve"> </w:t>
      </w:r>
      <w:r w:rsidR="00545F1A">
        <w:rPr>
          <w:rFonts w:cs="Times New Roman"/>
          <w:sz w:val="24"/>
          <w:lang w:bidi="ar-SA"/>
        </w:rPr>
        <w:t>Алгоритм можно описать следующей последовательностью шагов:</w:t>
      </w:r>
    </w:p>
    <w:p w:rsidR="00545F1A" w:rsidRPr="00545F1A" w:rsidRDefault="00545F1A" w:rsidP="003710AA">
      <w:pPr>
        <w:numPr>
          <w:ilvl w:val="0"/>
          <w:numId w:val="23"/>
        </w:numPr>
        <w:spacing w:line="360" w:lineRule="auto"/>
        <w:contextualSpacing/>
        <w:rPr>
          <w:rFonts w:cs="Times New Roman"/>
          <w:sz w:val="24"/>
          <w:lang w:bidi="ar-SA"/>
        </w:rPr>
      </w:pPr>
      <w:r w:rsidRPr="00545F1A">
        <w:rPr>
          <w:rFonts w:cs="Times New Roman"/>
          <w:sz w:val="24"/>
          <w:lang w:bidi="ar-SA"/>
        </w:rPr>
        <w:t xml:space="preserve">Сбор данных о характеристиках. </w:t>
      </w:r>
    </w:p>
    <w:p w:rsidR="00545F1A" w:rsidRPr="00545F1A" w:rsidRDefault="00545F1A" w:rsidP="003710AA">
      <w:pPr>
        <w:numPr>
          <w:ilvl w:val="0"/>
          <w:numId w:val="23"/>
        </w:numPr>
        <w:spacing w:line="360" w:lineRule="auto"/>
        <w:contextualSpacing/>
        <w:rPr>
          <w:rFonts w:cs="Times New Roman"/>
          <w:sz w:val="24"/>
          <w:lang w:bidi="ar-SA"/>
        </w:rPr>
      </w:pPr>
      <w:r w:rsidRPr="00545F1A">
        <w:rPr>
          <w:rFonts w:cs="Times New Roman"/>
          <w:sz w:val="24"/>
          <w:lang w:bidi="ar-SA"/>
        </w:rPr>
        <w:t>Отбор характеристик. Сочетание характеристик мо</w:t>
      </w:r>
      <w:r w:rsidR="00161318">
        <w:rPr>
          <w:rFonts w:cs="Times New Roman"/>
          <w:sz w:val="24"/>
          <w:lang w:bidi="ar-SA"/>
        </w:rPr>
        <w:t>жет</w:t>
      </w:r>
      <w:r w:rsidRPr="00545F1A">
        <w:rPr>
          <w:rFonts w:cs="Times New Roman"/>
          <w:sz w:val="24"/>
          <w:lang w:bidi="ar-SA"/>
        </w:rPr>
        <w:t xml:space="preserve"> искажать представления о закономерностях. Поэтому следует выбирать наиболее значимые.</w:t>
      </w:r>
    </w:p>
    <w:p w:rsidR="00545F1A" w:rsidRPr="00545F1A" w:rsidRDefault="00545F1A" w:rsidP="003710AA">
      <w:pPr>
        <w:numPr>
          <w:ilvl w:val="0"/>
          <w:numId w:val="23"/>
        </w:numPr>
        <w:spacing w:line="360" w:lineRule="auto"/>
        <w:contextualSpacing/>
        <w:rPr>
          <w:rFonts w:cs="Times New Roman"/>
          <w:sz w:val="24"/>
          <w:lang w:bidi="ar-SA"/>
        </w:rPr>
      </w:pPr>
      <w:r w:rsidRPr="00545F1A">
        <w:rPr>
          <w:rFonts w:cs="Times New Roman"/>
          <w:sz w:val="24"/>
          <w:lang w:bidi="ar-SA"/>
        </w:rPr>
        <w:t>Построение многомерного пространства. Процедура включает формирование шкал, их масштабирование и нормирование значений характеристик. Масштабирование сильно влияет на значение мер расстояний между объектами в пространстве.</w:t>
      </w:r>
    </w:p>
    <w:p w:rsidR="00545F1A" w:rsidRDefault="00545F1A" w:rsidP="003710AA">
      <w:pPr>
        <w:numPr>
          <w:ilvl w:val="0"/>
          <w:numId w:val="23"/>
        </w:numPr>
        <w:spacing w:line="360" w:lineRule="auto"/>
        <w:contextualSpacing/>
        <w:rPr>
          <w:rFonts w:cs="Times New Roman"/>
          <w:sz w:val="24"/>
          <w:lang w:bidi="ar-SA"/>
        </w:rPr>
      </w:pPr>
      <w:r w:rsidRPr="00545F1A">
        <w:rPr>
          <w:rFonts w:cs="Times New Roman"/>
          <w:sz w:val="24"/>
          <w:lang w:bidi="ar-SA"/>
        </w:rPr>
        <w:t>Проведение структурного или визуального анализа. Здесь важно решить задачу визуализации n-мерного пространства. Отдельно может быть решена задача сокращения размерности пространства.</w:t>
      </w:r>
    </w:p>
    <w:p w:rsidR="00042237" w:rsidRPr="00042237" w:rsidRDefault="00042237" w:rsidP="00042237">
      <w:pPr>
        <w:spacing w:line="360" w:lineRule="auto"/>
        <w:ind w:left="360" w:firstLine="0"/>
        <w:contextualSpacing/>
        <w:rPr>
          <w:rFonts w:cs="Times New Roman"/>
          <w:sz w:val="24"/>
          <w:lang w:bidi="ar-SA"/>
        </w:rPr>
      </w:pPr>
      <w:r w:rsidRPr="00042237">
        <w:rPr>
          <w:rFonts w:cs="Times New Roman"/>
          <w:sz w:val="24"/>
          <w:lang w:bidi="ar-SA"/>
        </w:rPr>
        <w:t>В системах обработки информации данные подразделяются на:</w:t>
      </w:r>
    </w:p>
    <w:p w:rsidR="00042237" w:rsidRPr="00042237" w:rsidRDefault="00042237" w:rsidP="003710AA">
      <w:pPr>
        <w:pStyle w:val="af0"/>
        <w:numPr>
          <w:ilvl w:val="0"/>
          <w:numId w:val="24"/>
        </w:numPr>
        <w:spacing w:line="360" w:lineRule="auto"/>
        <w:rPr>
          <w:rFonts w:cs="Times New Roman"/>
          <w:sz w:val="24"/>
          <w:lang w:bidi="ar-SA"/>
        </w:rPr>
      </w:pPr>
      <w:r w:rsidRPr="00042237">
        <w:rPr>
          <w:rFonts w:cs="Times New Roman"/>
          <w:sz w:val="24"/>
          <w:lang w:bidi="ar-SA"/>
        </w:rPr>
        <w:lastRenderedPageBreak/>
        <w:t>качественные (нечисловые);</w:t>
      </w:r>
    </w:p>
    <w:p w:rsidR="00042237" w:rsidRDefault="00042237" w:rsidP="003710AA">
      <w:pPr>
        <w:pStyle w:val="af0"/>
        <w:numPr>
          <w:ilvl w:val="0"/>
          <w:numId w:val="24"/>
        </w:numPr>
        <w:spacing w:line="360" w:lineRule="auto"/>
        <w:rPr>
          <w:rFonts w:cs="Times New Roman"/>
          <w:sz w:val="24"/>
          <w:lang w:bidi="ar-SA"/>
        </w:rPr>
      </w:pPr>
      <w:r w:rsidRPr="00042237">
        <w:rPr>
          <w:rFonts w:cs="Times New Roman"/>
          <w:sz w:val="24"/>
          <w:lang w:bidi="ar-SA"/>
        </w:rPr>
        <w:t>количественные (числовые).</w:t>
      </w:r>
    </w:p>
    <w:p w:rsidR="00042237" w:rsidRDefault="00042237" w:rsidP="006C2E86">
      <w:pPr>
        <w:spacing w:line="360" w:lineRule="auto"/>
        <w:ind w:firstLine="709"/>
        <w:rPr>
          <w:rFonts w:cs="Times New Roman"/>
          <w:sz w:val="24"/>
          <w:lang w:bidi="ar-SA"/>
        </w:rPr>
      </w:pPr>
      <w:r>
        <w:rPr>
          <w:rFonts w:cs="Times New Roman"/>
          <w:sz w:val="24"/>
          <w:lang w:bidi="ar-SA"/>
        </w:rPr>
        <w:t>Предварительно перед анализом их следует преобразовать с использованием шкал.</w:t>
      </w:r>
    </w:p>
    <w:p w:rsidR="00302A54" w:rsidRPr="00302A54" w:rsidRDefault="00302A54" w:rsidP="00302A54">
      <w:pPr>
        <w:spacing w:line="360" w:lineRule="auto"/>
        <w:rPr>
          <w:rFonts w:cs="Times New Roman"/>
          <w:bCs/>
          <w:sz w:val="24"/>
          <w:lang w:bidi="ar-SA"/>
        </w:rPr>
      </w:pPr>
      <w:r w:rsidRPr="00302A54">
        <w:rPr>
          <w:rFonts w:cs="Times New Roman"/>
          <w:b/>
          <w:bCs/>
          <w:sz w:val="24"/>
          <w:lang w:bidi="ar-SA"/>
        </w:rPr>
        <w:t>Номинальная шкала</w:t>
      </w:r>
      <w:r w:rsidRPr="00302A54">
        <w:rPr>
          <w:rFonts w:cs="Times New Roman"/>
          <w:bCs/>
          <w:sz w:val="24"/>
          <w:lang w:bidi="ar-SA"/>
        </w:rPr>
        <w:t xml:space="preserve"> используется для разбиения измерений на классы в соответствии с определенным признаком, где каждому классу присваивается одно обозначение. Хотя арифметические операции не имеют смысла для таких классов, возможны количественный анализ, например, подсчет числа объектов и их частоты встречаемости.</w:t>
      </w:r>
    </w:p>
    <w:p w:rsidR="00302A54" w:rsidRPr="00302A54" w:rsidRDefault="00302A54" w:rsidP="00302A54">
      <w:pPr>
        <w:spacing w:line="360" w:lineRule="auto"/>
        <w:rPr>
          <w:rFonts w:cs="Times New Roman"/>
          <w:bCs/>
          <w:sz w:val="24"/>
          <w:lang w:bidi="ar-SA"/>
        </w:rPr>
      </w:pPr>
      <w:r w:rsidRPr="00302A54">
        <w:rPr>
          <w:rFonts w:cs="Times New Roman"/>
          <w:bCs/>
          <w:sz w:val="24"/>
          <w:lang w:bidi="ar-SA"/>
        </w:rPr>
        <w:t xml:space="preserve">В </w:t>
      </w:r>
      <w:r w:rsidRPr="001846D6">
        <w:rPr>
          <w:rFonts w:cs="Times New Roman"/>
          <w:b/>
          <w:bCs/>
          <w:sz w:val="24"/>
          <w:lang w:bidi="ar-SA"/>
        </w:rPr>
        <w:t>порядковой шкале</w:t>
      </w:r>
      <w:r w:rsidRPr="00302A54">
        <w:rPr>
          <w:rFonts w:cs="Times New Roman"/>
          <w:bCs/>
          <w:sz w:val="24"/>
          <w:lang w:bidi="ar-SA"/>
        </w:rPr>
        <w:t xml:space="preserve"> классы не только разбиваются на качественные измерения, но и упорядочиваются в соответствии с важным порядком следования классов для сопоставления элементов внутри них.</w:t>
      </w:r>
    </w:p>
    <w:p w:rsidR="00302A54" w:rsidRPr="00302A54" w:rsidRDefault="00302A54" w:rsidP="00302A54">
      <w:pPr>
        <w:spacing w:line="360" w:lineRule="auto"/>
        <w:rPr>
          <w:rFonts w:cs="Times New Roman"/>
          <w:bCs/>
          <w:sz w:val="24"/>
          <w:lang w:bidi="ar-SA"/>
        </w:rPr>
      </w:pPr>
      <w:r w:rsidRPr="001846D6">
        <w:rPr>
          <w:rFonts w:cs="Times New Roman"/>
          <w:b/>
          <w:bCs/>
          <w:sz w:val="24"/>
          <w:lang w:bidi="ar-SA"/>
        </w:rPr>
        <w:t>Количественные измерения</w:t>
      </w:r>
      <w:r w:rsidRPr="00302A54">
        <w:rPr>
          <w:rFonts w:cs="Times New Roman"/>
          <w:bCs/>
          <w:sz w:val="24"/>
          <w:lang w:bidi="ar-SA"/>
        </w:rPr>
        <w:t xml:space="preserve"> могут быть интервальными, относительными, разностными и абсолютными значениями. Для всех шкал количественных измерений допустимы арифметические операции.</w:t>
      </w:r>
    </w:p>
    <w:p w:rsidR="00FA5D1E" w:rsidRPr="00302A54" w:rsidRDefault="00302A54" w:rsidP="00302A54">
      <w:pPr>
        <w:spacing w:line="360" w:lineRule="auto"/>
        <w:rPr>
          <w:rFonts w:cs="Times New Roman"/>
          <w:sz w:val="24"/>
          <w:lang w:bidi="ar-SA"/>
        </w:rPr>
      </w:pPr>
      <w:r w:rsidRPr="00302A54">
        <w:rPr>
          <w:rFonts w:cs="Times New Roman"/>
          <w:bCs/>
          <w:sz w:val="24"/>
          <w:lang w:bidi="ar-SA"/>
        </w:rPr>
        <w:t>На практике объекты могут иметь множество различных свойств и связей между ними, как например, объекты в социологии, эконометрике, медицине, экологии и сложных технических системах.</w:t>
      </w:r>
      <w:r w:rsidR="006E6334" w:rsidRPr="00302A54">
        <w:rPr>
          <w:rFonts w:cs="Times New Roman"/>
          <w:sz w:val="24"/>
          <w:lang w:bidi="ar-SA"/>
        </w:rPr>
        <w:t xml:space="preserve"> </w:t>
      </w:r>
    </w:p>
    <w:p w:rsidR="00FA5D1E" w:rsidRPr="00FA5D1E" w:rsidRDefault="00FA5D1E" w:rsidP="00FA5D1E">
      <w:pPr>
        <w:spacing w:line="360" w:lineRule="auto"/>
        <w:rPr>
          <w:rFonts w:cs="Times New Roman"/>
          <w:sz w:val="24"/>
          <w:lang w:bidi="ar-SA"/>
        </w:rPr>
      </w:pPr>
      <w:r w:rsidRPr="00FA5D1E">
        <w:rPr>
          <w:rFonts w:cs="Times New Roman"/>
          <w:sz w:val="24"/>
          <w:lang w:bidi="ar-SA"/>
        </w:rPr>
        <w:t>На практике объекты характеризуются большим количеством различных свойств и связей между ними, примерами являются объекты в социологии, эконометрике, медицине, экологии, сложных технических системах.</w:t>
      </w:r>
    </w:p>
    <w:p w:rsidR="00FA5D1E" w:rsidRPr="00FA5D1E" w:rsidRDefault="00FA5D1E" w:rsidP="00FA5D1E">
      <w:pPr>
        <w:spacing w:line="360" w:lineRule="auto"/>
        <w:rPr>
          <w:rFonts w:cs="Times New Roman"/>
          <w:sz w:val="24"/>
          <w:lang w:bidi="ar-SA"/>
        </w:rPr>
      </w:pPr>
      <w:r w:rsidRPr="00FA5D1E">
        <w:rPr>
          <w:rFonts w:cs="Times New Roman"/>
          <w:sz w:val="24"/>
          <w:lang w:bidi="ar-SA"/>
        </w:rPr>
        <w:tab/>
        <w:t>Многомерные данные можно представить как матрицу, связывающую объекты и их признаки: в строках представлены анализируемые объекты, а в столбцах – значения изучаемых признаков.</w:t>
      </w:r>
    </w:p>
    <w:p w:rsidR="00FA5D1E" w:rsidRDefault="00FA5D1E" w:rsidP="00FA5D1E">
      <w:pPr>
        <w:spacing w:line="360" w:lineRule="auto"/>
        <w:rPr>
          <w:rFonts w:cs="Times New Roman"/>
          <w:sz w:val="24"/>
          <w:lang w:bidi="ar-SA"/>
        </w:rPr>
      </w:pPr>
      <w:r w:rsidRPr="00FA5D1E">
        <w:rPr>
          <w:rFonts w:cs="Times New Roman"/>
          <w:sz w:val="24"/>
          <w:lang w:bidi="ar-SA"/>
        </w:rPr>
        <w:tab/>
        <w:t>Особенностью и ограничением такого представления является то, что значения признаков попадают в матрицу с учетом времени. Т.е. для объектов с большим числом характеристик нужно помнить, что возможно есть временной сдвиг между собранными значениями и выявлять закономерности в такой матрице нужно с таким учетом. Либо делается предположение, что за отведенный интервал времени сам объект не изменяет своего состояния.</w:t>
      </w:r>
    </w:p>
    <w:p w:rsidR="009A3A0D" w:rsidRDefault="009A3A0D" w:rsidP="00FA5D1E">
      <w:pPr>
        <w:spacing w:line="360" w:lineRule="auto"/>
        <w:rPr>
          <w:rFonts w:cs="Times New Roman"/>
          <w:sz w:val="24"/>
          <w:lang w:bidi="ar-SA"/>
        </w:rPr>
      </w:pPr>
      <w:r w:rsidRPr="009A3A0D">
        <w:rPr>
          <w:rFonts w:cs="Times New Roman"/>
          <w:sz w:val="24"/>
          <w:lang w:bidi="ar-SA"/>
        </w:rPr>
        <w:t xml:space="preserve">В многомерном анализе, временные ряды являются одним из важных типов данных. Они представляют собой последовательность значений, упорядоченных во времени, и отражающие уровень состояния и изменения показателя. Однако, каждое значение в ряду зависит от предыдущих состояний, и порядок значений имеет важное значение. Временные ряды отличаются по длине и характеру изменения времени в процессе их наблюдения. </w:t>
      </w:r>
      <w:r w:rsidRPr="009A3A0D">
        <w:rPr>
          <w:rFonts w:cs="Times New Roman"/>
          <w:sz w:val="24"/>
          <w:lang w:bidi="ar-SA"/>
        </w:rPr>
        <w:lastRenderedPageBreak/>
        <w:t>Количество информации, также, не пропорционально размеру выборки и последовательные значения не независимы.</w:t>
      </w:r>
    </w:p>
    <w:p w:rsidR="009A3A0D" w:rsidRPr="009A3A0D" w:rsidRDefault="009A3A0D" w:rsidP="009A3A0D">
      <w:pPr>
        <w:spacing w:line="360" w:lineRule="auto"/>
        <w:rPr>
          <w:rFonts w:cs="Times New Roman"/>
          <w:sz w:val="24"/>
          <w:lang w:bidi="ar-SA"/>
        </w:rPr>
      </w:pPr>
      <w:r w:rsidRPr="009A3A0D">
        <w:rPr>
          <w:rFonts w:cs="Times New Roman"/>
          <w:sz w:val="24"/>
          <w:lang w:bidi="ar-SA"/>
        </w:rPr>
        <w:t>Характеристики временных рядов включают:</w:t>
      </w:r>
    </w:p>
    <w:p w:rsidR="009A3A0D" w:rsidRDefault="009A3A0D" w:rsidP="00CD3E18">
      <w:pPr>
        <w:pStyle w:val="af0"/>
        <w:numPr>
          <w:ilvl w:val="0"/>
          <w:numId w:val="33"/>
        </w:numPr>
        <w:spacing w:line="360" w:lineRule="auto"/>
        <w:rPr>
          <w:rFonts w:cs="Times New Roman"/>
          <w:sz w:val="24"/>
          <w:lang w:bidi="ar-SA"/>
        </w:rPr>
      </w:pPr>
      <w:r w:rsidRPr="009A3A0D">
        <w:rPr>
          <w:rFonts w:cs="Times New Roman"/>
          <w:sz w:val="24"/>
          <w:lang w:bidi="ar-SA"/>
        </w:rPr>
        <w:t>Длину ряда, которая может отражать количество наблюдений параметра или интервал времени между начальным и конечным моментом наблюдения. В отличие от обычного статистического анализа, информация во временных рядах не зависит от размера выборки, и последующие значения не являются независимыми.</w:t>
      </w:r>
    </w:p>
    <w:p w:rsidR="009A3A0D" w:rsidRDefault="009A3A0D" w:rsidP="00CD3E18">
      <w:pPr>
        <w:pStyle w:val="af0"/>
        <w:numPr>
          <w:ilvl w:val="0"/>
          <w:numId w:val="33"/>
        </w:numPr>
        <w:spacing w:line="360" w:lineRule="auto"/>
        <w:rPr>
          <w:rFonts w:cs="Times New Roman"/>
          <w:sz w:val="24"/>
          <w:lang w:bidi="ar-SA"/>
        </w:rPr>
      </w:pPr>
      <w:r w:rsidRPr="009A3A0D">
        <w:rPr>
          <w:rFonts w:cs="Times New Roman"/>
          <w:sz w:val="24"/>
          <w:lang w:bidi="ar-SA"/>
        </w:rPr>
        <w:t>Дискретность или непрерывность ряда определяется тем, как изменяется параметр во время наблюдения. Дискретные ряды могут быть получены из непрерывных путем выборки через интервалы или накопления значений за определенный период времени.</w:t>
      </w:r>
    </w:p>
    <w:p w:rsidR="009A3A0D" w:rsidRDefault="009A3A0D" w:rsidP="00CD3E18">
      <w:pPr>
        <w:pStyle w:val="af0"/>
        <w:numPr>
          <w:ilvl w:val="0"/>
          <w:numId w:val="33"/>
        </w:numPr>
        <w:spacing w:line="360" w:lineRule="auto"/>
        <w:rPr>
          <w:rFonts w:cs="Times New Roman"/>
          <w:sz w:val="24"/>
          <w:lang w:bidi="ar-SA"/>
        </w:rPr>
      </w:pPr>
      <w:r w:rsidRPr="009A3A0D">
        <w:rPr>
          <w:rFonts w:cs="Times New Roman"/>
          <w:sz w:val="24"/>
          <w:lang w:bidi="ar-SA"/>
        </w:rPr>
        <w:t>Определение детерминированности временных рядов зависит от того, можно ли представить будущие значения ряда в виде математической функции. Если вероятности используются для описания будущих значений, то ряд считается недетерминированным или случайным. Стохастические временные ряды могут быть стационарными или нестационарными, а стационарные ряды имеют постоянные свойства во времени, не зависящие от начальной точки.</w:t>
      </w:r>
    </w:p>
    <w:p w:rsidR="009A3A0D" w:rsidRDefault="009A3A0D" w:rsidP="00CD3E18">
      <w:pPr>
        <w:pStyle w:val="af0"/>
        <w:numPr>
          <w:ilvl w:val="0"/>
          <w:numId w:val="33"/>
        </w:numPr>
        <w:spacing w:line="360" w:lineRule="auto"/>
        <w:rPr>
          <w:rFonts w:cs="Times New Roman"/>
          <w:sz w:val="24"/>
          <w:lang w:bidi="ar-SA"/>
        </w:rPr>
      </w:pPr>
      <w:r w:rsidRPr="009A3A0D">
        <w:rPr>
          <w:rFonts w:cs="Times New Roman"/>
          <w:sz w:val="24"/>
          <w:lang w:bidi="ar-SA"/>
        </w:rPr>
        <w:t>Временные ряды могут быть интервальными, когда меряют изменение явления за определенный промежуток времени, или моментными, когда они отображают уровень явления в конкретный момент времени. Моментные ряды отличаются от интервальных в том, что сумма уровней интервального ряда дает объективную меру за интервал, в то время как моментный ряд характеризует состояние в конкретный момент времени.</w:t>
      </w:r>
    </w:p>
    <w:p w:rsidR="009A3A0D" w:rsidRDefault="009A3A0D" w:rsidP="00CD3E18">
      <w:pPr>
        <w:pStyle w:val="af0"/>
        <w:numPr>
          <w:ilvl w:val="0"/>
          <w:numId w:val="33"/>
        </w:numPr>
        <w:spacing w:line="360" w:lineRule="auto"/>
        <w:rPr>
          <w:rFonts w:cs="Times New Roman"/>
          <w:sz w:val="24"/>
          <w:lang w:bidi="ar-SA"/>
        </w:rPr>
      </w:pPr>
      <w:r w:rsidRPr="009A3A0D">
        <w:rPr>
          <w:rFonts w:cs="Times New Roman"/>
          <w:sz w:val="24"/>
          <w:lang w:bidi="ar-SA"/>
        </w:rPr>
        <w:t>Различают полные и неполные временные ряды в зависимости от того, следуют ли даты регистрации или окончания периодов друг за другом с равными интервалами.</w:t>
      </w:r>
    </w:p>
    <w:p w:rsidR="0024700A" w:rsidRPr="009A3A0D" w:rsidRDefault="009A3A0D" w:rsidP="009A3A0D">
      <w:pPr>
        <w:spacing w:line="360" w:lineRule="auto"/>
        <w:rPr>
          <w:rFonts w:cs="Times New Roman"/>
          <w:sz w:val="24"/>
          <w:lang w:bidi="ar-SA"/>
        </w:rPr>
      </w:pPr>
      <w:r w:rsidRPr="009A3A0D">
        <w:rPr>
          <w:rFonts w:cs="Times New Roman"/>
          <w:sz w:val="24"/>
          <w:lang w:bidi="ar-SA"/>
        </w:rPr>
        <w:t>Изучение временных рядов очень важно для выявления закономерностей и зависимостей их изменения на протяжении длительного периода. Однако это сложный процесс, так как данные зависимости формируются под воздействием множества факторов.</w:t>
      </w:r>
      <w:r>
        <w:rPr>
          <w:rFonts w:cs="Times New Roman"/>
          <w:sz w:val="24"/>
          <w:lang w:bidi="ar-SA"/>
        </w:rPr>
        <w:t xml:space="preserve"> </w:t>
      </w:r>
      <w:r w:rsidR="0024700A" w:rsidRPr="009A3A0D">
        <w:rPr>
          <w:rFonts w:cs="Times New Roman"/>
          <w:sz w:val="24"/>
          <w:lang w:bidi="ar-SA"/>
        </w:rPr>
        <w:t>Выделяется две группы:</w:t>
      </w:r>
    </w:p>
    <w:p w:rsidR="0024700A" w:rsidRPr="004B701E" w:rsidRDefault="0024700A" w:rsidP="00CD3E18">
      <w:pPr>
        <w:pStyle w:val="af0"/>
        <w:numPr>
          <w:ilvl w:val="0"/>
          <w:numId w:val="25"/>
        </w:numPr>
        <w:spacing w:line="360" w:lineRule="auto"/>
        <w:rPr>
          <w:rFonts w:cs="Times New Roman"/>
          <w:sz w:val="24"/>
          <w:lang w:bidi="ar-SA"/>
        </w:rPr>
      </w:pPr>
      <w:r w:rsidRPr="004B701E">
        <w:rPr>
          <w:rFonts w:cs="Times New Roman"/>
          <w:sz w:val="24"/>
          <w:lang w:bidi="ar-SA"/>
        </w:rPr>
        <w:t>определяющие основную тенденцию динамики;</w:t>
      </w:r>
    </w:p>
    <w:p w:rsidR="004B701E" w:rsidRPr="004B701E" w:rsidRDefault="0024700A" w:rsidP="00CD3E18">
      <w:pPr>
        <w:pStyle w:val="af0"/>
        <w:numPr>
          <w:ilvl w:val="0"/>
          <w:numId w:val="25"/>
        </w:numPr>
        <w:spacing w:line="360" w:lineRule="auto"/>
        <w:rPr>
          <w:rFonts w:cs="Times New Roman"/>
          <w:sz w:val="24"/>
          <w:lang w:bidi="ar-SA"/>
        </w:rPr>
      </w:pPr>
      <w:r w:rsidRPr="004B701E">
        <w:rPr>
          <w:rFonts w:cs="Times New Roman"/>
          <w:sz w:val="24"/>
          <w:lang w:bidi="ar-SA"/>
        </w:rPr>
        <w:t>вызывающие случайные колебания.</w:t>
      </w:r>
    </w:p>
    <w:p w:rsidR="004B701E" w:rsidRPr="004B701E" w:rsidRDefault="004B701E" w:rsidP="004B701E">
      <w:pPr>
        <w:spacing w:line="360" w:lineRule="auto"/>
        <w:ind w:left="360" w:firstLine="348"/>
        <w:rPr>
          <w:rFonts w:cs="Times New Roman"/>
          <w:sz w:val="24"/>
          <w:lang w:bidi="ar-SA"/>
        </w:rPr>
      </w:pPr>
      <w:r w:rsidRPr="004B701E">
        <w:rPr>
          <w:rFonts w:cs="Times New Roman"/>
          <w:sz w:val="24"/>
          <w:lang w:bidi="ar-SA"/>
        </w:rPr>
        <w:t xml:space="preserve">Временной ряд можно </w:t>
      </w:r>
      <w:r w:rsidR="005A7CAB" w:rsidRPr="005A7CAB">
        <w:rPr>
          <w:rFonts w:cs="Times New Roman"/>
          <w:sz w:val="24"/>
          <w:lang w:bidi="ar-SA"/>
        </w:rPr>
        <w:t>выразить как сумму двух величин</w:t>
      </w:r>
      <w:r w:rsidRPr="004B701E">
        <w:rPr>
          <w:rFonts w:cs="Times New Roman"/>
          <w:sz w:val="24"/>
          <w:lang w:bidi="ar-SA"/>
        </w:rPr>
        <w:t>:</w:t>
      </w:r>
    </w:p>
    <w:p w:rsidR="004B701E" w:rsidRPr="004B701E" w:rsidRDefault="00DC7088" w:rsidP="004B701E">
      <w:pPr>
        <w:spacing w:line="360" w:lineRule="auto"/>
        <w:ind w:left="360" w:firstLine="0"/>
        <w:jc w:val="center"/>
        <w:rPr>
          <w:rFonts w:cs="Times New Roman"/>
          <w:sz w:val="24"/>
          <w:lang w:bidi="ar-SA"/>
        </w:rPr>
      </w:pPr>
      <m:oMathPara>
        <m:oMath>
          <m:sSub>
            <m:sSubPr>
              <m:ctrlPr>
                <w:rPr>
                  <w:rFonts w:ascii="Cambria Math" w:hAnsi="Cambria Math" w:cs="Cambria Math"/>
                  <w:i/>
                  <w:sz w:val="24"/>
                  <w:lang w:bidi="ar-SA"/>
                </w:rPr>
              </m:ctrlPr>
            </m:sSubPr>
            <m:e>
              <m:r>
                <w:rPr>
                  <w:rFonts w:ascii="Cambria Math" w:hAnsi="Cambria Math" w:cs="Cambria Math"/>
                  <w:sz w:val="24"/>
                  <w:lang w:bidi="ar-SA"/>
                </w:rPr>
                <m:t>x</m:t>
              </m:r>
            </m:e>
            <m:sub>
              <m:r>
                <w:rPr>
                  <w:rFonts w:ascii="Cambria Math" w:hAnsi="Cambria Math" w:cs="Cambria Math"/>
                  <w:sz w:val="24"/>
                  <w:lang w:bidi="ar-SA"/>
                </w:rPr>
                <m:t>t</m:t>
              </m:r>
            </m:sub>
          </m:sSub>
          <m:r>
            <w:rPr>
              <w:rFonts w:ascii="Cambria Math" w:hAnsi="Cambria Math" w:cs="Times New Roman"/>
              <w:sz w:val="24"/>
              <w:lang w:bidi="ar-SA"/>
            </w:rPr>
            <m:t>=</m:t>
          </m:r>
          <m:sSub>
            <m:sSubPr>
              <m:ctrlPr>
                <w:rPr>
                  <w:rFonts w:ascii="Cambria Math" w:hAnsi="Cambria Math" w:cs="Cambria Math"/>
                  <w:i/>
                  <w:sz w:val="24"/>
                  <w:lang w:bidi="ar-SA"/>
                </w:rPr>
              </m:ctrlPr>
            </m:sSubPr>
            <m:e>
              <m:r>
                <w:rPr>
                  <w:rFonts w:ascii="Cambria Math" w:hAnsi="Cambria Math" w:cs="Cambria Math"/>
                  <w:sz w:val="24"/>
                  <w:lang w:bidi="ar-SA"/>
                </w:rPr>
                <m:t>ξ</m:t>
              </m:r>
            </m:e>
            <m:sub>
              <m:r>
                <w:rPr>
                  <w:rFonts w:ascii="Cambria Math" w:hAnsi="Cambria Math" w:cs="Cambria Math"/>
                  <w:sz w:val="24"/>
                  <w:lang w:bidi="ar-SA"/>
                </w:rPr>
                <m:t>t</m:t>
              </m:r>
            </m:sub>
          </m:sSub>
          <m:r>
            <w:rPr>
              <w:rFonts w:ascii="Cambria Math" w:hAnsi="Cambria Math" w:cs="Times New Roman"/>
              <w:sz w:val="24"/>
              <w:lang w:bidi="ar-SA"/>
            </w:rPr>
            <m:t>+</m:t>
          </m:r>
          <m:sSub>
            <m:sSubPr>
              <m:ctrlPr>
                <w:rPr>
                  <w:rFonts w:ascii="Cambria Math" w:hAnsi="Cambria Math" w:cs="Cambria Math"/>
                  <w:i/>
                  <w:sz w:val="24"/>
                  <w:lang w:bidi="ar-SA"/>
                </w:rPr>
              </m:ctrlPr>
            </m:sSubPr>
            <m:e>
              <m:r>
                <w:rPr>
                  <w:rFonts w:ascii="Cambria Math" w:hAnsi="Cambria Math" w:cs="Cambria Math"/>
                  <w:sz w:val="24"/>
                  <w:lang w:bidi="ar-SA"/>
                </w:rPr>
                <m:t>ϵ</m:t>
              </m:r>
            </m:e>
            <m:sub>
              <m:r>
                <w:rPr>
                  <w:rFonts w:ascii="Cambria Math" w:hAnsi="Cambria Math" w:cs="Cambria Math"/>
                  <w:sz w:val="24"/>
                  <w:lang w:bidi="ar-SA"/>
                </w:rPr>
                <m:t>t</m:t>
              </m:r>
            </m:sub>
          </m:sSub>
        </m:oMath>
      </m:oMathPara>
    </w:p>
    <w:p w:rsidR="004A0C7B" w:rsidRDefault="005A7CAB" w:rsidP="00ED6A16">
      <w:pPr>
        <w:spacing w:line="360" w:lineRule="auto"/>
        <w:ind w:firstLine="0"/>
        <w:rPr>
          <w:rFonts w:cs="Times New Roman"/>
          <w:sz w:val="24"/>
          <w:lang w:bidi="ar-SA"/>
        </w:rPr>
      </w:pPr>
      <w:r w:rsidRPr="005A7CAB">
        <w:rPr>
          <w:rFonts w:cs="Times New Roman"/>
          <w:sz w:val="24"/>
          <w:lang w:bidi="ar-SA"/>
        </w:rPr>
        <w:lastRenderedPageBreak/>
        <w:t xml:space="preserve">Величина </w:t>
      </w:r>
      <m:oMath>
        <m:sSub>
          <m:sSubPr>
            <m:ctrlPr>
              <w:rPr>
                <w:rFonts w:ascii="Cambria Math" w:hAnsi="Cambria Math" w:cs="Cambria Math"/>
                <w:i/>
                <w:sz w:val="24"/>
                <w:lang w:bidi="ar-SA"/>
              </w:rPr>
            </m:ctrlPr>
          </m:sSubPr>
          <m:e>
            <m:r>
              <w:rPr>
                <w:rFonts w:ascii="Cambria Math" w:hAnsi="Cambria Math" w:cs="Cambria Math"/>
                <w:sz w:val="24"/>
                <w:lang w:bidi="ar-SA"/>
              </w:rPr>
              <m:t>ϵ</m:t>
            </m:r>
          </m:e>
          <m:sub>
            <m:r>
              <w:rPr>
                <w:rFonts w:ascii="Cambria Math" w:hAnsi="Cambria Math" w:cs="Cambria Math"/>
                <w:sz w:val="24"/>
                <w:lang w:bidi="ar-SA"/>
              </w:rPr>
              <m:t>t</m:t>
            </m:r>
          </m:sub>
        </m:sSub>
        <m:r>
          <w:rPr>
            <w:rFonts w:ascii="Cambria Math" w:hAnsi="Cambria Math" w:cs="Cambria Math"/>
            <w:sz w:val="24"/>
            <w:lang w:bidi="ar-SA"/>
          </w:rPr>
          <m:t xml:space="preserve"> </m:t>
        </m:r>
      </m:oMath>
      <w:r w:rsidRPr="005A7CAB">
        <w:rPr>
          <w:rFonts w:cs="Times New Roman"/>
          <w:sz w:val="24"/>
          <w:lang w:bidi="ar-SA"/>
        </w:rPr>
        <w:t xml:space="preserve"> является случайной величиной, не автокоррелированной и со средним значением равным нулю</w:t>
      </w:r>
      <w:r w:rsidR="004B701E" w:rsidRPr="004B701E">
        <w:rPr>
          <w:rFonts w:cs="Times New Roman"/>
          <w:sz w:val="24"/>
          <w:lang w:bidi="ar-SA"/>
        </w:rPr>
        <w:t xml:space="preserve">, а </w:t>
      </w:r>
      <m:oMath>
        <m:sSub>
          <m:sSubPr>
            <m:ctrlPr>
              <w:rPr>
                <w:rFonts w:ascii="Cambria Math" w:hAnsi="Cambria Math" w:cs="Cambria Math"/>
                <w:i/>
                <w:sz w:val="24"/>
                <w:lang w:bidi="ar-SA"/>
              </w:rPr>
            </m:ctrlPr>
          </m:sSubPr>
          <m:e>
            <m:r>
              <w:rPr>
                <w:rFonts w:ascii="Cambria Math" w:hAnsi="Cambria Math" w:cs="Cambria Math"/>
                <w:sz w:val="24"/>
                <w:lang w:bidi="ar-SA"/>
              </w:rPr>
              <m:t>ξ</m:t>
            </m:r>
          </m:e>
          <m:sub>
            <m:r>
              <w:rPr>
                <w:rFonts w:ascii="Cambria Math" w:hAnsi="Cambria Math" w:cs="Cambria Math"/>
                <w:sz w:val="24"/>
                <w:lang w:bidi="ar-SA"/>
              </w:rPr>
              <m:t>t</m:t>
            </m:r>
          </m:sub>
        </m:sSub>
      </m:oMath>
      <w:r w:rsidR="002C1914" w:rsidRPr="004B701E">
        <w:rPr>
          <w:rFonts w:cs="Times New Roman"/>
          <w:sz w:val="24"/>
          <w:lang w:bidi="ar-SA"/>
        </w:rPr>
        <w:t xml:space="preserve"> </w:t>
      </w:r>
      <w:r w:rsidRPr="005A7CAB">
        <w:rPr>
          <w:rFonts w:cs="Times New Roman"/>
          <w:sz w:val="24"/>
          <w:lang w:bidi="ar-SA"/>
        </w:rPr>
        <w:t xml:space="preserve">может быть как детерминированной функцией, так и случайным процессом, либо их комбинацией. </w:t>
      </w:r>
      <w:r w:rsidR="004B701E" w:rsidRPr="004B701E">
        <w:rPr>
          <w:rFonts w:cs="Times New Roman"/>
          <w:sz w:val="24"/>
          <w:lang w:bidi="ar-SA"/>
        </w:rPr>
        <w:t xml:space="preserve"> </w:t>
      </w:r>
      <w:r w:rsidRPr="005A7CAB">
        <w:rPr>
          <w:rFonts w:cs="Times New Roman"/>
          <w:sz w:val="24"/>
          <w:lang w:bidi="ar-SA"/>
        </w:rPr>
        <w:t xml:space="preserve"> Разница между</w:t>
      </w:r>
      <w:r>
        <w:rPr>
          <w:rFonts w:cs="Times New Roman"/>
          <w:sz w:val="24"/>
          <w:lang w:bidi="ar-SA"/>
        </w:rPr>
        <w:t xml:space="preserve"> </w:t>
      </w:r>
      <m:oMath>
        <m:sSub>
          <m:sSubPr>
            <m:ctrlPr>
              <w:rPr>
                <w:rFonts w:ascii="Cambria Math" w:hAnsi="Cambria Math" w:cs="Cambria Math"/>
                <w:i/>
                <w:sz w:val="24"/>
                <w:lang w:bidi="ar-SA"/>
              </w:rPr>
            </m:ctrlPr>
          </m:sSubPr>
          <m:e>
            <m:r>
              <w:rPr>
                <w:rFonts w:ascii="Cambria Math" w:hAnsi="Cambria Math" w:cs="Cambria Math"/>
                <w:sz w:val="24"/>
                <w:lang w:bidi="ar-SA"/>
              </w:rPr>
              <m:t>ϵ</m:t>
            </m:r>
          </m:e>
          <m:sub>
            <m:r>
              <w:rPr>
                <w:rFonts w:ascii="Cambria Math" w:hAnsi="Cambria Math" w:cs="Cambria Math"/>
                <w:sz w:val="24"/>
                <w:lang w:bidi="ar-SA"/>
              </w:rPr>
              <m:t>t</m:t>
            </m:r>
          </m:sub>
        </m:sSub>
      </m:oMath>
      <w:r w:rsidR="004B701E" w:rsidRPr="004B701E">
        <w:rPr>
          <w:rFonts w:cs="Times New Roman"/>
          <w:sz w:val="24"/>
          <w:lang w:bidi="ar-SA"/>
        </w:rPr>
        <w:t xml:space="preserve"> и </w:t>
      </w:r>
      <m:oMath>
        <m:sSub>
          <m:sSubPr>
            <m:ctrlPr>
              <w:rPr>
                <w:rFonts w:ascii="Cambria Math" w:hAnsi="Cambria Math" w:cs="Cambria Math"/>
                <w:i/>
                <w:sz w:val="24"/>
                <w:lang w:bidi="ar-SA"/>
              </w:rPr>
            </m:ctrlPr>
          </m:sSubPr>
          <m:e>
            <m:r>
              <w:rPr>
                <w:rFonts w:ascii="Cambria Math" w:hAnsi="Cambria Math" w:cs="Cambria Math"/>
                <w:sz w:val="24"/>
                <w:lang w:bidi="ar-SA"/>
              </w:rPr>
              <m:t>ξ</m:t>
            </m:r>
          </m:e>
          <m:sub>
            <m:r>
              <w:rPr>
                <w:rFonts w:ascii="Cambria Math" w:hAnsi="Cambria Math" w:cs="Cambria Math"/>
                <w:sz w:val="24"/>
                <w:lang w:bidi="ar-SA"/>
              </w:rPr>
              <m:t>t</m:t>
            </m:r>
          </m:sub>
        </m:sSub>
      </m:oMath>
      <w:r w:rsidR="004B701E" w:rsidRPr="004B701E">
        <w:rPr>
          <w:rFonts w:cs="Times New Roman"/>
          <w:sz w:val="24"/>
          <w:lang w:bidi="ar-SA"/>
        </w:rPr>
        <w:t xml:space="preserve"> </w:t>
      </w:r>
      <w:r w:rsidR="001B3D87" w:rsidRPr="001B3D87">
        <w:rPr>
          <w:rFonts w:cs="Times New Roman"/>
          <w:sz w:val="24"/>
          <w:lang w:bidi="ar-SA"/>
        </w:rPr>
        <w:t>заключается в том, что</w:t>
      </w:r>
      <w:r w:rsidR="004B701E" w:rsidRPr="004B701E">
        <w:rPr>
          <w:rFonts w:cs="Times New Roman"/>
          <w:sz w:val="24"/>
          <w:lang w:bidi="ar-SA"/>
        </w:rPr>
        <w:t xml:space="preserve"> </w:t>
      </w:r>
      <m:oMath>
        <m:sSub>
          <m:sSubPr>
            <m:ctrlPr>
              <w:rPr>
                <w:rFonts w:ascii="Cambria Math" w:hAnsi="Cambria Math" w:cs="Cambria Math"/>
                <w:i/>
                <w:sz w:val="24"/>
                <w:lang w:bidi="ar-SA"/>
              </w:rPr>
            </m:ctrlPr>
          </m:sSubPr>
          <m:e>
            <m:r>
              <w:rPr>
                <w:rFonts w:ascii="Cambria Math" w:hAnsi="Cambria Math" w:cs="Cambria Math"/>
                <w:sz w:val="24"/>
                <w:lang w:bidi="ar-SA"/>
              </w:rPr>
              <m:t>ϵ</m:t>
            </m:r>
          </m:e>
          <m:sub>
            <m:r>
              <w:rPr>
                <w:rFonts w:ascii="Cambria Math" w:hAnsi="Cambria Math" w:cs="Cambria Math"/>
                <w:sz w:val="24"/>
                <w:lang w:bidi="ar-SA"/>
              </w:rPr>
              <m:t>t</m:t>
            </m:r>
          </m:sub>
        </m:sSub>
      </m:oMath>
      <w:r w:rsidR="004B701E" w:rsidRPr="004B701E">
        <w:rPr>
          <w:rFonts w:cs="Times New Roman"/>
          <w:sz w:val="24"/>
          <w:lang w:bidi="ar-SA"/>
        </w:rPr>
        <w:t xml:space="preserve"> влияет только на значение </w:t>
      </w:r>
      <w:r w:rsidR="001B3D87">
        <w:rPr>
          <w:rFonts w:cs="Times New Roman"/>
          <w:sz w:val="24"/>
          <w:lang w:bidi="ar-SA"/>
        </w:rPr>
        <w:t>т</w:t>
      </w:r>
      <w:r w:rsidR="001B3D87" w:rsidRPr="001B3D87">
        <w:rPr>
          <w:rFonts w:cs="Times New Roman"/>
          <w:sz w:val="24"/>
          <w:lang w:bidi="ar-SA"/>
        </w:rPr>
        <w:t>екущего периода, тогда как</w:t>
      </w:r>
      <w:r w:rsidR="002C1914" w:rsidRPr="004B701E">
        <w:rPr>
          <w:rFonts w:cs="Times New Roman"/>
          <w:sz w:val="24"/>
          <w:lang w:bidi="ar-SA"/>
        </w:rPr>
        <w:t xml:space="preserve"> </w:t>
      </w:r>
      <m:oMath>
        <m:sSub>
          <m:sSubPr>
            <m:ctrlPr>
              <w:rPr>
                <w:rFonts w:ascii="Cambria Math" w:hAnsi="Cambria Math" w:cs="Cambria Math"/>
                <w:i/>
                <w:sz w:val="24"/>
                <w:lang w:bidi="ar-SA"/>
              </w:rPr>
            </m:ctrlPr>
          </m:sSubPr>
          <m:e>
            <m:r>
              <w:rPr>
                <w:rFonts w:ascii="Cambria Math" w:hAnsi="Cambria Math" w:cs="Cambria Math"/>
                <w:sz w:val="24"/>
                <w:lang w:bidi="ar-SA"/>
              </w:rPr>
              <m:t>ξ</m:t>
            </m:r>
          </m:e>
          <m:sub>
            <m:r>
              <w:rPr>
                <w:rFonts w:ascii="Cambria Math" w:hAnsi="Cambria Math" w:cs="Cambria Math"/>
                <w:sz w:val="24"/>
                <w:lang w:bidi="ar-SA"/>
              </w:rPr>
              <m:t>t</m:t>
            </m:r>
          </m:sub>
        </m:sSub>
      </m:oMath>
      <w:r w:rsidR="001B3D87">
        <w:rPr>
          <w:rFonts w:cs="Times New Roman"/>
          <w:sz w:val="24"/>
          <w:lang w:bidi="ar-SA"/>
        </w:rPr>
        <w:t xml:space="preserve"> </w:t>
      </w:r>
      <w:r w:rsidR="001B3D87" w:rsidRPr="001B3D87">
        <w:rPr>
          <w:rFonts w:cs="Times New Roman"/>
          <w:sz w:val="24"/>
          <w:lang w:bidi="ar-SA"/>
        </w:rPr>
        <w:t>может воздействовать на несколько или все последующие периоды.</w:t>
      </w:r>
      <w:r w:rsidR="004B701E" w:rsidRPr="004B701E">
        <w:rPr>
          <w:rFonts w:cs="Times New Roman"/>
          <w:sz w:val="24"/>
          <w:lang w:bidi="ar-SA"/>
        </w:rPr>
        <w:t xml:space="preserve"> </w:t>
      </w:r>
      <w:r w:rsidR="00362410" w:rsidRPr="00362410">
        <w:rPr>
          <w:rFonts w:cs="Times New Roman"/>
          <w:sz w:val="24"/>
          <w:lang w:bidi="ar-SA"/>
        </w:rPr>
        <w:t>Основная тенденция или тренд определяет характер изменения явления в течение длительного времени, без учета случайных факторов. Тренд может быть детерминированным или случайным и обозначается через</w:t>
      </w:r>
      <w:r w:rsidR="004B701E" w:rsidRPr="004B701E">
        <w:rPr>
          <w:rFonts w:cs="Times New Roman"/>
          <w:sz w:val="24"/>
          <w:lang w:bidi="ar-SA"/>
        </w:rPr>
        <w:t xml:space="preserve"> </w:t>
      </w:r>
      <m:oMath>
        <m:sSub>
          <m:sSubPr>
            <m:ctrlPr>
              <w:rPr>
                <w:rFonts w:ascii="Cambria Math" w:hAnsi="Cambria Math" w:cs="Cambria Math"/>
                <w:i/>
                <w:sz w:val="24"/>
                <w:lang w:bidi="ar-SA"/>
              </w:rPr>
            </m:ctrlPr>
          </m:sSubPr>
          <m:e>
            <m:r>
              <w:rPr>
                <w:rFonts w:ascii="Cambria Math" w:hAnsi="Cambria Math" w:cs="Cambria Math"/>
                <w:sz w:val="24"/>
                <w:lang w:bidi="ar-SA"/>
              </w:rPr>
              <m:t>ξ</m:t>
            </m:r>
          </m:e>
          <m:sub>
            <m:r>
              <w:rPr>
                <w:rFonts w:ascii="Cambria Math" w:hAnsi="Cambria Math" w:cs="Cambria Math"/>
                <w:sz w:val="24"/>
                <w:lang w:bidi="ar-SA"/>
              </w:rPr>
              <m:t>t</m:t>
            </m:r>
          </m:sub>
        </m:sSub>
      </m:oMath>
      <w:r w:rsidR="004B701E" w:rsidRPr="004B701E">
        <w:rPr>
          <w:rFonts w:cs="Times New Roman"/>
          <w:sz w:val="24"/>
          <w:lang w:bidi="ar-SA"/>
        </w:rPr>
        <w:t xml:space="preserve"> </w:t>
      </w:r>
      <w:r w:rsidR="00362410">
        <w:rPr>
          <w:rFonts w:cs="Times New Roman"/>
          <w:sz w:val="24"/>
          <w:lang w:bidi="ar-SA"/>
        </w:rPr>
        <w:t>,</w:t>
      </w:r>
      <w:r w:rsidR="004B701E" w:rsidRPr="004B701E">
        <w:rPr>
          <w:rFonts w:cs="Times New Roman"/>
          <w:sz w:val="24"/>
          <w:lang w:bidi="ar-SA"/>
        </w:rPr>
        <w:t xml:space="preserve"> </w:t>
      </w:r>
      <w:r w:rsidR="00362410" w:rsidRPr="00362410">
        <w:rPr>
          <w:rFonts w:cs="Times New Roman"/>
          <w:sz w:val="24"/>
          <w:lang w:bidi="ar-SA"/>
        </w:rPr>
        <w:t xml:space="preserve">а колебания </w:t>
      </w:r>
      <w:r w:rsidR="001D5B2C" w:rsidRPr="00362410">
        <w:rPr>
          <w:rFonts w:cs="Times New Roman"/>
          <w:sz w:val="24"/>
          <w:lang w:bidi="ar-SA"/>
        </w:rPr>
        <w:t>— это</w:t>
      </w:r>
      <w:r w:rsidR="00362410" w:rsidRPr="00362410">
        <w:rPr>
          <w:rFonts w:cs="Times New Roman"/>
          <w:sz w:val="24"/>
          <w:lang w:bidi="ar-SA"/>
        </w:rPr>
        <w:t xml:space="preserve"> отклонения уровней от тренда.</w:t>
      </w:r>
      <w:r w:rsidR="00362410">
        <w:rPr>
          <w:rFonts w:cs="Times New Roman"/>
          <w:sz w:val="24"/>
          <w:lang w:bidi="ar-SA"/>
        </w:rPr>
        <w:t xml:space="preserve"> </w:t>
      </w:r>
      <w:r w:rsidR="00DE74BD" w:rsidRPr="00DE74BD">
        <w:rPr>
          <w:rFonts w:cs="Times New Roman"/>
          <w:sz w:val="24"/>
          <w:lang w:bidi="ar-SA"/>
        </w:rPr>
        <w:t>Можно наблюдать иерархию тенденций и колебаний: та величина, которая для, например столетия, выступает как колебания, на интервале времени низшего порядка, например трех-пяти лет, может выступать как тенденция.</w:t>
      </w:r>
      <w:r w:rsidR="00DE74BD">
        <w:rPr>
          <w:rFonts w:cs="Times New Roman"/>
          <w:sz w:val="24"/>
          <w:lang w:bidi="ar-SA"/>
        </w:rPr>
        <w:t xml:space="preserve"> </w:t>
      </w:r>
      <w:r w:rsidR="00ED6A16" w:rsidRPr="00ED6A16">
        <w:rPr>
          <w:rFonts w:cs="Times New Roman"/>
          <w:sz w:val="24"/>
          <w:lang w:bidi="ar-SA"/>
        </w:rPr>
        <w:t>Временной ряд можно представить в виде комбинации четырех компонент: тренда, регулярных колебаний вокруг тренда, сезонности и случайного эффекта. Для изучения временного ряда необходимо разложить его на составляющие эти компоненты, которые являются теоретическими величинами и не могут быть наблюдаемыми. Разделение временного ряда на эти компоненты является основной задачей анализа временных рядов.</w:t>
      </w:r>
    </w:p>
    <w:p w:rsidR="00BF42EC" w:rsidRDefault="00ED6A16" w:rsidP="00E957E5">
      <w:pPr>
        <w:spacing w:line="360" w:lineRule="auto"/>
        <w:ind w:firstLine="348"/>
        <w:rPr>
          <w:rFonts w:cs="Times New Roman"/>
          <w:sz w:val="24"/>
          <w:lang w:bidi="ar-SA"/>
        </w:rPr>
      </w:pPr>
      <w:r w:rsidRPr="00ED6A16">
        <w:rPr>
          <w:rFonts w:cs="Times New Roman"/>
          <w:sz w:val="24"/>
          <w:lang w:bidi="ar-SA"/>
        </w:rPr>
        <w:t>Модель является главным инструментом для анализа и прогнозирования временных рядов. Ее удобно использовать в дискретных системах, где можно наблюдать и регулировать процессы через определенные интервалы времени. Термин "модель" имеет два значения: как описание процесса генерации временного ряда и как инструмент для прогнозирования. Основное различие между ними заключается в том, что модель временного ряда показывает фактические значения, а прогнозная модель дает оценку будущих значений временного ряда</w:t>
      </w:r>
      <w:r w:rsidR="004A0C7B" w:rsidRPr="004A0C7B">
        <w:rPr>
          <w:rFonts w:cs="Times New Roman"/>
          <w:sz w:val="24"/>
          <w:lang w:bidi="ar-SA"/>
        </w:rPr>
        <w:t>.</w:t>
      </w:r>
    </w:p>
    <w:p w:rsidR="00453DE9" w:rsidRPr="00874763" w:rsidRDefault="00453DE9" w:rsidP="00453DE9">
      <w:pPr>
        <w:spacing w:after="200" w:line="276" w:lineRule="auto"/>
        <w:ind w:firstLine="0"/>
        <w:jc w:val="left"/>
        <w:rPr>
          <w:rFonts w:cs="Times New Roman"/>
          <w:sz w:val="24"/>
          <w:lang w:bidi="ar-SA"/>
        </w:rPr>
      </w:pPr>
      <w:r w:rsidRPr="00874763">
        <w:rPr>
          <w:rFonts w:cs="Times New Roman"/>
        </w:rPr>
        <w:br w:type="page"/>
      </w:r>
    </w:p>
    <w:p w:rsidR="00D524B6" w:rsidRPr="000D7DED" w:rsidRDefault="00D524B6" w:rsidP="00D524B6">
      <w:pPr>
        <w:pStyle w:val="2"/>
        <w:ind w:firstLine="0"/>
        <w:rPr>
          <w:rFonts w:ascii="Times New Roman" w:hAnsi="Times New Roman" w:cs="Times New Roman"/>
          <w:color w:val="auto"/>
        </w:rPr>
      </w:pPr>
      <w:bookmarkStart w:id="7" w:name="_Toc150355106"/>
      <w:r w:rsidRPr="000D7DED">
        <w:rPr>
          <w:rFonts w:ascii="Times New Roman" w:hAnsi="Times New Roman" w:cs="Times New Roman"/>
          <w:color w:val="auto"/>
        </w:rPr>
        <w:lastRenderedPageBreak/>
        <w:t>Лабораторная работа №</w:t>
      </w:r>
      <w:r>
        <w:rPr>
          <w:rFonts w:ascii="Times New Roman" w:hAnsi="Times New Roman" w:cs="Times New Roman"/>
          <w:color w:val="auto"/>
        </w:rPr>
        <w:t>1</w:t>
      </w:r>
      <w:bookmarkEnd w:id="7"/>
    </w:p>
    <w:p w:rsidR="00107F6F" w:rsidRPr="00D85FDA" w:rsidRDefault="00107F6F" w:rsidP="00107F6F">
      <w:pPr>
        <w:spacing w:after="240" w:line="360" w:lineRule="auto"/>
        <w:ind w:firstLine="426"/>
        <w:rPr>
          <w:rFonts w:cs="Times New Roman"/>
          <w:sz w:val="24"/>
        </w:rPr>
      </w:pPr>
      <w:r w:rsidRPr="00D85FDA">
        <w:rPr>
          <w:rFonts w:cs="Times New Roman"/>
          <w:sz w:val="24"/>
        </w:rPr>
        <w:t xml:space="preserve">Тема лабораторной работы: </w:t>
      </w:r>
      <w:r>
        <w:rPr>
          <w:rFonts w:cs="Times New Roman"/>
          <w:sz w:val="24"/>
        </w:rPr>
        <w:t>п</w:t>
      </w:r>
      <w:r w:rsidRPr="00107F6F">
        <w:rPr>
          <w:rFonts w:cs="Times New Roman"/>
          <w:sz w:val="24"/>
        </w:rPr>
        <w:t>одготовка и оценка набора многомерных данных</w:t>
      </w:r>
      <w:r>
        <w:rPr>
          <w:rFonts w:cs="Times New Roman"/>
          <w:sz w:val="24"/>
        </w:rPr>
        <w:t>.</w:t>
      </w:r>
    </w:p>
    <w:p w:rsidR="00107F6F" w:rsidRPr="00D85FDA" w:rsidRDefault="00107F6F" w:rsidP="00107F6F">
      <w:pPr>
        <w:spacing w:line="360" w:lineRule="auto"/>
        <w:ind w:firstLine="0"/>
        <w:rPr>
          <w:rFonts w:cs="Times New Roman"/>
          <w:b/>
          <w:sz w:val="24"/>
        </w:rPr>
      </w:pPr>
      <w:r w:rsidRPr="00D85FDA">
        <w:rPr>
          <w:rFonts w:cs="Times New Roman"/>
          <w:b/>
          <w:sz w:val="24"/>
        </w:rPr>
        <w:t>Методические рекомендации и материалы</w:t>
      </w:r>
    </w:p>
    <w:p w:rsidR="00135109" w:rsidRDefault="00135109" w:rsidP="00135109">
      <w:pPr>
        <w:spacing w:line="360" w:lineRule="auto"/>
        <w:rPr>
          <w:sz w:val="24"/>
        </w:rPr>
      </w:pPr>
      <w:r w:rsidRPr="00135109">
        <w:rPr>
          <w:sz w:val="24"/>
        </w:rPr>
        <w:t xml:space="preserve">Для выбора набора данных можно обратиться к агрегаторам, которые предоставляют ссылки на открытые наборы данных. Примером такого агрегатора является сайт </w:t>
      </w:r>
      <w:r w:rsidRPr="00135109">
        <w:rPr>
          <w:sz w:val="24"/>
          <w:lang w:val="en-US"/>
        </w:rPr>
        <w:t>proglib</w:t>
      </w:r>
      <w:r w:rsidRPr="00135109">
        <w:rPr>
          <w:sz w:val="24"/>
        </w:rPr>
        <w:t xml:space="preserve">: </w:t>
      </w:r>
      <w:r w:rsidRPr="0009770E">
        <w:rPr>
          <w:sz w:val="24"/>
        </w:rPr>
        <w:t>https://proglib.io/p/top-30-resursov-s-dannymi-dlya-mashinnogo-obucheniya-2022-03-31</w:t>
      </w:r>
      <w:r w:rsidRPr="00135109">
        <w:rPr>
          <w:sz w:val="24"/>
        </w:rPr>
        <w:t xml:space="preserve"> , здесь в качестве источника для лабораторной работы был выбран источник из раздела «Датасеты общего назначения» - «Министерство Культуры РФ»: </w:t>
      </w:r>
      <w:hyperlink r:id="rId13" w:history="1">
        <w:r w:rsidRPr="00135109">
          <w:rPr>
            <w:rStyle w:val="aa"/>
            <w:sz w:val="24"/>
          </w:rPr>
          <w:t>https://opendata.mkrf.ru/opendata/7705851331-national_film_identities</w:t>
        </w:r>
      </w:hyperlink>
      <w:r w:rsidRPr="00135109">
        <w:rPr>
          <w:sz w:val="24"/>
        </w:rPr>
        <w:t>. Набор данных представляет из себя «Реестр удостоверений национального фильма», представляет из себя 63 столбца и 36207 строк, в которых содержится информация о фильмах, соответствующих статусу национального фильма, их параметрах, продюсерах, авторах, сроках действия удостоверений.</w:t>
      </w:r>
      <w:r w:rsidR="0009770E" w:rsidRPr="0009770E">
        <w:rPr>
          <w:sz w:val="24"/>
        </w:rPr>
        <w:t xml:space="preserve"> </w:t>
      </w:r>
      <w:r w:rsidR="0009770E">
        <w:rPr>
          <w:sz w:val="24"/>
        </w:rPr>
        <w:t>Примеры полей:</w:t>
      </w:r>
    </w:p>
    <w:p w:rsidR="0009770E" w:rsidRDefault="0009770E" w:rsidP="00CD3E18">
      <w:pPr>
        <w:pStyle w:val="af0"/>
        <w:numPr>
          <w:ilvl w:val="0"/>
          <w:numId w:val="28"/>
        </w:numPr>
        <w:spacing w:line="360" w:lineRule="auto"/>
        <w:rPr>
          <w:sz w:val="24"/>
        </w:rPr>
      </w:pPr>
      <w:r w:rsidRPr="0009770E">
        <w:rPr>
          <w:sz w:val="24"/>
        </w:rPr>
        <w:t>Идентификатор записи реестра,</w:t>
      </w:r>
    </w:p>
    <w:p w:rsidR="0009770E" w:rsidRDefault="0009770E" w:rsidP="00CD3E18">
      <w:pPr>
        <w:pStyle w:val="af0"/>
        <w:numPr>
          <w:ilvl w:val="0"/>
          <w:numId w:val="28"/>
        </w:numPr>
        <w:spacing w:line="360" w:lineRule="auto"/>
        <w:rPr>
          <w:sz w:val="24"/>
        </w:rPr>
      </w:pPr>
      <w:r w:rsidRPr="0009770E">
        <w:rPr>
          <w:sz w:val="24"/>
        </w:rPr>
        <w:t>Название фильма,</w:t>
      </w:r>
    </w:p>
    <w:p w:rsidR="0009770E" w:rsidRDefault="0009770E" w:rsidP="00CD3E18">
      <w:pPr>
        <w:pStyle w:val="af0"/>
        <w:numPr>
          <w:ilvl w:val="0"/>
          <w:numId w:val="28"/>
        </w:numPr>
        <w:spacing w:line="360" w:lineRule="auto"/>
        <w:rPr>
          <w:sz w:val="24"/>
        </w:rPr>
      </w:pPr>
      <w:r w:rsidRPr="0009770E">
        <w:rPr>
          <w:sz w:val="24"/>
        </w:rPr>
        <w:t>Вид фильма,</w:t>
      </w:r>
    </w:p>
    <w:p w:rsidR="0009770E" w:rsidRDefault="0009770E" w:rsidP="00CD3E18">
      <w:pPr>
        <w:pStyle w:val="af0"/>
        <w:numPr>
          <w:ilvl w:val="0"/>
          <w:numId w:val="28"/>
        </w:numPr>
        <w:spacing w:line="360" w:lineRule="auto"/>
        <w:rPr>
          <w:sz w:val="24"/>
        </w:rPr>
      </w:pPr>
      <w:r w:rsidRPr="0009770E">
        <w:rPr>
          <w:sz w:val="24"/>
        </w:rPr>
        <w:t>Количество серий,</w:t>
      </w:r>
    </w:p>
    <w:p w:rsidR="0009770E" w:rsidRDefault="0009770E" w:rsidP="00CD3E18">
      <w:pPr>
        <w:pStyle w:val="af0"/>
        <w:numPr>
          <w:ilvl w:val="0"/>
          <w:numId w:val="28"/>
        </w:numPr>
        <w:spacing w:line="360" w:lineRule="auto"/>
        <w:rPr>
          <w:sz w:val="24"/>
        </w:rPr>
      </w:pPr>
      <w:r w:rsidRPr="0009770E">
        <w:rPr>
          <w:sz w:val="24"/>
        </w:rPr>
        <w:t>Формат,</w:t>
      </w:r>
    </w:p>
    <w:p w:rsidR="0009770E" w:rsidRDefault="0009770E" w:rsidP="00CD3E18">
      <w:pPr>
        <w:pStyle w:val="af0"/>
        <w:numPr>
          <w:ilvl w:val="0"/>
          <w:numId w:val="28"/>
        </w:numPr>
        <w:spacing w:line="360" w:lineRule="auto"/>
        <w:rPr>
          <w:sz w:val="24"/>
        </w:rPr>
      </w:pPr>
      <w:r w:rsidRPr="0009770E">
        <w:rPr>
          <w:sz w:val="24"/>
        </w:rPr>
        <w:t>Цвет,</w:t>
      </w:r>
    </w:p>
    <w:p w:rsidR="0009770E" w:rsidRDefault="0009770E" w:rsidP="00CD3E18">
      <w:pPr>
        <w:pStyle w:val="af0"/>
        <w:numPr>
          <w:ilvl w:val="0"/>
          <w:numId w:val="28"/>
        </w:numPr>
        <w:spacing w:line="360" w:lineRule="auto"/>
        <w:rPr>
          <w:sz w:val="24"/>
        </w:rPr>
      </w:pPr>
      <w:r w:rsidRPr="0009770E">
        <w:rPr>
          <w:sz w:val="24"/>
        </w:rPr>
        <w:t>Фонограмма,</w:t>
      </w:r>
    </w:p>
    <w:p w:rsidR="0009770E" w:rsidRDefault="0009770E" w:rsidP="00CD3E18">
      <w:pPr>
        <w:pStyle w:val="af0"/>
        <w:numPr>
          <w:ilvl w:val="0"/>
          <w:numId w:val="28"/>
        </w:numPr>
        <w:spacing w:line="360" w:lineRule="auto"/>
        <w:rPr>
          <w:sz w:val="24"/>
        </w:rPr>
      </w:pPr>
      <w:r w:rsidRPr="0009770E">
        <w:rPr>
          <w:sz w:val="24"/>
        </w:rPr>
        <w:t>Объем фильма,</w:t>
      </w:r>
    </w:p>
    <w:p w:rsidR="0009770E" w:rsidRDefault="0009770E" w:rsidP="00CD3E18">
      <w:pPr>
        <w:pStyle w:val="af0"/>
        <w:numPr>
          <w:ilvl w:val="0"/>
          <w:numId w:val="28"/>
        </w:numPr>
        <w:spacing w:line="360" w:lineRule="auto"/>
        <w:rPr>
          <w:sz w:val="24"/>
        </w:rPr>
      </w:pPr>
      <w:r w:rsidRPr="0009770E">
        <w:rPr>
          <w:sz w:val="24"/>
        </w:rPr>
        <w:t>Автор сценария,</w:t>
      </w:r>
    </w:p>
    <w:p w:rsidR="0009770E" w:rsidRDefault="0009770E" w:rsidP="00CD3E18">
      <w:pPr>
        <w:pStyle w:val="af0"/>
        <w:numPr>
          <w:ilvl w:val="0"/>
          <w:numId w:val="28"/>
        </w:numPr>
        <w:spacing w:line="360" w:lineRule="auto"/>
        <w:rPr>
          <w:sz w:val="24"/>
        </w:rPr>
      </w:pPr>
      <w:r w:rsidRPr="0009770E">
        <w:rPr>
          <w:sz w:val="24"/>
        </w:rPr>
        <w:t>Режиссер,</w:t>
      </w:r>
    </w:p>
    <w:p w:rsidR="0009770E" w:rsidRDefault="0009770E" w:rsidP="00CD3E18">
      <w:pPr>
        <w:pStyle w:val="af0"/>
        <w:numPr>
          <w:ilvl w:val="0"/>
          <w:numId w:val="28"/>
        </w:numPr>
        <w:spacing w:line="360" w:lineRule="auto"/>
        <w:rPr>
          <w:sz w:val="24"/>
        </w:rPr>
      </w:pPr>
      <w:r w:rsidRPr="0009770E">
        <w:rPr>
          <w:sz w:val="24"/>
        </w:rPr>
        <w:t>Композитор,</w:t>
      </w:r>
    </w:p>
    <w:p w:rsidR="0009770E" w:rsidRDefault="0009770E" w:rsidP="00CD3E18">
      <w:pPr>
        <w:pStyle w:val="af0"/>
        <w:numPr>
          <w:ilvl w:val="0"/>
          <w:numId w:val="28"/>
        </w:numPr>
        <w:spacing w:line="360" w:lineRule="auto"/>
        <w:rPr>
          <w:sz w:val="24"/>
        </w:rPr>
      </w:pPr>
      <w:r w:rsidRPr="0009770E">
        <w:rPr>
          <w:sz w:val="24"/>
        </w:rPr>
        <w:t>Продюсер,</w:t>
      </w:r>
    </w:p>
    <w:p w:rsidR="0009770E" w:rsidRDefault="0009770E" w:rsidP="00CD3E18">
      <w:pPr>
        <w:pStyle w:val="af0"/>
        <w:numPr>
          <w:ilvl w:val="0"/>
          <w:numId w:val="28"/>
        </w:numPr>
        <w:spacing w:line="360" w:lineRule="auto"/>
        <w:rPr>
          <w:sz w:val="24"/>
        </w:rPr>
      </w:pPr>
      <w:r w:rsidRPr="0009770E">
        <w:rPr>
          <w:sz w:val="24"/>
        </w:rPr>
        <w:t>Правообладатель,</w:t>
      </w:r>
    </w:p>
    <w:p w:rsidR="0009770E" w:rsidRDefault="0009770E" w:rsidP="00CD3E18">
      <w:pPr>
        <w:pStyle w:val="af0"/>
        <w:numPr>
          <w:ilvl w:val="0"/>
          <w:numId w:val="28"/>
        </w:numPr>
        <w:spacing w:line="360" w:lineRule="auto"/>
        <w:rPr>
          <w:sz w:val="24"/>
        </w:rPr>
      </w:pPr>
      <w:r w:rsidRPr="0009770E">
        <w:rPr>
          <w:sz w:val="24"/>
        </w:rPr>
        <w:t>Юридический адрес продюсера (по месту регистрации),</w:t>
      </w:r>
    </w:p>
    <w:p w:rsidR="0009770E" w:rsidRDefault="0009770E" w:rsidP="00CD3E18">
      <w:pPr>
        <w:pStyle w:val="af0"/>
        <w:numPr>
          <w:ilvl w:val="0"/>
          <w:numId w:val="28"/>
        </w:numPr>
        <w:spacing w:line="360" w:lineRule="auto"/>
        <w:rPr>
          <w:sz w:val="24"/>
        </w:rPr>
      </w:pPr>
      <w:r w:rsidRPr="0009770E">
        <w:rPr>
          <w:sz w:val="24"/>
        </w:rPr>
        <w:t>Продюсер является юридическим лицом,</w:t>
      </w:r>
    </w:p>
    <w:p w:rsidR="0009770E" w:rsidRDefault="0009770E" w:rsidP="00CD3E18">
      <w:pPr>
        <w:pStyle w:val="af0"/>
        <w:numPr>
          <w:ilvl w:val="0"/>
          <w:numId w:val="28"/>
        </w:numPr>
        <w:spacing w:line="360" w:lineRule="auto"/>
        <w:rPr>
          <w:sz w:val="24"/>
        </w:rPr>
      </w:pPr>
      <w:r w:rsidRPr="0009770E">
        <w:rPr>
          <w:sz w:val="24"/>
        </w:rPr>
        <w:t>Начало производства фильма,</w:t>
      </w:r>
    </w:p>
    <w:p w:rsidR="0009770E" w:rsidRDefault="0009770E" w:rsidP="00CD3E18">
      <w:pPr>
        <w:pStyle w:val="af0"/>
        <w:numPr>
          <w:ilvl w:val="0"/>
          <w:numId w:val="28"/>
        </w:numPr>
        <w:spacing w:line="360" w:lineRule="auto"/>
        <w:rPr>
          <w:sz w:val="24"/>
        </w:rPr>
      </w:pPr>
      <w:r w:rsidRPr="0009770E">
        <w:rPr>
          <w:sz w:val="24"/>
        </w:rPr>
        <w:t>Окончание производства,</w:t>
      </w:r>
    </w:p>
    <w:p w:rsidR="0009770E" w:rsidRDefault="0009770E" w:rsidP="00CD3E18">
      <w:pPr>
        <w:pStyle w:val="af0"/>
        <w:numPr>
          <w:ilvl w:val="0"/>
          <w:numId w:val="28"/>
        </w:numPr>
        <w:spacing w:line="360" w:lineRule="auto"/>
        <w:rPr>
          <w:sz w:val="24"/>
        </w:rPr>
      </w:pPr>
      <w:r w:rsidRPr="0009770E">
        <w:rPr>
          <w:sz w:val="24"/>
        </w:rPr>
        <w:t>Дата выдачи удостоверения,</w:t>
      </w:r>
    </w:p>
    <w:p w:rsidR="0009770E" w:rsidRDefault="0009770E" w:rsidP="00CD3E18">
      <w:pPr>
        <w:pStyle w:val="af0"/>
        <w:numPr>
          <w:ilvl w:val="0"/>
          <w:numId w:val="28"/>
        </w:numPr>
        <w:spacing w:line="360" w:lineRule="auto"/>
        <w:rPr>
          <w:sz w:val="24"/>
        </w:rPr>
      </w:pPr>
      <w:r w:rsidRPr="0009770E">
        <w:rPr>
          <w:sz w:val="24"/>
        </w:rPr>
        <w:lastRenderedPageBreak/>
        <w:t>Срок действия удостоверения,</w:t>
      </w:r>
    </w:p>
    <w:p w:rsidR="0009770E" w:rsidRDefault="0009770E" w:rsidP="00CD3E18">
      <w:pPr>
        <w:pStyle w:val="af0"/>
        <w:numPr>
          <w:ilvl w:val="0"/>
          <w:numId w:val="28"/>
        </w:numPr>
        <w:spacing w:line="360" w:lineRule="auto"/>
        <w:rPr>
          <w:sz w:val="24"/>
        </w:rPr>
      </w:pPr>
      <w:r w:rsidRPr="0009770E">
        <w:rPr>
          <w:sz w:val="24"/>
        </w:rPr>
        <w:t>Стадия производства,</w:t>
      </w:r>
    </w:p>
    <w:p w:rsidR="0009770E" w:rsidRDefault="0009770E" w:rsidP="00CD3E18">
      <w:pPr>
        <w:pStyle w:val="af0"/>
        <w:numPr>
          <w:ilvl w:val="0"/>
          <w:numId w:val="28"/>
        </w:numPr>
        <w:spacing w:line="360" w:lineRule="auto"/>
        <w:rPr>
          <w:sz w:val="24"/>
        </w:rPr>
      </w:pPr>
      <w:r w:rsidRPr="0009770E">
        <w:rPr>
          <w:sz w:val="24"/>
        </w:rPr>
        <w:t>Коллекция,</w:t>
      </w:r>
    </w:p>
    <w:p w:rsidR="0009770E" w:rsidRDefault="0009770E" w:rsidP="00CD3E18">
      <w:pPr>
        <w:pStyle w:val="af0"/>
        <w:numPr>
          <w:ilvl w:val="0"/>
          <w:numId w:val="28"/>
        </w:numPr>
        <w:spacing w:line="360" w:lineRule="auto"/>
        <w:rPr>
          <w:sz w:val="24"/>
        </w:rPr>
      </w:pPr>
      <w:r w:rsidRPr="0009770E">
        <w:rPr>
          <w:sz w:val="24"/>
        </w:rPr>
        <w:t>Сметная стоимость,</w:t>
      </w:r>
    </w:p>
    <w:p w:rsidR="0009770E" w:rsidRPr="0009770E" w:rsidRDefault="0009770E" w:rsidP="00CD3E18">
      <w:pPr>
        <w:pStyle w:val="af0"/>
        <w:numPr>
          <w:ilvl w:val="0"/>
          <w:numId w:val="28"/>
        </w:numPr>
        <w:spacing w:line="360" w:lineRule="auto"/>
        <w:rPr>
          <w:sz w:val="24"/>
        </w:rPr>
      </w:pPr>
      <w:r w:rsidRPr="0009770E">
        <w:rPr>
          <w:sz w:val="24"/>
        </w:rPr>
        <w:t>Тип инвестирования</w:t>
      </w:r>
      <w:r>
        <w:rPr>
          <w:sz w:val="24"/>
        </w:rPr>
        <w:t>.</w:t>
      </w:r>
    </w:p>
    <w:p w:rsidR="00135109" w:rsidRPr="00135109" w:rsidRDefault="002B1C59" w:rsidP="00135109">
      <w:pPr>
        <w:spacing w:line="360" w:lineRule="auto"/>
        <w:rPr>
          <w:sz w:val="24"/>
        </w:rPr>
      </w:pPr>
      <w:r>
        <w:rPr>
          <w:sz w:val="24"/>
        </w:rPr>
        <w:t>В</w:t>
      </w:r>
      <w:r w:rsidR="00135109" w:rsidRPr="00135109">
        <w:rPr>
          <w:sz w:val="24"/>
        </w:rPr>
        <w:t xml:space="preserve">ыполним все преобразования в </w:t>
      </w:r>
      <w:r w:rsidR="00135109" w:rsidRPr="00135109">
        <w:rPr>
          <w:sz w:val="24"/>
          <w:lang w:val="en-US"/>
        </w:rPr>
        <w:t>Google</w:t>
      </w:r>
      <w:r w:rsidR="00135109" w:rsidRPr="00135109">
        <w:rPr>
          <w:sz w:val="24"/>
        </w:rPr>
        <w:t xml:space="preserve"> </w:t>
      </w:r>
      <w:r w:rsidR="00135109" w:rsidRPr="00135109">
        <w:rPr>
          <w:sz w:val="24"/>
          <w:lang w:val="en-US"/>
        </w:rPr>
        <w:t>Colab</w:t>
      </w:r>
      <w:r w:rsidR="00135109" w:rsidRPr="00135109">
        <w:rPr>
          <w:sz w:val="24"/>
        </w:rPr>
        <w:t>.</w:t>
      </w:r>
      <w:r>
        <w:rPr>
          <w:sz w:val="24"/>
        </w:rPr>
        <w:t xml:space="preserve"> </w:t>
      </w:r>
      <w:r w:rsidR="00135109" w:rsidRPr="00135109">
        <w:rPr>
          <w:sz w:val="24"/>
        </w:rPr>
        <w:t>Первым шагом импортируем все библиотеки и методы, которые потребуются для выполнения работы в нашей среде (рисунок</w:t>
      </w:r>
      <w:r>
        <w:rPr>
          <w:sz w:val="24"/>
        </w:rPr>
        <w:t> </w:t>
      </w:r>
      <w:r w:rsidR="00135109" w:rsidRPr="00135109">
        <w:rPr>
          <w:sz w:val="24"/>
        </w:rPr>
        <w:t>1).</w:t>
      </w:r>
    </w:p>
    <w:p w:rsidR="006D7AD8" w:rsidRDefault="006D7AD8" w:rsidP="006D7AD8">
      <w:pPr>
        <w:spacing w:line="360" w:lineRule="auto"/>
        <w:ind w:firstLine="0"/>
        <w:jc w:val="center"/>
        <w:rPr>
          <w:sz w:val="24"/>
        </w:rPr>
      </w:pPr>
      <w:r>
        <w:rPr>
          <w:noProof/>
          <w:lang w:eastAsia="ru-RU" w:bidi="ar-SA"/>
        </w:rPr>
        <w:drawing>
          <wp:inline distT="0" distB="0" distL="0" distR="0" wp14:anchorId="36F69CF7" wp14:editId="019EB558">
            <wp:extent cx="3025402" cy="1318374"/>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25402" cy="1318374"/>
                    </a:xfrm>
                    <a:prstGeom prst="rect">
                      <a:avLst/>
                    </a:prstGeom>
                  </pic:spPr>
                </pic:pic>
              </a:graphicData>
            </a:graphic>
          </wp:inline>
        </w:drawing>
      </w:r>
    </w:p>
    <w:p w:rsidR="00135109" w:rsidRPr="00C12027" w:rsidRDefault="00135109" w:rsidP="00135109">
      <w:pPr>
        <w:spacing w:line="360" w:lineRule="auto"/>
        <w:jc w:val="center"/>
        <w:rPr>
          <w:sz w:val="24"/>
        </w:rPr>
      </w:pPr>
      <w:r w:rsidRPr="00135109">
        <w:rPr>
          <w:sz w:val="24"/>
        </w:rPr>
        <w:t>Рисунок</w:t>
      </w:r>
      <w:r w:rsidRPr="006D7AD8">
        <w:rPr>
          <w:sz w:val="24"/>
        </w:rPr>
        <w:t xml:space="preserve"> 1</w:t>
      </w:r>
      <w:r w:rsidR="00D223DC" w:rsidRPr="006D7AD8">
        <w:rPr>
          <w:sz w:val="24"/>
        </w:rPr>
        <w:t>.</w:t>
      </w:r>
      <w:r w:rsidRPr="006D7AD8">
        <w:rPr>
          <w:sz w:val="24"/>
        </w:rPr>
        <w:t xml:space="preserve"> </w:t>
      </w:r>
      <w:r w:rsidR="00D223DC">
        <w:rPr>
          <w:sz w:val="24"/>
        </w:rPr>
        <w:t>И</w:t>
      </w:r>
      <w:r w:rsidRPr="00135109">
        <w:rPr>
          <w:sz w:val="24"/>
        </w:rPr>
        <w:t>мпортируемые</w:t>
      </w:r>
      <w:r w:rsidRPr="00C12027">
        <w:rPr>
          <w:sz w:val="24"/>
        </w:rPr>
        <w:t xml:space="preserve"> </w:t>
      </w:r>
      <w:r w:rsidRPr="00135109">
        <w:rPr>
          <w:sz w:val="24"/>
        </w:rPr>
        <w:t>библиотеки</w:t>
      </w:r>
    </w:p>
    <w:p w:rsidR="00135109" w:rsidRPr="00135109" w:rsidRDefault="00135109" w:rsidP="00135109">
      <w:pPr>
        <w:spacing w:line="360" w:lineRule="auto"/>
        <w:rPr>
          <w:sz w:val="24"/>
        </w:rPr>
      </w:pPr>
      <w:r w:rsidRPr="00135109">
        <w:rPr>
          <w:sz w:val="24"/>
        </w:rPr>
        <w:t>Добавим в проект несколько функций для визуального отображения результатов обработки (рисунок 2).</w:t>
      </w:r>
    </w:p>
    <w:p w:rsidR="006D7AD8" w:rsidRDefault="006D7AD8" w:rsidP="006D7AD8">
      <w:pPr>
        <w:spacing w:line="360" w:lineRule="auto"/>
        <w:ind w:firstLine="0"/>
        <w:jc w:val="center"/>
        <w:rPr>
          <w:sz w:val="24"/>
        </w:rPr>
      </w:pPr>
      <w:r>
        <w:rPr>
          <w:noProof/>
          <w:lang w:eastAsia="ru-RU" w:bidi="ar-SA"/>
        </w:rPr>
        <w:drawing>
          <wp:inline distT="0" distB="0" distL="0" distR="0" wp14:anchorId="2FC3EE8A" wp14:editId="26D6EF15">
            <wp:extent cx="5128704" cy="3436918"/>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28704" cy="3436918"/>
                    </a:xfrm>
                    <a:prstGeom prst="rect">
                      <a:avLst/>
                    </a:prstGeom>
                  </pic:spPr>
                </pic:pic>
              </a:graphicData>
            </a:graphic>
          </wp:inline>
        </w:drawing>
      </w:r>
    </w:p>
    <w:p w:rsidR="00135109" w:rsidRPr="00135109" w:rsidRDefault="00135109" w:rsidP="006D7AD8">
      <w:pPr>
        <w:spacing w:line="360" w:lineRule="auto"/>
        <w:jc w:val="center"/>
        <w:rPr>
          <w:sz w:val="24"/>
        </w:rPr>
      </w:pPr>
      <w:r w:rsidRPr="00135109">
        <w:rPr>
          <w:sz w:val="24"/>
        </w:rPr>
        <w:t>Рисунок 2 – функции для визуального отображения результатов</w:t>
      </w:r>
    </w:p>
    <w:p w:rsidR="00135109" w:rsidRDefault="00135109" w:rsidP="00135109">
      <w:pPr>
        <w:spacing w:line="360" w:lineRule="auto"/>
        <w:rPr>
          <w:sz w:val="24"/>
        </w:rPr>
      </w:pPr>
      <w:r w:rsidRPr="00135109">
        <w:rPr>
          <w:sz w:val="24"/>
        </w:rPr>
        <w:lastRenderedPageBreak/>
        <w:t>Теперь попробуем прочитать исходный набор данных и вывести количество выпущенных фильмов, сгруппировав их по полю «Вид фильма». Для этого запустим код на рисунке 3, и получим результат на рисунке 4.</w:t>
      </w:r>
    </w:p>
    <w:p w:rsidR="00A10647" w:rsidRDefault="00A10647" w:rsidP="00A10647">
      <w:pPr>
        <w:spacing w:line="360" w:lineRule="auto"/>
        <w:ind w:firstLine="0"/>
        <w:rPr>
          <w:sz w:val="24"/>
        </w:rPr>
      </w:pPr>
      <w:r>
        <w:rPr>
          <w:noProof/>
          <w:lang w:eastAsia="ru-RU" w:bidi="ar-SA"/>
        </w:rPr>
        <w:drawing>
          <wp:inline distT="0" distB="0" distL="0" distR="0" wp14:anchorId="586A7969" wp14:editId="24DB0908">
            <wp:extent cx="6120130" cy="143446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1434465"/>
                    </a:xfrm>
                    <a:prstGeom prst="rect">
                      <a:avLst/>
                    </a:prstGeom>
                  </pic:spPr>
                </pic:pic>
              </a:graphicData>
            </a:graphic>
          </wp:inline>
        </w:drawing>
      </w:r>
    </w:p>
    <w:p w:rsidR="00135109" w:rsidRPr="00135109" w:rsidRDefault="00135109" w:rsidP="006D7AD8">
      <w:pPr>
        <w:spacing w:line="360" w:lineRule="auto"/>
        <w:ind w:firstLine="0"/>
        <w:jc w:val="center"/>
        <w:rPr>
          <w:sz w:val="24"/>
        </w:rPr>
      </w:pPr>
      <w:r w:rsidRPr="00135109">
        <w:rPr>
          <w:sz w:val="24"/>
        </w:rPr>
        <w:t>Рисунок 3 – код для агрегации</w:t>
      </w:r>
    </w:p>
    <w:p w:rsidR="00135109" w:rsidRPr="00135109" w:rsidRDefault="00135109" w:rsidP="00F272BC">
      <w:pPr>
        <w:spacing w:line="360" w:lineRule="auto"/>
        <w:ind w:firstLine="0"/>
        <w:jc w:val="center"/>
        <w:rPr>
          <w:sz w:val="24"/>
        </w:rPr>
      </w:pPr>
      <w:r w:rsidRPr="00135109">
        <w:rPr>
          <w:noProof/>
          <w:sz w:val="24"/>
          <w:lang w:eastAsia="ru-RU" w:bidi="ar-SA"/>
        </w:rPr>
        <w:lastRenderedPageBreak/>
        <w:drawing>
          <wp:inline distT="0" distB="0" distL="0" distR="0" wp14:anchorId="4C76DD65" wp14:editId="07184FB9">
            <wp:extent cx="5841269" cy="6924675"/>
            <wp:effectExtent l="0" t="0" r="762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141"/>
                    <a:stretch/>
                  </pic:blipFill>
                  <pic:spPr bwMode="auto">
                    <a:xfrm>
                      <a:off x="0" y="0"/>
                      <a:ext cx="5888573" cy="6980753"/>
                    </a:xfrm>
                    <a:prstGeom prst="rect">
                      <a:avLst/>
                    </a:prstGeom>
                    <a:ln>
                      <a:noFill/>
                    </a:ln>
                    <a:extLst>
                      <a:ext uri="{53640926-AAD7-44D8-BBD7-CCE9431645EC}">
                        <a14:shadowObscured xmlns:a14="http://schemas.microsoft.com/office/drawing/2010/main"/>
                      </a:ext>
                    </a:extLst>
                  </pic:spPr>
                </pic:pic>
              </a:graphicData>
            </a:graphic>
          </wp:inline>
        </w:drawing>
      </w:r>
    </w:p>
    <w:p w:rsidR="00135109" w:rsidRPr="00135109" w:rsidRDefault="00135109" w:rsidP="00135109">
      <w:pPr>
        <w:spacing w:line="360" w:lineRule="auto"/>
        <w:jc w:val="center"/>
        <w:rPr>
          <w:sz w:val="24"/>
        </w:rPr>
      </w:pPr>
      <w:r w:rsidRPr="00135109">
        <w:rPr>
          <w:sz w:val="24"/>
        </w:rPr>
        <w:t>Рисунок 4 – результат агрегации</w:t>
      </w:r>
    </w:p>
    <w:p w:rsidR="00135109" w:rsidRPr="00135109" w:rsidRDefault="00135109" w:rsidP="00135109">
      <w:pPr>
        <w:spacing w:line="360" w:lineRule="auto"/>
        <w:rPr>
          <w:sz w:val="24"/>
        </w:rPr>
      </w:pPr>
      <w:r w:rsidRPr="00135109">
        <w:rPr>
          <w:sz w:val="24"/>
        </w:rPr>
        <w:t>На рисунке мы видим, что в массиве данных присутствует большое количество уникальных значений в поле «Вид фильма», что сильно усложняет возможность проанализировать массив. Чтобы исправить эту ситуацию можно все виды фильмов, которые не имеют большого влияния на результат объединить в одну группу «Другой».</w:t>
      </w:r>
    </w:p>
    <w:p w:rsidR="00135109" w:rsidRPr="00135109" w:rsidRDefault="00135109" w:rsidP="00135109">
      <w:pPr>
        <w:spacing w:line="360" w:lineRule="auto"/>
        <w:rPr>
          <w:sz w:val="24"/>
        </w:rPr>
      </w:pPr>
      <w:r w:rsidRPr="00135109">
        <w:rPr>
          <w:sz w:val="24"/>
        </w:rPr>
        <w:lastRenderedPageBreak/>
        <w:t>Чтобы понять какие виды фильмов оставить, выполним код на рисунке 5, который оставит только первые 7 самые крупные группы видов фильмов, и посмотрим на результаты на рисунке 6.</w:t>
      </w:r>
    </w:p>
    <w:p w:rsidR="00135109" w:rsidRPr="00135109" w:rsidRDefault="00A10647" w:rsidP="00A10647">
      <w:pPr>
        <w:spacing w:line="360" w:lineRule="auto"/>
        <w:ind w:firstLine="0"/>
        <w:jc w:val="center"/>
        <w:rPr>
          <w:sz w:val="24"/>
        </w:rPr>
      </w:pPr>
      <w:r>
        <w:rPr>
          <w:noProof/>
          <w:lang w:eastAsia="ru-RU" w:bidi="ar-SA"/>
        </w:rPr>
        <w:drawing>
          <wp:inline distT="0" distB="0" distL="0" distR="0" wp14:anchorId="7F95199E" wp14:editId="74F85118">
            <wp:extent cx="6120130" cy="1724660"/>
            <wp:effectExtent l="0" t="0" r="0"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1724660"/>
                    </a:xfrm>
                    <a:prstGeom prst="rect">
                      <a:avLst/>
                    </a:prstGeom>
                  </pic:spPr>
                </pic:pic>
              </a:graphicData>
            </a:graphic>
          </wp:inline>
        </w:drawing>
      </w:r>
      <w:r w:rsidR="00135109" w:rsidRPr="00135109">
        <w:rPr>
          <w:sz w:val="24"/>
        </w:rPr>
        <w:t>Рисунок 5 – код топ 7 групп фильмов</w:t>
      </w:r>
    </w:p>
    <w:p w:rsidR="00135109" w:rsidRPr="00135109" w:rsidRDefault="00135109" w:rsidP="00343239">
      <w:pPr>
        <w:spacing w:line="360" w:lineRule="auto"/>
        <w:ind w:firstLine="0"/>
        <w:jc w:val="center"/>
        <w:rPr>
          <w:sz w:val="24"/>
        </w:rPr>
      </w:pPr>
      <w:r w:rsidRPr="00135109">
        <w:rPr>
          <w:noProof/>
          <w:sz w:val="24"/>
          <w:lang w:eastAsia="ru-RU" w:bidi="ar-SA"/>
        </w:rPr>
        <w:drawing>
          <wp:inline distT="0" distB="0" distL="0" distR="0" wp14:anchorId="5F9B72D5" wp14:editId="699134E9">
            <wp:extent cx="3830308" cy="399097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81332" cy="4044140"/>
                    </a:xfrm>
                    <a:prstGeom prst="rect">
                      <a:avLst/>
                    </a:prstGeom>
                  </pic:spPr>
                </pic:pic>
              </a:graphicData>
            </a:graphic>
          </wp:inline>
        </w:drawing>
      </w:r>
    </w:p>
    <w:p w:rsidR="00135109" w:rsidRPr="00135109" w:rsidRDefault="00135109" w:rsidP="00135109">
      <w:pPr>
        <w:spacing w:line="360" w:lineRule="auto"/>
        <w:jc w:val="center"/>
        <w:rPr>
          <w:sz w:val="24"/>
        </w:rPr>
      </w:pPr>
      <w:r w:rsidRPr="00135109">
        <w:rPr>
          <w:sz w:val="24"/>
        </w:rPr>
        <w:t>Рисунок 6 – топ 7 видов фильмов</w:t>
      </w:r>
    </w:p>
    <w:p w:rsidR="00135109" w:rsidRPr="00135109" w:rsidRDefault="00135109" w:rsidP="00135109">
      <w:pPr>
        <w:spacing w:line="360" w:lineRule="auto"/>
        <w:rPr>
          <w:sz w:val="24"/>
        </w:rPr>
      </w:pPr>
    </w:p>
    <w:p w:rsidR="00135109" w:rsidRPr="00135109" w:rsidRDefault="00135109" w:rsidP="0089469A">
      <w:pPr>
        <w:spacing w:line="360" w:lineRule="auto"/>
        <w:ind w:firstLine="0"/>
        <w:rPr>
          <w:sz w:val="24"/>
        </w:rPr>
      </w:pPr>
      <w:r w:rsidRPr="00135109">
        <w:rPr>
          <w:sz w:val="24"/>
        </w:rPr>
        <w:t>Теперь объединим все виды после «Научно-популярный» в группу другие (рисунок 7,8).</w:t>
      </w:r>
    </w:p>
    <w:p w:rsidR="00135109" w:rsidRPr="00F408B7" w:rsidRDefault="00C16E0C" w:rsidP="00F408B7">
      <w:pPr>
        <w:spacing w:line="240" w:lineRule="auto"/>
        <w:ind w:firstLine="0"/>
        <w:rPr>
          <w:rFonts w:ascii="Courier New" w:hAnsi="Courier New" w:cs="Courier New"/>
          <w:b/>
          <w:sz w:val="20"/>
          <w:szCs w:val="20"/>
        </w:rPr>
      </w:pPr>
      <w:r>
        <w:rPr>
          <w:noProof/>
          <w:lang w:eastAsia="ru-RU" w:bidi="ar-SA"/>
        </w:rPr>
        <w:lastRenderedPageBreak/>
        <w:drawing>
          <wp:inline distT="0" distB="0" distL="0" distR="0" wp14:anchorId="051F1259" wp14:editId="1982F32D">
            <wp:extent cx="6120130" cy="242633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426335"/>
                    </a:xfrm>
                    <a:prstGeom prst="rect">
                      <a:avLst/>
                    </a:prstGeom>
                  </pic:spPr>
                </pic:pic>
              </a:graphicData>
            </a:graphic>
          </wp:inline>
        </w:drawing>
      </w:r>
    </w:p>
    <w:p w:rsidR="00135109" w:rsidRPr="00135109" w:rsidRDefault="00135109" w:rsidP="00135109">
      <w:pPr>
        <w:spacing w:line="360" w:lineRule="auto"/>
        <w:jc w:val="center"/>
        <w:rPr>
          <w:sz w:val="24"/>
        </w:rPr>
      </w:pPr>
      <w:r w:rsidRPr="00135109">
        <w:rPr>
          <w:sz w:val="24"/>
        </w:rPr>
        <w:t>Рисунок 7 – код для группировки</w:t>
      </w:r>
    </w:p>
    <w:p w:rsidR="00135109" w:rsidRPr="00135109" w:rsidRDefault="00135109" w:rsidP="00343239">
      <w:pPr>
        <w:spacing w:line="360" w:lineRule="auto"/>
        <w:ind w:firstLine="0"/>
        <w:jc w:val="center"/>
        <w:rPr>
          <w:sz w:val="24"/>
        </w:rPr>
      </w:pPr>
      <w:r w:rsidRPr="00135109">
        <w:rPr>
          <w:noProof/>
          <w:sz w:val="24"/>
          <w:lang w:eastAsia="ru-RU" w:bidi="ar-SA"/>
        </w:rPr>
        <w:drawing>
          <wp:inline distT="0" distB="0" distL="0" distR="0" wp14:anchorId="58B6B71B" wp14:editId="749B6A89">
            <wp:extent cx="4542155" cy="391469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431"/>
                    <a:stretch/>
                  </pic:blipFill>
                  <pic:spPr bwMode="auto">
                    <a:xfrm>
                      <a:off x="0" y="0"/>
                      <a:ext cx="4561869" cy="3931686"/>
                    </a:xfrm>
                    <a:prstGeom prst="rect">
                      <a:avLst/>
                    </a:prstGeom>
                    <a:ln>
                      <a:noFill/>
                    </a:ln>
                    <a:extLst>
                      <a:ext uri="{53640926-AAD7-44D8-BBD7-CCE9431645EC}">
                        <a14:shadowObscured xmlns:a14="http://schemas.microsoft.com/office/drawing/2010/main"/>
                      </a:ext>
                    </a:extLst>
                  </pic:spPr>
                </pic:pic>
              </a:graphicData>
            </a:graphic>
          </wp:inline>
        </w:drawing>
      </w:r>
    </w:p>
    <w:p w:rsidR="00135109" w:rsidRPr="00135109" w:rsidRDefault="00135109" w:rsidP="00135109">
      <w:pPr>
        <w:spacing w:line="360" w:lineRule="auto"/>
        <w:jc w:val="center"/>
        <w:rPr>
          <w:sz w:val="24"/>
        </w:rPr>
      </w:pPr>
      <w:r w:rsidRPr="00135109">
        <w:rPr>
          <w:sz w:val="24"/>
        </w:rPr>
        <w:t>Рисунок 8 – результат группировки</w:t>
      </w:r>
    </w:p>
    <w:p w:rsidR="00135109" w:rsidRPr="00135109" w:rsidRDefault="00135109" w:rsidP="00135109">
      <w:pPr>
        <w:spacing w:line="360" w:lineRule="auto"/>
        <w:rPr>
          <w:sz w:val="24"/>
        </w:rPr>
      </w:pPr>
      <w:r w:rsidRPr="00135109">
        <w:rPr>
          <w:sz w:val="24"/>
        </w:rPr>
        <w:t>После проведенной очистки данных, глядя на результаты, можно делать первые выводы (извлекать ценность) из многомерного массива данных.</w:t>
      </w:r>
    </w:p>
    <w:p w:rsidR="00135109" w:rsidRPr="00135109" w:rsidRDefault="00135109" w:rsidP="00135109">
      <w:pPr>
        <w:spacing w:line="360" w:lineRule="auto"/>
        <w:rPr>
          <w:sz w:val="24"/>
        </w:rPr>
      </w:pPr>
      <w:r w:rsidRPr="00135109">
        <w:rPr>
          <w:sz w:val="24"/>
        </w:rPr>
        <w:t>Альтернативным важным параметром исходного массива может являться поле «Начало производства фильма». Попробуем объединить значения в группы по десятилетиям, и покажем результаты по количеству фильмов, которые начали снимать по десятилетиям (рисунок 9, 10).</w:t>
      </w:r>
    </w:p>
    <w:p w:rsidR="00135109" w:rsidRPr="00135109" w:rsidRDefault="00EB79F9" w:rsidP="00EB79F9">
      <w:pPr>
        <w:spacing w:line="360" w:lineRule="auto"/>
        <w:ind w:firstLine="0"/>
        <w:jc w:val="center"/>
        <w:rPr>
          <w:sz w:val="24"/>
        </w:rPr>
      </w:pPr>
      <w:r>
        <w:rPr>
          <w:noProof/>
          <w:lang w:eastAsia="ru-RU" w:bidi="ar-SA"/>
        </w:rPr>
        <w:lastRenderedPageBreak/>
        <w:drawing>
          <wp:inline distT="0" distB="0" distL="0" distR="0" wp14:anchorId="03267888" wp14:editId="2A8C9E94">
            <wp:extent cx="6120130" cy="2015490"/>
            <wp:effectExtent l="0" t="0" r="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015490"/>
                    </a:xfrm>
                    <a:prstGeom prst="rect">
                      <a:avLst/>
                    </a:prstGeom>
                  </pic:spPr>
                </pic:pic>
              </a:graphicData>
            </a:graphic>
          </wp:inline>
        </w:drawing>
      </w:r>
      <w:r w:rsidR="00135109" w:rsidRPr="00135109">
        <w:rPr>
          <w:sz w:val="24"/>
        </w:rPr>
        <w:t>Рисунок 9 – код для группировки</w:t>
      </w:r>
    </w:p>
    <w:p w:rsidR="00135109" w:rsidRPr="00135109" w:rsidRDefault="00135109" w:rsidP="002462A7">
      <w:pPr>
        <w:spacing w:line="360" w:lineRule="auto"/>
        <w:jc w:val="center"/>
        <w:rPr>
          <w:sz w:val="24"/>
        </w:rPr>
      </w:pPr>
      <w:r w:rsidRPr="00135109">
        <w:rPr>
          <w:noProof/>
          <w:sz w:val="24"/>
          <w:lang w:eastAsia="ru-RU" w:bidi="ar-SA"/>
        </w:rPr>
        <w:drawing>
          <wp:inline distT="0" distB="0" distL="0" distR="0" wp14:anchorId="24E8E95A" wp14:editId="164CE0B6">
            <wp:extent cx="3443326" cy="2905125"/>
            <wp:effectExtent l="0" t="0" r="508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01194" cy="2953948"/>
                    </a:xfrm>
                    <a:prstGeom prst="rect">
                      <a:avLst/>
                    </a:prstGeom>
                  </pic:spPr>
                </pic:pic>
              </a:graphicData>
            </a:graphic>
          </wp:inline>
        </w:drawing>
      </w:r>
    </w:p>
    <w:p w:rsidR="00135109" w:rsidRPr="00135109" w:rsidRDefault="00135109" w:rsidP="002462A7">
      <w:pPr>
        <w:spacing w:line="360" w:lineRule="auto"/>
        <w:jc w:val="center"/>
        <w:rPr>
          <w:sz w:val="24"/>
        </w:rPr>
      </w:pPr>
      <w:r w:rsidRPr="00135109">
        <w:rPr>
          <w:sz w:val="24"/>
        </w:rPr>
        <w:t>Рисунок 10 – результат обработки</w:t>
      </w:r>
    </w:p>
    <w:p w:rsidR="00135109" w:rsidRPr="00135109" w:rsidRDefault="00135109" w:rsidP="00135109">
      <w:pPr>
        <w:spacing w:line="360" w:lineRule="auto"/>
        <w:rPr>
          <w:sz w:val="24"/>
        </w:rPr>
      </w:pPr>
      <w:r w:rsidRPr="00135109">
        <w:rPr>
          <w:sz w:val="24"/>
        </w:rPr>
        <w:t>Самым удачным качественным значением в исходном массиве данных является группировка по количеству фильмов. Рисунок 8 и 10 отображают самые лучше качественные выводы, которые можно сделать по итогам проведенного анализа.</w:t>
      </w:r>
    </w:p>
    <w:p w:rsidR="00EE0008" w:rsidRDefault="00EE0008" w:rsidP="00EE0008">
      <w:pPr>
        <w:spacing w:line="360" w:lineRule="auto"/>
        <w:ind w:firstLine="0"/>
        <w:rPr>
          <w:rFonts w:cs="Times New Roman"/>
          <w:b/>
          <w:sz w:val="24"/>
        </w:rPr>
      </w:pPr>
    </w:p>
    <w:p w:rsidR="00EE0008" w:rsidRPr="00EE0008" w:rsidRDefault="00EE0008" w:rsidP="00EE0008">
      <w:pPr>
        <w:spacing w:line="360" w:lineRule="auto"/>
        <w:ind w:firstLine="0"/>
        <w:rPr>
          <w:rFonts w:cs="Times New Roman"/>
          <w:b/>
          <w:sz w:val="24"/>
        </w:rPr>
      </w:pPr>
      <w:r w:rsidRPr="00EE0008">
        <w:rPr>
          <w:rFonts w:cs="Times New Roman"/>
          <w:b/>
          <w:sz w:val="24"/>
        </w:rPr>
        <w:t>Задания к лабораторной работе</w:t>
      </w:r>
    </w:p>
    <w:p w:rsidR="00874763" w:rsidRPr="00EB3D35" w:rsidRDefault="00874763" w:rsidP="003710AA">
      <w:pPr>
        <w:numPr>
          <w:ilvl w:val="0"/>
          <w:numId w:val="13"/>
        </w:numPr>
        <w:spacing w:line="360" w:lineRule="auto"/>
        <w:rPr>
          <w:sz w:val="24"/>
        </w:rPr>
      </w:pPr>
      <w:r w:rsidRPr="00EB3D35">
        <w:rPr>
          <w:sz w:val="24"/>
        </w:rPr>
        <w:t>Найти открытый набор многомерных данных.</w:t>
      </w:r>
    </w:p>
    <w:p w:rsidR="00874763" w:rsidRPr="00EB3D35" w:rsidRDefault="00874763" w:rsidP="003710AA">
      <w:pPr>
        <w:numPr>
          <w:ilvl w:val="0"/>
          <w:numId w:val="13"/>
        </w:numPr>
        <w:spacing w:line="360" w:lineRule="auto"/>
        <w:rPr>
          <w:sz w:val="24"/>
        </w:rPr>
      </w:pPr>
      <w:r w:rsidRPr="00EB3D35">
        <w:rPr>
          <w:sz w:val="24"/>
        </w:rPr>
        <w:t>Выделить из всего множества атрибутов самые значимые для дальнейшего анализа.</w:t>
      </w:r>
    </w:p>
    <w:p w:rsidR="00874763" w:rsidRPr="00EB3D35" w:rsidRDefault="00874763" w:rsidP="003710AA">
      <w:pPr>
        <w:numPr>
          <w:ilvl w:val="0"/>
          <w:numId w:val="13"/>
        </w:numPr>
        <w:spacing w:line="360" w:lineRule="auto"/>
        <w:rPr>
          <w:sz w:val="24"/>
        </w:rPr>
      </w:pPr>
      <w:r w:rsidRPr="00EB3D35">
        <w:rPr>
          <w:sz w:val="24"/>
        </w:rPr>
        <w:t xml:space="preserve">Нормализовать данные атрибутов объектов. </w:t>
      </w:r>
    </w:p>
    <w:p w:rsidR="00874763" w:rsidRPr="00EB3D35" w:rsidRDefault="00874763" w:rsidP="003710AA">
      <w:pPr>
        <w:numPr>
          <w:ilvl w:val="0"/>
          <w:numId w:val="13"/>
        </w:numPr>
        <w:spacing w:line="360" w:lineRule="auto"/>
        <w:rPr>
          <w:sz w:val="24"/>
        </w:rPr>
      </w:pPr>
      <w:r w:rsidRPr="00EB3D35">
        <w:rPr>
          <w:sz w:val="24"/>
        </w:rPr>
        <w:t>Выбрать шкалу для преобразования качественных значений и представить полученный набор данных</w:t>
      </w:r>
    </w:p>
    <w:p w:rsidR="00EF05E9" w:rsidRPr="00D85FDA" w:rsidRDefault="00EF05E9" w:rsidP="00EF05E9">
      <w:pPr>
        <w:pStyle w:val="af0"/>
        <w:numPr>
          <w:ilvl w:val="0"/>
          <w:numId w:val="13"/>
        </w:numPr>
        <w:spacing w:line="360" w:lineRule="auto"/>
        <w:rPr>
          <w:rFonts w:cs="Times New Roman"/>
          <w:sz w:val="24"/>
        </w:rPr>
      </w:pPr>
      <w:r>
        <w:rPr>
          <w:rFonts w:cs="Times New Roman"/>
          <w:sz w:val="24"/>
        </w:rPr>
        <w:t>С</w:t>
      </w:r>
      <w:r w:rsidRPr="00D85FDA">
        <w:rPr>
          <w:rFonts w:cs="Times New Roman"/>
          <w:sz w:val="24"/>
        </w:rPr>
        <w:t>оставить отчет со следующей структурой:</w:t>
      </w:r>
    </w:p>
    <w:p w:rsidR="00EF05E9" w:rsidRPr="00D85FDA" w:rsidRDefault="00EF05E9" w:rsidP="00EF05E9">
      <w:pPr>
        <w:pStyle w:val="af0"/>
        <w:numPr>
          <w:ilvl w:val="1"/>
          <w:numId w:val="13"/>
        </w:numPr>
        <w:spacing w:line="360" w:lineRule="auto"/>
        <w:rPr>
          <w:rFonts w:cs="Times New Roman"/>
          <w:sz w:val="24"/>
        </w:rPr>
      </w:pPr>
      <w:r w:rsidRPr="00D85FDA">
        <w:rPr>
          <w:rFonts w:cs="Times New Roman"/>
          <w:sz w:val="24"/>
        </w:rPr>
        <w:t>Цель работы.</w:t>
      </w:r>
    </w:p>
    <w:p w:rsidR="00EF05E9" w:rsidRPr="00D85FDA" w:rsidRDefault="00EF05E9" w:rsidP="00EF05E9">
      <w:pPr>
        <w:pStyle w:val="af0"/>
        <w:numPr>
          <w:ilvl w:val="1"/>
          <w:numId w:val="13"/>
        </w:numPr>
        <w:spacing w:line="360" w:lineRule="auto"/>
        <w:rPr>
          <w:rFonts w:cs="Times New Roman"/>
          <w:sz w:val="24"/>
        </w:rPr>
      </w:pPr>
      <w:r w:rsidRPr="00D85FDA">
        <w:rPr>
          <w:rFonts w:cs="Times New Roman"/>
          <w:sz w:val="24"/>
        </w:rPr>
        <w:lastRenderedPageBreak/>
        <w:t xml:space="preserve">Описание </w:t>
      </w:r>
      <w:r>
        <w:rPr>
          <w:rFonts w:cs="Times New Roman"/>
          <w:sz w:val="24"/>
        </w:rPr>
        <w:t>набора многомерных данных</w:t>
      </w:r>
      <w:r w:rsidRPr="00D85FDA">
        <w:rPr>
          <w:rFonts w:cs="Times New Roman"/>
          <w:sz w:val="24"/>
        </w:rPr>
        <w:t>.</w:t>
      </w:r>
    </w:p>
    <w:p w:rsidR="00EF05E9" w:rsidRPr="00D85FDA" w:rsidRDefault="00EF05E9" w:rsidP="00EF05E9">
      <w:pPr>
        <w:pStyle w:val="af0"/>
        <w:numPr>
          <w:ilvl w:val="1"/>
          <w:numId w:val="13"/>
        </w:numPr>
        <w:spacing w:line="360" w:lineRule="auto"/>
        <w:rPr>
          <w:rFonts w:cs="Times New Roman"/>
          <w:sz w:val="24"/>
        </w:rPr>
      </w:pPr>
      <w:r>
        <w:rPr>
          <w:rFonts w:cs="Times New Roman"/>
          <w:sz w:val="24"/>
        </w:rPr>
        <w:t>Описание решения поставленных задач.</w:t>
      </w:r>
    </w:p>
    <w:p w:rsidR="00EF05E9" w:rsidRPr="00D85FDA" w:rsidRDefault="00EF05E9" w:rsidP="00EF05E9">
      <w:pPr>
        <w:pStyle w:val="af0"/>
        <w:numPr>
          <w:ilvl w:val="1"/>
          <w:numId w:val="13"/>
        </w:numPr>
        <w:spacing w:line="360" w:lineRule="auto"/>
        <w:rPr>
          <w:rFonts w:cs="Times New Roman"/>
          <w:sz w:val="24"/>
        </w:rPr>
      </w:pPr>
      <w:r w:rsidRPr="00D85FDA">
        <w:rPr>
          <w:rFonts w:cs="Times New Roman"/>
          <w:sz w:val="24"/>
        </w:rPr>
        <w:t>Список использованных источников.</w:t>
      </w:r>
    </w:p>
    <w:p w:rsidR="00C52310" w:rsidRPr="00EE0008" w:rsidRDefault="00EF05E9" w:rsidP="00EE0008">
      <w:pPr>
        <w:pStyle w:val="af0"/>
        <w:numPr>
          <w:ilvl w:val="0"/>
          <w:numId w:val="13"/>
        </w:numPr>
        <w:spacing w:after="240" w:line="360" w:lineRule="auto"/>
        <w:rPr>
          <w:rFonts w:cs="Times New Roman"/>
          <w:sz w:val="24"/>
        </w:rPr>
      </w:pPr>
      <w:r w:rsidRPr="00D85FDA">
        <w:rPr>
          <w:rFonts w:cs="Times New Roman"/>
          <w:sz w:val="24"/>
        </w:rPr>
        <w:t>Оформить и защитить отчет.</w:t>
      </w:r>
    </w:p>
    <w:p w:rsidR="00C52310" w:rsidRPr="00D85FDA" w:rsidRDefault="00C52310" w:rsidP="00C52310">
      <w:pPr>
        <w:spacing w:line="360" w:lineRule="auto"/>
        <w:ind w:firstLine="0"/>
        <w:rPr>
          <w:rFonts w:cs="Times New Roman"/>
          <w:b/>
          <w:sz w:val="24"/>
        </w:rPr>
      </w:pPr>
      <w:r w:rsidRPr="00D85FDA">
        <w:rPr>
          <w:rFonts w:cs="Times New Roman"/>
          <w:b/>
          <w:sz w:val="24"/>
        </w:rPr>
        <w:t>Контрольные вопросы </w:t>
      </w:r>
    </w:p>
    <w:p w:rsidR="00C52310" w:rsidRPr="004C20F4" w:rsidRDefault="00C52310" w:rsidP="00CD3E18">
      <w:pPr>
        <w:pStyle w:val="af0"/>
        <w:numPr>
          <w:ilvl w:val="0"/>
          <w:numId w:val="27"/>
        </w:numPr>
        <w:spacing w:after="200" w:line="360" w:lineRule="auto"/>
        <w:jc w:val="left"/>
        <w:rPr>
          <w:rFonts w:cs="Times New Roman"/>
          <w:sz w:val="24"/>
        </w:rPr>
      </w:pPr>
      <w:r>
        <w:rPr>
          <w:rFonts w:cs="Times New Roman"/>
          <w:sz w:val="24"/>
        </w:rPr>
        <w:t>В чем состоит нормализация данных?</w:t>
      </w:r>
    </w:p>
    <w:p w:rsidR="00C52310" w:rsidRPr="004C20F4" w:rsidRDefault="00C52310" w:rsidP="00CD3E18">
      <w:pPr>
        <w:pStyle w:val="af0"/>
        <w:numPr>
          <w:ilvl w:val="0"/>
          <w:numId w:val="27"/>
        </w:numPr>
        <w:spacing w:after="200" w:line="360" w:lineRule="auto"/>
        <w:jc w:val="left"/>
        <w:rPr>
          <w:rFonts w:cs="Times New Roman"/>
          <w:sz w:val="24"/>
        </w:rPr>
      </w:pPr>
      <w:r>
        <w:rPr>
          <w:rFonts w:cs="Times New Roman"/>
          <w:sz w:val="24"/>
        </w:rPr>
        <w:t>Каковы проблемы анализа многомерных данных?</w:t>
      </w:r>
    </w:p>
    <w:p w:rsidR="00C52310" w:rsidRPr="004C20F4" w:rsidRDefault="00C52310" w:rsidP="00CD3E18">
      <w:pPr>
        <w:pStyle w:val="af0"/>
        <w:numPr>
          <w:ilvl w:val="0"/>
          <w:numId w:val="27"/>
        </w:numPr>
        <w:spacing w:after="200" w:line="360" w:lineRule="auto"/>
        <w:jc w:val="left"/>
        <w:rPr>
          <w:rFonts w:cs="Times New Roman"/>
          <w:sz w:val="24"/>
        </w:rPr>
      </w:pPr>
      <w:r>
        <w:rPr>
          <w:rFonts w:cs="Times New Roman"/>
          <w:sz w:val="24"/>
        </w:rPr>
        <w:t>Приведите примеры шкал для преобразования значений многомерных данных.</w:t>
      </w:r>
    </w:p>
    <w:p w:rsidR="00C52310" w:rsidRPr="004C20F4" w:rsidRDefault="00C52310" w:rsidP="00CD3E18">
      <w:pPr>
        <w:pStyle w:val="af0"/>
        <w:numPr>
          <w:ilvl w:val="0"/>
          <w:numId w:val="27"/>
        </w:numPr>
        <w:spacing w:after="200" w:line="360" w:lineRule="auto"/>
        <w:jc w:val="left"/>
        <w:rPr>
          <w:rFonts w:cs="Times New Roman"/>
          <w:sz w:val="24"/>
        </w:rPr>
      </w:pPr>
      <w:r>
        <w:rPr>
          <w:rFonts w:cs="Times New Roman"/>
          <w:sz w:val="24"/>
        </w:rPr>
        <w:t>Какими принципами можно руководствоваться при выборе атрибутов многомерных данных для решения задач анализа?</w:t>
      </w:r>
    </w:p>
    <w:p w:rsidR="00C52310" w:rsidRPr="007E022F" w:rsidRDefault="00C52310" w:rsidP="00CD3E18">
      <w:pPr>
        <w:pStyle w:val="af0"/>
        <w:numPr>
          <w:ilvl w:val="0"/>
          <w:numId w:val="27"/>
        </w:numPr>
        <w:spacing w:after="200" w:line="360" w:lineRule="auto"/>
        <w:jc w:val="left"/>
        <w:rPr>
          <w:rFonts w:cs="Times New Roman"/>
          <w:sz w:val="24"/>
        </w:rPr>
      </w:pPr>
      <w:r>
        <w:rPr>
          <w:rFonts w:cs="Times New Roman"/>
          <w:sz w:val="24"/>
        </w:rPr>
        <w:t>Какова структура многомерных данных?</w:t>
      </w:r>
    </w:p>
    <w:p w:rsidR="00C52310" w:rsidRPr="00EB3D35" w:rsidRDefault="00C52310" w:rsidP="00C52310">
      <w:pPr>
        <w:spacing w:line="360" w:lineRule="auto"/>
        <w:ind w:left="720" w:firstLine="0"/>
        <w:rPr>
          <w:sz w:val="24"/>
        </w:rPr>
      </w:pPr>
    </w:p>
    <w:p w:rsidR="00D524B6" w:rsidRPr="000D7DED" w:rsidRDefault="00D524B6" w:rsidP="00D524B6">
      <w:pPr>
        <w:pStyle w:val="2"/>
        <w:ind w:firstLine="0"/>
        <w:rPr>
          <w:rFonts w:ascii="Times New Roman" w:hAnsi="Times New Roman" w:cs="Times New Roman"/>
          <w:color w:val="auto"/>
        </w:rPr>
      </w:pPr>
      <w:bookmarkStart w:id="8" w:name="_Toc150355107"/>
      <w:r w:rsidRPr="000D7DED">
        <w:rPr>
          <w:rFonts w:ascii="Times New Roman" w:hAnsi="Times New Roman" w:cs="Times New Roman"/>
          <w:color w:val="auto"/>
        </w:rPr>
        <w:lastRenderedPageBreak/>
        <w:t>Лабораторная работа №</w:t>
      </w:r>
      <w:r>
        <w:rPr>
          <w:rFonts w:ascii="Times New Roman" w:hAnsi="Times New Roman" w:cs="Times New Roman"/>
          <w:color w:val="auto"/>
        </w:rPr>
        <w:t>2</w:t>
      </w:r>
      <w:bookmarkEnd w:id="8"/>
    </w:p>
    <w:p w:rsidR="00874763" w:rsidRDefault="00874763" w:rsidP="00EE0FDA">
      <w:pPr>
        <w:spacing w:after="240" w:line="360" w:lineRule="auto"/>
        <w:ind w:firstLine="0"/>
        <w:rPr>
          <w:sz w:val="24"/>
        </w:rPr>
      </w:pPr>
      <w:r w:rsidRPr="00D213A8">
        <w:rPr>
          <w:sz w:val="24"/>
        </w:rPr>
        <w:t xml:space="preserve">Тема лабораторной работы: </w:t>
      </w:r>
      <w:r w:rsidR="00D213A8">
        <w:rPr>
          <w:sz w:val="24"/>
        </w:rPr>
        <w:t>к</w:t>
      </w:r>
      <w:r w:rsidRPr="00D213A8">
        <w:rPr>
          <w:sz w:val="24"/>
        </w:rPr>
        <w:t>ластеризация многомерных данных.</w:t>
      </w:r>
    </w:p>
    <w:p w:rsidR="00EE0FDA" w:rsidRPr="00D85FDA" w:rsidRDefault="00EE0FDA" w:rsidP="00EE0FDA">
      <w:pPr>
        <w:spacing w:line="360" w:lineRule="auto"/>
        <w:ind w:firstLine="0"/>
        <w:rPr>
          <w:rFonts w:cs="Times New Roman"/>
          <w:b/>
          <w:sz w:val="24"/>
        </w:rPr>
      </w:pPr>
      <w:r w:rsidRPr="00D85FDA">
        <w:rPr>
          <w:rFonts w:cs="Times New Roman"/>
          <w:b/>
          <w:sz w:val="24"/>
        </w:rPr>
        <w:t>Методические рекомендации и материалы</w:t>
      </w:r>
    </w:p>
    <w:p w:rsidR="00524BE4" w:rsidRPr="008373E4" w:rsidRDefault="00EC401A" w:rsidP="00D96CD2">
      <w:pPr>
        <w:spacing w:line="360" w:lineRule="auto"/>
        <w:ind w:firstLine="0"/>
        <w:rPr>
          <w:rFonts w:cs="Times New Roman"/>
          <w:sz w:val="24"/>
        </w:rPr>
      </w:pPr>
      <w:r w:rsidRPr="00D96CD2">
        <w:rPr>
          <w:rFonts w:cs="Times New Roman"/>
          <w:sz w:val="24"/>
        </w:rPr>
        <w:tab/>
      </w:r>
      <w:r w:rsidR="00D96CD2" w:rsidRPr="00D96CD2">
        <w:rPr>
          <w:rFonts w:cs="Times New Roman"/>
          <w:sz w:val="24"/>
        </w:rPr>
        <w:t xml:space="preserve">Анализ данных может быть осложнен </w:t>
      </w:r>
      <w:r w:rsidR="00D96CD2">
        <w:rPr>
          <w:rFonts w:cs="Times New Roman"/>
          <w:sz w:val="24"/>
        </w:rPr>
        <w:t>неподготовленными данными</w:t>
      </w:r>
      <w:r w:rsidR="0099327F">
        <w:rPr>
          <w:rFonts w:cs="Times New Roman"/>
          <w:sz w:val="24"/>
        </w:rPr>
        <w:t xml:space="preserve">. Данные могут быть неструктурированными, храниться в разных источниках, иметь разные форматы. Для снижения размерности задачи </w:t>
      </w:r>
      <w:r w:rsidR="008361E1">
        <w:rPr>
          <w:rFonts w:cs="Times New Roman"/>
          <w:sz w:val="24"/>
        </w:rPr>
        <w:t>анализа, выделения значимых групп анализируемых объектов применяю методы класт</w:t>
      </w:r>
      <w:r w:rsidR="00030FD6">
        <w:rPr>
          <w:rFonts w:cs="Times New Roman"/>
          <w:sz w:val="24"/>
        </w:rPr>
        <w:t>е</w:t>
      </w:r>
      <w:r w:rsidR="008361E1">
        <w:rPr>
          <w:rFonts w:cs="Times New Roman"/>
          <w:sz w:val="24"/>
        </w:rPr>
        <w:t xml:space="preserve">ризации. </w:t>
      </w:r>
      <w:r w:rsidR="008373E4">
        <w:rPr>
          <w:rFonts w:cs="Times New Roman"/>
          <w:sz w:val="24"/>
        </w:rPr>
        <w:t xml:space="preserve">Эти методы, основываясь на признаках объектов, позволяют расположить объекты в </w:t>
      </w:r>
      <w:r w:rsidR="008373E4">
        <w:rPr>
          <w:rFonts w:cs="Times New Roman"/>
          <w:sz w:val="24"/>
          <w:lang w:val="en-US"/>
        </w:rPr>
        <w:t>n</w:t>
      </w:r>
      <w:r w:rsidR="008373E4" w:rsidRPr="008373E4">
        <w:rPr>
          <w:rFonts w:cs="Times New Roman"/>
          <w:sz w:val="24"/>
        </w:rPr>
        <w:t>-</w:t>
      </w:r>
      <w:r w:rsidR="008373E4">
        <w:rPr>
          <w:rFonts w:cs="Times New Roman"/>
          <w:sz w:val="24"/>
        </w:rPr>
        <w:t xml:space="preserve">мерном пространстве относительно друг друга. Методы кластеризации имеют реализации в библиотеках для </w:t>
      </w:r>
      <w:r w:rsidR="008373E4">
        <w:rPr>
          <w:rFonts w:cs="Times New Roman"/>
          <w:sz w:val="24"/>
          <w:lang w:val="en-US"/>
        </w:rPr>
        <w:t>python</w:t>
      </w:r>
      <w:r w:rsidR="008373E4" w:rsidRPr="008373E4">
        <w:rPr>
          <w:rFonts w:cs="Times New Roman"/>
          <w:sz w:val="24"/>
        </w:rPr>
        <w:t xml:space="preserve">. </w:t>
      </w:r>
      <w:r w:rsidR="008373E4">
        <w:rPr>
          <w:rFonts w:cs="Times New Roman"/>
          <w:sz w:val="24"/>
        </w:rPr>
        <w:t xml:space="preserve">Для их использования необходимо ознакомиться с документацией, подготовить данные в нужном виде, задать необходимые параметры и выполнить кластеризацию. </w:t>
      </w:r>
    </w:p>
    <w:p w:rsidR="00524BE4" w:rsidRDefault="00524BE4" w:rsidP="00524BE4">
      <w:pPr>
        <w:spacing w:line="240" w:lineRule="auto"/>
        <w:ind w:firstLine="0"/>
        <w:rPr>
          <w:rFonts w:ascii="Courier New" w:hAnsi="Courier New" w:cs="Courier New"/>
          <w:b/>
          <w:sz w:val="20"/>
          <w:szCs w:val="20"/>
        </w:rPr>
      </w:pPr>
    </w:p>
    <w:p w:rsidR="00C2503C" w:rsidRDefault="00C2503C" w:rsidP="00524BE4">
      <w:pPr>
        <w:spacing w:line="240" w:lineRule="auto"/>
        <w:ind w:firstLine="0"/>
        <w:rPr>
          <w:rFonts w:ascii="Courier New" w:hAnsi="Courier New" w:cs="Courier New"/>
          <w:b/>
          <w:sz w:val="20"/>
          <w:szCs w:val="20"/>
        </w:rPr>
      </w:pPr>
      <w:r>
        <w:rPr>
          <w:noProof/>
          <w:lang w:eastAsia="ru-RU" w:bidi="ar-SA"/>
        </w:rPr>
        <w:drawing>
          <wp:inline distT="0" distB="0" distL="0" distR="0" wp14:anchorId="69DC5DFE" wp14:editId="436BEB5A">
            <wp:extent cx="6120130" cy="3561080"/>
            <wp:effectExtent l="0" t="0" r="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561080"/>
                    </a:xfrm>
                    <a:prstGeom prst="rect">
                      <a:avLst/>
                    </a:prstGeom>
                  </pic:spPr>
                </pic:pic>
              </a:graphicData>
            </a:graphic>
          </wp:inline>
        </w:drawing>
      </w:r>
    </w:p>
    <w:p w:rsidR="00C2503C" w:rsidRPr="00B537B6" w:rsidRDefault="00B537B6" w:rsidP="00B537B6">
      <w:pPr>
        <w:spacing w:line="240" w:lineRule="auto"/>
        <w:ind w:firstLine="0"/>
        <w:jc w:val="center"/>
        <w:rPr>
          <w:rFonts w:cs="Times New Roman"/>
          <w:b/>
          <w:sz w:val="24"/>
        </w:rPr>
      </w:pPr>
      <w:r w:rsidRPr="00B537B6">
        <w:rPr>
          <w:rFonts w:cs="Times New Roman"/>
          <w:b/>
          <w:sz w:val="24"/>
        </w:rPr>
        <w:t>Рисунок 1. Пример данных для кластеризации</w:t>
      </w:r>
    </w:p>
    <w:p w:rsidR="00524BE4" w:rsidRDefault="00524BE4" w:rsidP="00524BE4">
      <w:pPr>
        <w:spacing w:line="240" w:lineRule="auto"/>
        <w:ind w:firstLine="0"/>
        <w:rPr>
          <w:rFonts w:ascii="Courier New" w:hAnsi="Courier New" w:cs="Courier New"/>
          <w:b/>
          <w:sz w:val="20"/>
          <w:szCs w:val="20"/>
        </w:rPr>
      </w:pPr>
    </w:p>
    <w:p w:rsidR="00524BE4" w:rsidRDefault="00524BE4" w:rsidP="00524BE4">
      <w:pPr>
        <w:spacing w:line="240" w:lineRule="auto"/>
        <w:ind w:firstLine="0"/>
        <w:rPr>
          <w:rFonts w:ascii="Courier New" w:hAnsi="Courier New" w:cs="Courier New"/>
          <w:b/>
          <w:sz w:val="20"/>
          <w:szCs w:val="20"/>
        </w:rPr>
      </w:pPr>
    </w:p>
    <w:p w:rsidR="00933A90" w:rsidRDefault="00933A90" w:rsidP="00B537B6">
      <w:pPr>
        <w:spacing w:line="240" w:lineRule="auto"/>
        <w:ind w:firstLine="0"/>
        <w:jc w:val="center"/>
        <w:rPr>
          <w:rFonts w:cs="Times New Roman"/>
          <w:b/>
          <w:sz w:val="24"/>
        </w:rPr>
      </w:pPr>
      <w:r>
        <w:rPr>
          <w:noProof/>
          <w:lang w:eastAsia="ru-RU" w:bidi="ar-SA"/>
        </w:rPr>
        <w:drawing>
          <wp:inline distT="0" distB="0" distL="0" distR="0" wp14:anchorId="11B71EA0" wp14:editId="31D9B429">
            <wp:extent cx="4587638" cy="1044030"/>
            <wp:effectExtent l="0" t="0" r="3810"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87638" cy="1044030"/>
                    </a:xfrm>
                    <a:prstGeom prst="rect">
                      <a:avLst/>
                    </a:prstGeom>
                  </pic:spPr>
                </pic:pic>
              </a:graphicData>
            </a:graphic>
          </wp:inline>
        </w:drawing>
      </w:r>
    </w:p>
    <w:p w:rsidR="00B537B6" w:rsidRPr="00B537B6" w:rsidRDefault="00B537B6" w:rsidP="00B537B6">
      <w:pPr>
        <w:spacing w:line="240" w:lineRule="auto"/>
        <w:ind w:firstLine="0"/>
        <w:jc w:val="center"/>
        <w:rPr>
          <w:rFonts w:cs="Times New Roman"/>
          <w:b/>
          <w:sz w:val="24"/>
        </w:rPr>
      </w:pPr>
      <w:r w:rsidRPr="00B537B6">
        <w:rPr>
          <w:rFonts w:cs="Times New Roman"/>
          <w:b/>
          <w:sz w:val="24"/>
        </w:rPr>
        <w:lastRenderedPageBreak/>
        <w:t>Рисунок</w:t>
      </w:r>
      <w:r w:rsidRPr="00BA39B0">
        <w:rPr>
          <w:rFonts w:cs="Times New Roman"/>
          <w:b/>
          <w:sz w:val="24"/>
        </w:rPr>
        <w:t xml:space="preserve"> 2. </w:t>
      </w:r>
      <w:r w:rsidRPr="00B537B6">
        <w:rPr>
          <w:rFonts w:cs="Times New Roman"/>
          <w:b/>
          <w:sz w:val="24"/>
        </w:rPr>
        <w:t>Подключаемые библиотеки</w:t>
      </w:r>
    </w:p>
    <w:p w:rsidR="00334E46" w:rsidRDefault="00334E46" w:rsidP="00524BE4">
      <w:pPr>
        <w:spacing w:line="240" w:lineRule="auto"/>
        <w:ind w:firstLine="0"/>
        <w:rPr>
          <w:rFonts w:ascii="Courier New" w:hAnsi="Courier New" w:cs="Courier New"/>
          <w:b/>
          <w:sz w:val="20"/>
          <w:szCs w:val="20"/>
        </w:rPr>
      </w:pPr>
    </w:p>
    <w:p w:rsidR="00334E46" w:rsidRPr="00334E46" w:rsidRDefault="00334E46" w:rsidP="00334E46">
      <w:pPr>
        <w:spacing w:line="360" w:lineRule="auto"/>
        <w:ind w:firstLine="0"/>
        <w:rPr>
          <w:rFonts w:cs="Times New Roman"/>
          <w:sz w:val="24"/>
        </w:rPr>
      </w:pPr>
      <w:r w:rsidRPr="00334E46">
        <w:rPr>
          <w:rFonts w:cs="Times New Roman"/>
          <w:sz w:val="24"/>
        </w:rPr>
        <w:t xml:space="preserve">Данные для кластеризации могут быть загружены из структурированных файлов, например </w:t>
      </w:r>
      <w:r w:rsidRPr="00334E46">
        <w:rPr>
          <w:rFonts w:cs="Times New Roman"/>
          <w:sz w:val="24"/>
          <w:lang w:val="en-US"/>
        </w:rPr>
        <w:t>csv</w:t>
      </w:r>
      <w:r w:rsidRPr="00334E46">
        <w:rPr>
          <w:rFonts w:cs="Times New Roman"/>
          <w:sz w:val="24"/>
        </w:rPr>
        <w:t xml:space="preserve">. В этом случае необходимо выполнить фильтрацию атрибутов, т.к. выгруженные сведения могут потребоваться не все, а только те, на основе которых будет производиться </w:t>
      </w:r>
      <w:r w:rsidR="00A7612E" w:rsidRPr="00334E46">
        <w:rPr>
          <w:rFonts w:cs="Times New Roman"/>
          <w:sz w:val="24"/>
        </w:rPr>
        <w:t>кластеризация</w:t>
      </w:r>
      <w:r w:rsidR="00A7612E">
        <w:rPr>
          <w:rFonts w:cs="Times New Roman"/>
          <w:sz w:val="24"/>
        </w:rPr>
        <w:t>.</w:t>
      </w:r>
      <w:r w:rsidR="001F69EB">
        <w:rPr>
          <w:rFonts w:cs="Times New Roman"/>
          <w:sz w:val="24"/>
        </w:rPr>
        <w:t xml:space="preserve"> Пример такой предобработки приведен на рисунке 3.</w:t>
      </w:r>
    </w:p>
    <w:p w:rsidR="00524BE4" w:rsidRPr="00334E46" w:rsidRDefault="00524BE4" w:rsidP="00524BE4">
      <w:pPr>
        <w:spacing w:line="240" w:lineRule="auto"/>
        <w:ind w:firstLine="0"/>
        <w:rPr>
          <w:rFonts w:ascii="Courier New" w:hAnsi="Courier New" w:cs="Courier New"/>
          <w:b/>
          <w:sz w:val="20"/>
          <w:szCs w:val="20"/>
        </w:rPr>
      </w:pPr>
    </w:p>
    <w:p w:rsidR="001F69EB" w:rsidRPr="00B537B6" w:rsidRDefault="00972C9B" w:rsidP="00F860ED">
      <w:pPr>
        <w:spacing w:line="240" w:lineRule="auto"/>
        <w:ind w:firstLine="0"/>
        <w:jc w:val="center"/>
        <w:rPr>
          <w:rFonts w:cs="Times New Roman"/>
          <w:b/>
          <w:sz w:val="24"/>
        </w:rPr>
      </w:pPr>
      <w:r>
        <w:rPr>
          <w:noProof/>
          <w:lang w:eastAsia="ru-RU" w:bidi="ar-SA"/>
        </w:rPr>
        <w:drawing>
          <wp:inline distT="0" distB="0" distL="0" distR="0" wp14:anchorId="304D6660" wp14:editId="0AE685EC">
            <wp:extent cx="5959356" cy="830652"/>
            <wp:effectExtent l="0" t="0" r="3810"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59356" cy="830652"/>
                    </a:xfrm>
                    <a:prstGeom prst="rect">
                      <a:avLst/>
                    </a:prstGeom>
                  </pic:spPr>
                </pic:pic>
              </a:graphicData>
            </a:graphic>
          </wp:inline>
        </w:drawing>
      </w:r>
      <w:r w:rsidR="001F69EB" w:rsidRPr="00B537B6">
        <w:rPr>
          <w:rFonts w:cs="Times New Roman"/>
          <w:b/>
          <w:sz w:val="24"/>
        </w:rPr>
        <w:t xml:space="preserve">Рисунок </w:t>
      </w:r>
      <w:r w:rsidR="001F69EB">
        <w:rPr>
          <w:rFonts w:cs="Times New Roman"/>
          <w:b/>
          <w:sz w:val="24"/>
        </w:rPr>
        <w:t>3</w:t>
      </w:r>
      <w:r w:rsidR="001F69EB" w:rsidRPr="00B537B6">
        <w:rPr>
          <w:rFonts w:cs="Times New Roman"/>
          <w:b/>
          <w:sz w:val="24"/>
        </w:rPr>
        <w:t xml:space="preserve">. </w:t>
      </w:r>
      <w:r w:rsidR="001F69EB">
        <w:rPr>
          <w:rFonts w:cs="Times New Roman"/>
          <w:b/>
          <w:sz w:val="24"/>
        </w:rPr>
        <w:t>Загрузка данных</w:t>
      </w:r>
    </w:p>
    <w:p w:rsidR="001F69EB" w:rsidRPr="00CE6BA8" w:rsidRDefault="001F69EB" w:rsidP="00524BE4">
      <w:pPr>
        <w:spacing w:line="240" w:lineRule="auto"/>
        <w:ind w:firstLine="0"/>
        <w:rPr>
          <w:rFonts w:ascii="Courier New" w:hAnsi="Courier New" w:cs="Courier New"/>
          <w:b/>
          <w:sz w:val="20"/>
          <w:szCs w:val="20"/>
        </w:rPr>
      </w:pPr>
    </w:p>
    <w:p w:rsidR="00524BE4" w:rsidRPr="00BA39B0" w:rsidRDefault="00CE6BA8" w:rsidP="002C6652">
      <w:pPr>
        <w:spacing w:line="360" w:lineRule="auto"/>
        <w:ind w:firstLine="0"/>
        <w:rPr>
          <w:rFonts w:cs="Times New Roman"/>
          <w:sz w:val="24"/>
        </w:rPr>
      </w:pPr>
      <w:r w:rsidRPr="004D1C2A">
        <w:rPr>
          <w:rFonts w:cs="Times New Roman"/>
          <w:sz w:val="24"/>
        </w:rPr>
        <w:t xml:space="preserve">Методов кластеризации существует большое количество. Применяются они в соответствии со своим назначением: получение иерархии множества связанных объектов, </w:t>
      </w:r>
      <w:r w:rsidR="004D1C2A" w:rsidRPr="004D1C2A">
        <w:rPr>
          <w:rFonts w:cs="Times New Roman"/>
          <w:sz w:val="24"/>
        </w:rPr>
        <w:t>задание требуемого числа кластеров, нечеткость связи между объектами в кластере, применение различных мер расстояний в пространстве кластеризации и т.д.</w:t>
      </w:r>
      <w:r w:rsidR="004D1C2A">
        <w:rPr>
          <w:rFonts w:cs="Times New Roman"/>
          <w:sz w:val="24"/>
        </w:rPr>
        <w:t xml:space="preserve"> В данном примере рассмотрен метод </w:t>
      </w:r>
      <w:r w:rsidR="004D1C2A" w:rsidRPr="002C6652">
        <w:rPr>
          <w:rFonts w:cs="Times New Roman"/>
          <w:sz w:val="24"/>
        </w:rPr>
        <w:t>KMeans</w:t>
      </w:r>
      <w:r w:rsidR="00175B35" w:rsidRPr="00175B35">
        <w:rPr>
          <w:rFonts w:cs="Times New Roman"/>
          <w:sz w:val="24"/>
        </w:rPr>
        <w:t xml:space="preserve">. </w:t>
      </w:r>
      <w:r w:rsidR="00175B35">
        <w:rPr>
          <w:rFonts w:cs="Times New Roman"/>
          <w:sz w:val="24"/>
        </w:rPr>
        <w:t xml:space="preserve">Его особенностью является то, что он позволяет </w:t>
      </w:r>
      <w:r w:rsidR="00332DBC">
        <w:rPr>
          <w:rFonts w:cs="Times New Roman"/>
          <w:sz w:val="24"/>
        </w:rPr>
        <w:t>кластеризовать все объекты на заранее заданное число кластеров. Пример</w:t>
      </w:r>
      <w:r w:rsidR="00332DBC" w:rsidRPr="00BA39B0">
        <w:rPr>
          <w:rFonts w:cs="Times New Roman"/>
          <w:sz w:val="24"/>
        </w:rPr>
        <w:t xml:space="preserve"> </w:t>
      </w:r>
      <w:r w:rsidR="00332DBC">
        <w:rPr>
          <w:rFonts w:cs="Times New Roman"/>
          <w:sz w:val="24"/>
        </w:rPr>
        <w:t>приведен</w:t>
      </w:r>
      <w:r w:rsidR="00332DBC" w:rsidRPr="00BA39B0">
        <w:rPr>
          <w:rFonts w:cs="Times New Roman"/>
          <w:sz w:val="24"/>
        </w:rPr>
        <w:t xml:space="preserve"> </w:t>
      </w:r>
      <w:r w:rsidR="00332DBC">
        <w:rPr>
          <w:rFonts w:cs="Times New Roman"/>
          <w:sz w:val="24"/>
        </w:rPr>
        <w:t>на</w:t>
      </w:r>
      <w:r w:rsidR="00332DBC" w:rsidRPr="00BA39B0">
        <w:rPr>
          <w:rFonts w:cs="Times New Roman"/>
          <w:sz w:val="24"/>
        </w:rPr>
        <w:t xml:space="preserve"> </w:t>
      </w:r>
      <w:r w:rsidR="00332DBC">
        <w:rPr>
          <w:rFonts w:cs="Times New Roman"/>
          <w:sz w:val="24"/>
        </w:rPr>
        <w:t>рисунке</w:t>
      </w:r>
      <w:r w:rsidR="00332DBC" w:rsidRPr="00BA39B0">
        <w:rPr>
          <w:rFonts w:cs="Times New Roman"/>
          <w:sz w:val="24"/>
        </w:rPr>
        <w:t xml:space="preserve"> 4.</w:t>
      </w:r>
    </w:p>
    <w:p w:rsidR="00332DBC" w:rsidRPr="00BA39B0" w:rsidRDefault="00332DBC" w:rsidP="00524BE4">
      <w:pPr>
        <w:spacing w:line="240" w:lineRule="auto"/>
        <w:ind w:firstLine="0"/>
        <w:rPr>
          <w:rFonts w:ascii="Courier New" w:hAnsi="Courier New" w:cs="Courier New"/>
          <w:b/>
          <w:sz w:val="20"/>
          <w:szCs w:val="20"/>
        </w:rPr>
      </w:pPr>
    </w:p>
    <w:p w:rsidR="00CE6BA8" w:rsidRPr="00E76C14" w:rsidRDefault="00FF2A73" w:rsidP="00332DBC">
      <w:pPr>
        <w:spacing w:line="240" w:lineRule="auto"/>
        <w:ind w:firstLine="0"/>
        <w:jc w:val="center"/>
        <w:rPr>
          <w:rFonts w:cs="Times New Roman"/>
          <w:b/>
          <w:sz w:val="24"/>
        </w:rPr>
      </w:pPr>
      <w:r>
        <w:rPr>
          <w:noProof/>
          <w:lang w:eastAsia="ru-RU" w:bidi="ar-SA"/>
        </w:rPr>
        <w:drawing>
          <wp:inline distT="0" distB="0" distL="0" distR="0" wp14:anchorId="58DB0409" wp14:editId="33511EAE">
            <wp:extent cx="5989839" cy="563929"/>
            <wp:effectExtent l="0" t="0" r="0"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89839" cy="563929"/>
                    </a:xfrm>
                    <a:prstGeom prst="rect">
                      <a:avLst/>
                    </a:prstGeom>
                  </pic:spPr>
                </pic:pic>
              </a:graphicData>
            </a:graphic>
          </wp:inline>
        </w:drawing>
      </w:r>
      <w:r w:rsidR="00332DBC" w:rsidRPr="00E76C14">
        <w:rPr>
          <w:rFonts w:cs="Times New Roman"/>
          <w:b/>
          <w:sz w:val="24"/>
        </w:rPr>
        <w:t>Рисунок 4. Пример инициализации метода кластеризации</w:t>
      </w:r>
    </w:p>
    <w:p w:rsidR="00CE6BA8" w:rsidRDefault="00CE6BA8" w:rsidP="00524BE4">
      <w:pPr>
        <w:spacing w:line="240" w:lineRule="auto"/>
        <w:ind w:firstLine="0"/>
        <w:rPr>
          <w:rFonts w:cs="Times New Roman"/>
          <w:b/>
          <w:sz w:val="24"/>
        </w:rPr>
      </w:pPr>
    </w:p>
    <w:p w:rsidR="00524BE4" w:rsidRDefault="00DC30BE" w:rsidP="00B82FE6">
      <w:pPr>
        <w:spacing w:line="360" w:lineRule="auto"/>
        <w:ind w:firstLine="0"/>
        <w:rPr>
          <w:rFonts w:cs="Times New Roman"/>
          <w:sz w:val="24"/>
        </w:rPr>
      </w:pPr>
      <w:r w:rsidRPr="00DC30BE">
        <w:rPr>
          <w:rFonts w:cs="Times New Roman"/>
          <w:sz w:val="24"/>
        </w:rPr>
        <w:t xml:space="preserve">Одними из трудоемких процедур при кластеризации являются </w:t>
      </w:r>
      <w:r>
        <w:rPr>
          <w:rFonts w:cs="Times New Roman"/>
          <w:sz w:val="24"/>
        </w:rPr>
        <w:t>извлечение и подготовка данных, описание кластеров и интерпретация результатов.</w:t>
      </w:r>
      <w:r w:rsidR="00B82FE6">
        <w:rPr>
          <w:rFonts w:cs="Times New Roman"/>
          <w:sz w:val="24"/>
        </w:rPr>
        <w:t xml:space="preserve"> Проблема визуализации многомерных больших даннных отмечается исследователями особенно остро, например в статье «</w:t>
      </w:r>
      <w:r w:rsidR="00B82FE6" w:rsidRPr="00B82FE6">
        <w:rPr>
          <w:rFonts w:cs="Times New Roman"/>
          <w:sz w:val="24"/>
        </w:rPr>
        <w:t>A Clustering Visualization Method for Density Partitioning of Trajectory Big Data Based on Multi-Level Time Encoding</w:t>
      </w:r>
      <w:r w:rsidR="00B82FE6">
        <w:rPr>
          <w:rFonts w:cs="Times New Roman"/>
          <w:sz w:val="24"/>
        </w:rPr>
        <w:t xml:space="preserve">» авторов </w:t>
      </w:r>
      <w:r w:rsidR="00B82FE6" w:rsidRPr="00B82FE6">
        <w:rPr>
          <w:rFonts w:cs="Times New Roman"/>
          <w:sz w:val="24"/>
        </w:rPr>
        <w:t>Boan Wei,</w:t>
      </w:r>
      <w:r w:rsidR="00B82FE6">
        <w:rPr>
          <w:rFonts w:cs="Times New Roman"/>
          <w:sz w:val="24"/>
        </w:rPr>
        <w:t xml:space="preserve"> </w:t>
      </w:r>
      <w:r w:rsidR="00B82FE6" w:rsidRPr="00B82FE6">
        <w:rPr>
          <w:rFonts w:cs="Times New Roman"/>
          <w:sz w:val="24"/>
        </w:rPr>
        <w:t>Jianqin Zhang</w:t>
      </w:r>
      <w:r w:rsidR="00B82FE6">
        <w:rPr>
          <w:rFonts w:cs="Times New Roman"/>
          <w:sz w:val="24"/>
        </w:rPr>
        <w:t>,</w:t>
      </w:r>
      <w:r w:rsidR="00B82FE6" w:rsidRPr="00B82FE6">
        <w:rPr>
          <w:rFonts w:cs="Times New Roman"/>
          <w:sz w:val="24"/>
        </w:rPr>
        <w:t xml:space="preserve"> Chaonan Hu</w:t>
      </w:r>
      <w:r w:rsidR="00B82FE6">
        <w:rPr>
          <w:rFonts w:cs="Times New Roman"/>
          <w:sz w:val="24"/>
        </w:rPr>
        <w:t xml:space="preserve">, </w:t>
      </w:r>
      <w:r w:rsidR="00B82FE6" w:rsidRPr="00B82FE6">
        <w:rPr>
          <w:rFonts w:cs="Times New Roman"/>
          <w:sz w:val="24"/>
        </w:rPr>
        <w:t>Zheng Wen</w:t>
      </w:r>
      <w:r w:rsidR="00B82FE6">
        <w:rPr>
          <w:rFonts w:cs="Times New Roman"/>
          <w:sz w:val="24"/>
        </w:rPr>
        <w:t>.</w:t>
      </w:r>
      <w:r w:rsidR="00980C68">
        <w:rPr>
          <w:rFonts w:cs="Times New Roman"/>
          <w:sz w:val="24"/>
        </w:rPr>
        <w:t xml:space="preserve"> Вариантов представления результатов кластеризации может быть несколько: двумерные диаграммы, трехмерные диаграммы, деревья объектов, </w:t>
      </w:r>
    </w:p>
    <w:p w:rsidR="00EB6EF7" w:rsidRPr="00B82FE6" w:rsidRDefault="00EB6EF7" w:rsidP="00B82FE6">
      <w:pPr>
        <w:spacing w:line="360" w:lineRule="auto"/>
        <w:ind w:firstLine="0"/>
        <w:rPr>
          <w:rFonts w:cs="Times New Roman"/>
          <w:sz w:val="24"/>
        </w:rPr>
      </w:pPr>
    </w:p>
    <w:p w:rsidR="00EE0FDA" w:rsidRDefault="00054E7C" w:rsidP="00EE0FDA">
      <w:pPr>
        <w:spacing w:line="360" w:lineRule="auto"/>
        <w:ind w:firstLine="0"/>
        <w:rPr>
          <w:rFonts w:cs="Times New Roman"/>
          <w:b/>
          <w:sz w:val="24"/>
        </w:rPr>
      </w:pPr>
      <w:r>
        <w:rPr>
          <w:noProof/>
          <w:lang w:eastAsia="ru-RU" w:bidi="ar-SA"/>
        </w:rPr>
        <w:lastRenderedPageBreak/>
        <w:drawing>
          <wp:inline distT="0" distB="0" distL="0" distR="0" wp14:anchorId="4DDA3DC6" wp14:editId="5A6107FD">
            <wp:extent cx="6120130" cy="143637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1436370"/>
                    </a:xfrm>
                    <a:prstGeom prst="rect">
                      <a:avLst/>
                    </a:prstGeom>
                  </pic:spPr>
                </pic:pic>
              </a:graphicData>
            </a:graphic>
          </wp:inline>
        </w:drawing>
      </w:r>
    </w:p>
    <w:p w:rsidR="00FF2A73" w:rsidRPr="00FF2A73" w:rsidRDefault="00FF2A73" w:rsidP="00FF2A73">
      <w:pPr>
        <w:spacing w:line="360" w:lineRule="auto"/>
        <w:ind w:firstLine="0"/>
        <w:jc w:val="center"/>
        <w:rPr>
          <w:rFonts w:cs="Times New Roman"/>
          <w:b/>
          <w:sz w:val="24"/>
        </w:rPr>
      </w:pPr>
      <w:r w:rsidRPr="00E76C14">
        <w:rPr>
          <w:rFonts w:cs="Times New Roman"/>
          <w:b/>
          <w:sz w:val="24"/>
        </w:rPr>
        <w:t xml:space="preserve">Рисунок </w:t>
      </w:r>
      <w:r w:rsidRPr="00FF2A73">
        <w:rPr>
          <w:rFonts w:cs="Times New Roman"/>
          <w:b/>
          <w:sz w:val="24"/>
        </w:rPr>
        <w:t>5</w:t>
      </w:r>
      <w:r w:rsidRPr="00E76C14">
        <w:rPr>
          <w:rFonts w:cs="Times New Roman"/>
          <w:b/>
          <w:sz w:val="24"/>
        </w:rPr>
        <w:t xml:space="preserve">. Пример </w:t>
      </w:r>
      <w:r>
        <w:rPr>
          <w:rFonts w:cs="Times New Roman"/>
          <w:b/>
          <w:sz w:val="24"/>
        </w:rPr>
        <w:t>разметки кластеров</w:t>
      </w:r>
    </w:p>
    <w:p w:rsidR="005D1E8F" w:rsidRDefault="005D1E8F" w:rsidP="00EE0FDA">
      <w:pPr>
        <w:spacing w:line="360" w:lineRule="auto"/>
        <w:ind w:firstLine="0"/>
        <w:rPr>
          <w:rFonts w:cs="Times New Roman"/>
          <w:sz w:val="24"/>
        </w:rPr>
      </w:pPr>
      <w:r w:rsidRPr="005D1E8F">
        <w:rPr>
          <w:rFonts w:cs="Times New Roman"/>
          <w:sz w:val="24"/>
        </w:rPr>
        <w:t>Результаты класт</w:t>
      </w:r>
      <w:r>
        <w:rPr>
          <w:rFonts w:cs="Times New Roman"/>
          <w:sz w:val="24"/>
        </w:rPr>
        <w:t>е</w:t>
      </w:r>
      <w:r w:rsidRPr="005D1E8F">
        <w:rPr>
          <w:rFonts w:cs="Times New Roman"/>
          <w:sz w:val="24"/>
        </w:rPr>
        <w:t xml:space="preserve">ризации приведены на рисунке </w:t>
      </w:r>
      <w:r w:rsidR="00FF2A73">
        <w:rPr>
          <w:rFonts w:cs="Times New Roman"/>
          <w:sz w:val="24"/>
        </w:rPr>
        <w:t>6</w:t>
      </w:r>
      <w:r w:rsidRPr="005D1E8F">
        <w:rPr>
          <w:rFonts w:cs="Times New Roman"/>
          <w:sz w:val="24"/>
        </w:rPr>
        <w:t xml:space="preserve">. </w:t>
      </w:r>
    </w:p>
    <w:p w:rsidR="005D1E8F" w:rsidRDefault="005D1E8F" w:rsidP="005D1E8F">
      <w:pPr>
        <w:spacing w:line="360" w:lineRule="auto"/>
        <w:ind w:firstLine="0"/>
        <w:jc w:val="center"/>
        <w:rPr>
          <w:rFonts w:cs="Times New Roman"/>
          <w:sz w:val="24"/>
        </w:rPr>
      </w:pPr>
      <w:r>
        <w:rPr>
          <w:noProof/>
          <w:lang w:eastAsia="ru-RU" w:bidi="ar-SA"/>
        </w:rPr>
        <w:drawing>
          <wp:inline distT="0" distB="0" distL="0" distR="0" wp14:anchorId="01B9E066" wp14:editId="3FA7F062">
            <wp:extent cx="5227773" cy="3749365"/>
            <wp:effectExtent l="0" t="0" r="0"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27773" cy="3749365"/>
                    </a:xfrm>
                    <a:prstGeom prst="rect">
                      <a:avLst/>
                    </a:prstGeom>
                  </pic:spPr>
                </pic:pic>
              </a:graphicData>
            </a:graphic>
          </wp:inline>
        </w:drawing>
      </w:r>
    </w:p>
    <w:p w:rsidR="0024400F" w:rsidRPr="00720750" w:rsidRDefault="0024400F" w:rsidP="005D1E8F">
      <w:pPr>
        <w:spacing w:line="360" w:lineRule="auto"/>
        <w:ind w:firstLine="0"/>
        <w:jc w:val="center"/>
        <w:rPr>
          <w:rFonts w:cs="Times New Roman"/>
          <w:b/>
          <w:sz w:val="24"/>
        </w:rPr>
      </w:pPr>
      <w:r w:rsidRPr="00720750">
        <w:rPr>
          <w:rFonts w:cs="Times New Roman"/>
          <w:b/>
          <w:sz w:val="24"/>
        </w:rPr>
        <w:t xml:space="preserve">Рисунок </w:t>
      </w:r>
      <w:r w:rsidR="00FF2A73" w:rsidRPr="00720750">
        <w:rPr>
          <w:rFonts w:cs="Times New Roman"/>
          <w:b/>
          <w:sz w:val="24"/>
        </w:rPr>
        <w:t>6</w:t>
      </w:r>
      <w:r w:rsidRPr="00720750">
        <w:rPr>
          <w:rFonts w:cs="Times New Roman"/>
          <w:b/>
          <w:sz w:val="24"/>
        </w:rPr>
        <w:t>. Результаты кластеризации на основе двух признаков.</w:t>
      </w:r>
    </w:p>
    <w:p w:rsidR="00EE0FDA" w:rsidRPr="00EE0008" w:rsidRDefault="00EE0FDA" w:rsidP="00EE0FDA">
      <w:pPr>
        <w:spacing w:line="360" w:lineRule="auto"/>
        <w:ind w:firstLine="0"/>
        <w:rPr>
          <w:rFonts w:cs="Times New Roman"/>
          <w:b/>
          <w:sz w:val="24"/>
        </w:rPr>
      </w:pPr>
      <w:r w:rsidRPr="00EE0008">
        <w:rPr>
          <w:rFonts w:cs="Times New Roman"/>
          <w:b/>
          <w:sz w:val="24"/>
        </w:rPr>
        <w:t>Задания к лабораторной работе</w:t>
      </w:r>
    </w:p>
    <w:p w:rsidR="00EE0FDA" w:rsidRPr="00D213A8" w:rsidRDefault="00EE0FDA" w:rsidP="00EE0FDA">
      <w:pPr>
        <w:numPr>
          <w:ilvl w:val="0"/>
          <w:numId w:val="14"/>
        </w:numPr>
        <w:spacing w:line="360" w:lineRule="auto"/>
        <w:rPr>
          <w:sz w:val="24"/>
        </w:rPr>
      </w:pPr>
      <w:r w:rsidRPr="00D213A8">
        <w:rPr>
          <w:sz w:val="24"/>
        </w:rPr>
        <w:t xml:space="preserve">Выбрать </w:t>
      </w:r>
      <w:r w:rsidR="00E8622D">
        <w:rPr>
          <w:sz w:val="24"/>
        </w:rPr>
        <w:t xml:space="preserve">один </w:t>
      </w:r>
      <w:r w:rsidRPr="00D213A8">
        <w:rPr>
          <w:sz w:val="24"/>
        </w:rPr>
        <w:t>из методов кластеризации.</w:t>
      </w:r>
    </w:p>
    <w:p w:rsidR="00EE0FDA" w:rsidRPr="00D213A8" w:rsidRDefault="00EE0FDA" w:rsidP="00EE0FDA">
      <w:pPr>
        <w:numPr>
          <w:ilvl w:val="0"/>
          <w:numId w:val="14"/>
        </w:numPr>
        <w:spacing w:line="360" w:lineRule="auto"/>
        <w:rPr>
          <w:sz w:val="24"/>
        </w:rPr>
      </w:pPr>
      <w:r w:rsidRPr="00D213A8">
        <w:rPr>
          <w:sz w:val="24"/>
        </w:rPr>
        <w:t>Реализовать скрипт для кластеризации данных.</w:t>
      </w:r>
    </w:p>
    <w:p w:rsidR="00EE0FDA" w:rsidRPr="00D85FDA" w:rsidRDefault="00EE0FDA" w:rsidP="00EE0FDA">
      <w:pPr>
        <w:pStyle w:val="af0"/>
        <w:numPr>
          <w:ilvl w:val="0"/>
          <w:numId w:val="14"/>
        </w:numPr>
        <w:spacing w:line="360" w:lineRule="auto"/>
        <w:rPr>
          <w:rFonts w:cs="Times New Roman"/>
          <w:sz w:val="24"/>
        </w:rPr>
      </w:pPr>
      <w:r>
        <w:rPr>
          <w:rFonts w:cs="Times New Roman"/>
          <w:sz w:val="24"/>
        </w:rPr>
        <w:t>С</w:t>
      </w:r>
      <w:r w:rsidRPr="00D85FDA">
        <w:rPr>
          <w:rFonts w:cs="Times New Roman"/>
          <w:sz w:val="24"/>
        </w:rPr>
        <w:t>оставить отчет со следующей структурой:</w:t>
      </w:r>
    </w:p>
    <w:p w:rsidR="00EE0FDA" w:rsidRPr="00D85FDA" w:rsidRDefault="00EE0FDA" w:rsidP="00EE0FDA">
      <w:pPr>
        <w:pStyle w:val="af0"/>
        <w:numPr>
          <w:ilvl w:val="1"/>
          <w:numId w:val="14"/>
        </w:numPr>
        <w:spacing w:line="360" w:lineRule="auto"/>
        <w:rPr>
          <w:rFonts w:cs="Times New Roman"/>
          <w:sz w:val="24"/>
        </w:rPr>
      </w:pPr>
      <w:r w:rsidRPr="00D85FDA">
        <w:rPr>
          <w:rFonts w:cs="Times New Roman"/>
          <w:sz w:val="24"/>
        </w:rPr>
        <w:t>Цель работы.</w:t>
      </w:r>
    </w:p>
    <w:p w:rsidR="00EE0FDA" w:rsidRPr="00D85FDA" w:rsidRDefault="00EE0FDA" w:rsidP="00EE0FDA">
      <w:pPr>
        <w:pStyle w:val="af0"/>
        <w:numPr>
          <w:ilvl w:val="1"/>
          <w:numId w:val="14"/>
        </w:numPr>
        <w:spacing w:line="360" w:lineRule="auto"/>
        <w:rPr>
          <w:rFonts w:cs="Times New Roman"/>
          <w:sz w:val="24"/>
        </w:rPr>
      </w:pPr>
      <w:r w:rsidRPr="00D85FDA">
        <w:rPr>
          <w:rFonts w:cs="Times New Roman"/>
          <w:sz w:val="24"/>
        </w:rPr>
        <w:t xml:space="preserve">Описание </w:t>
      </w:r>
      <w:r w:rsidR="00D61335">
        <w:rPr>
          <w:rFonts w:cs="Times New Roman"/>
          <w:sz w:val="24"/>
        </w:rPr>
        <w:t>метода кластеризации</w:t>
      </w:r>
      <w:r w:rsidRPr="00D85FDA">
        <w:rPr>
          <w:rFonts w:cs="Times New Roman"/>
          <w:sz w:val="24"/>
        </w:rPr>
        <w:t>.</w:t>
      </w:r>
    </w:p>
    <w:p w:rsidR="00EE0FDA" w:rsidRDefault="00EE0FDA" w:rsidP="00EE0FDA">
      <w:pPr>
        <w:pStyle w:val="af0"/>
        <w:numPr>
          <w:ilvl w:val="1"/>
          <w:numId w:val="14"/>
        </w:numPr>
        <w:spacing w:line="360" w:lineRule="auto"/>
        <w:rPr>
          <w:rFonts w:cs="Times New Roman"/>
          <w:sz w:val="24"/>
        </w:rPr>
      </w:pPr>
      <w:r>
        <w:rPr>
          <w:rFonts w:cs="Times New Roman"/>
          <w:sz w:val="24"/>
        </w:rPr>
        <w:t>Описание решения поставленных задач.</w:t>
      </w:r>
    </w:p>
    <w:p w:rsidR="00D61335" w:rsidRPr="00D85FDA" w:rsidRDefault="00D61335" w:rsidP="00D61335">
      <w:pPr>
        <w:pStyle w:val="af0"/>
        <w:numPr>
          <w:ilvl w:val="1"/>
          <w:numId w:val="14"/>
        </w:numPr>
        <w:spacing w:line="360" w:lineRule="auto"/>
        <w:rPr>
          <w:rFonts w:cs="Times New Roman"/>
          <w:sz w:val="24"/>
        </w:rPr>
      </w:pPr>
      <w:r>
        <w:rPr>
          <w:rFonts w:cs="Times New Roman"/>
          <w:sz w:val="24"/>
        </w:rPr>
        <w:t>Описание полученных кластеров</w:t>
      </w:r>
      <w:r w:rsidRPr="00D85FDA">
        <w:rPr>
          <w:rFonts w:cs="Times New Roman"/>
          <w:sz w:val="24"/>
        </w:rPr>
        <w:t>.</w:t>
      </w:r>
    </w:p>
    <w:p w:rsidR="00EE0FDA" w:rsidRPr="00D85FDA" w:rsidRDefault="00EE0FDA" w:rsidP="00EE0FDA">
      <w:pPr>
        <w:pStyle w:val="af0"/>
        <w:numPr>
          <w:ilvl w:val="1"/>
          <w:numId w:val="14"/>
        </w:numPr>
        <w:spacing w:line="360" w:lineRule="auto"/>
        <w:rPr>
          <w:rFonts w:cs="Times New Roman"/>
          <w:sz w:val="24"/>
        </w:rPr>
      </w:pPr>
      <w:r w:rsidRPr="00D85FDA">
        <w:rPr>
          <w:rFonts w:cs="Times New Roman"/>
          <w:sz w:val="24"/>
        </w:rPr>
        <w:t>Список использованных источников.</w:t>
      </w:r>
    </w:p>
    <w:p w:rsidR="00EE0FDA" w:rsidRPr="00EE0008" w:rsidRDefault="00EE0FDA" w:rsidP="00EE0FDA">
      <w:pPr>
        <w:pStyle w:val="af0"/>
        <w:numPr>
          <w:ilvl w:val="0"/>
          <w:numId w:val="14"/>
        </w:numPr>
        <w:spacing w:after="240" w:line="360" w:lineRule="auto"/>
        <w:rPr>
          <w:rFonts w:cs="Times New Roman"/>
          <w:sz w:val="24"/>
        </w:rPr>
      </w:pPr>
      <w:r w:rsidRPr="00D85FDA">
        <w:rPr>
          <w:rFonts w:cs="Times New Roman"/>
          <w:sz w:val="24"/>
        </w:rPr>
        <w:lastRenderedPageBreak/>
        <w:t>Оформить и защитить отчет.</w:t>
      </w:r>
    </w:p>
    <w:p w:rsidR="00EE0FDA" w:rsidRPr="00EE0FDA" w:rsidRDefault="00EE0FDA" w:rsidP="00EE0FDA">
      <w:pPr>
        <w:spacing w:line="360" w:lineRule="auto"/>
        <w:ind w:firstLine="0"/>
        <w:rPr>
          <w:rFonts w:cs="Times New Roman"/>
          <w:b/>
          <w:sz w:val="24"/>
        </w:rPr>
      </w:pPr>
      <w:r w:rsidRPr="00EE0FDA">
        <w:rPr>
          <w:rFonts w:cs="Times New Roman"/>
          <w:b/>
          <w:sz w:val="24"/>
        </w:rPr>
        <w:t>Контрольные вопросы </w:t>
      </w:r>
    </w:p>
    <w:p w:rsidR="00EE0FDA" w:rsidRDefault="00B86D4F" w:rsidP="00CD3E18">
      <w:pPr>
        <w:pStyle w:val="af0"/>
        <w:numPr>
          <w:ilvl w:val="0"/>
          <w:numId w:val="29"/>
        </w:numPr>
        <w:spacing w:line="360" w:lineRule="auto"/>
        <w:rPr>
          <w:sz w:val="24"/>
        </w:rPr>
      </w:pPr>
      <w:r>
        <w:rPr>
          <w:sz w:val="24"/>
        </w:rPr>
        <w:t>Назовите методы кластеризации для многомерных данных.</w:t>
      </w:r>
    </w:p>
    <w:p w:rsidR="00B86D4F" w:rsidRDefault="00B86D4F" w:rsidP="00CD3E18">
      <w:pPr>
        <w:pStyle w:val="af0"/>
        <w:numPr>
          <w:ilvl w:val="0"/>
          <w:numId w:val="29"/>
        </w:numPr>
        <w:spacing w:line="360" w:lineRule="auto"/>
        <w:rPr>
          <w:sz w:val="24"/>
        </w:rPr>
      </w:pPr>
      <w:r>
        <w:rPr>
          <w:sz w:val="24"/>
        </w:rPr>
        <w:t>Какие параметры методов могут быть использованы при кластеризации?</w:t>
      </w:r>
    </w:p>
    <w:p w:rsidR="00B86D4F" w:rsidRDefault="00B86D4F" w:rsidP="00CD3E18">
      <w:pPr>
        <w:pStyle w:val="af0"/>
        <w:numPr>
          <w:ilvl w:val="0"/>
          <w:numId w:val="29"/>
        </w:numPr>
        <w:spacing w:line="360" w:lineRule="auto"/>
        <w:rPr>
          <w:sz w:val="24"/>
        </w:rPr>
      </w:pPr>
      <w:r>
        <w:rPr>
          <w:sz w:val="24"/>
        </w:rPr>
        <w:t>Какие параметры многомерных данных влияют на качество кластеризации?</w:t>
      </w:r>
    </w:p>
    <w:p w:rsidR="00B86D4F" w:rsidRDefault="00B86D4F" w:rsidP="00CD3E18">
      <w:pPr>
        <w:pStyle w:val="af0"/>
        <w:numPr>
          <w:ilvl w:val="0"/>
          <w:numId w:val="29"/>
        </w:numPr>
        <w:spacing w:line="360" w:lineRule="auto"/>
        <w:rPr>
          <w:sz w:val="24"/>
        </w:rPr>
      </w:pPr>
      <w:r>
        <w:rPr>
          <w:sz w:val="24"/>
        </w:rPr>
        <w:t>Как можно измерить качество кластеризации?</w:t>
      </w:r>
    </w:p>
    <w:p w:rsidR="00B86D4F" w:rsidRPr="00B86D4F" w:rsidRDefault="00A733B0" w:rsidP="00CD3E18">
      <w:pPr>
        <w:pStyle w:val="af0"/>
        <w:numPr>
          <w:ilvl w:val="0"/>
          <w:numId w:val="29"/>
        </w:numPr>
        <w:spacing w:line="360" w:lineRule="auto"/>
        <w:rPr>
          <w:sz w:val="24"/>
        </w:rPr>
      </w:pPr>
      <w:r>
        <w:rPr>
          <w:sz w:val="24"/>
        </w:rPr>
        <w:t xml:space="preserve">Каковы основные этапы </w:t>
      </w:r>
      <w:r w:rsidR="004250C3">
        <w:rPr>
          <w:sz w:val="24"/>
        </w:rPr>
        <w:t>реализации процедуры кластеризации</w:t>
      </w:r>
      <w:r w:rsidR="000C019F">
        <w:rPr>
          <w:sz w:val="24"/>
        </w:rPr>
        <w:t xml:space="preserve"> в </w:t>
      </w:r>
      <w:r w:rsidR="000C019F">
        <w:rPr>
          <w:sz w:val="24"/>
          <w:lang w:val="en-US"/>
        </w:rPr>
        <w:t>python</w:t>
      </w:r>
      <w:r w:rsidR="004250C3">
        <w:rPr>
          <w:sz w:val="24"/>
        </w:rPr>
        <w:t>?</w:t>
      </w:r>
    </w:p>
    <w:p w:rsidR="00D524B6" w:rsidRPr="000D7DED" w:rsidRDefault="00D524B6" w:rsidP="00D524B6">
      <w:pPr>
        <w:pStyle w:val="2"/>
        <w:ind w:firstLine="0"/>
        <w:rPr>
          <w:rFonts w:ascii="Times New Roman" w:hAnsi="Times New Roman" w:cs="Times New Roman"/>
          <w:color w:val="auto"/>
        </w:rPr>
      </w:pPr>
      <w:bookmarkStart w:id="9" w:name="_Toc150355108"/>
      <w:r w:rsidRPr="000D7DED">
        <w:rPr>
          <w:rFonts w:ascii="Times New Roman" w:hAnsi="Times New Roman" w:cs="Times New Roman"/>
          <w:color w:val="auto"/>
        </w:rPr>
        <w:lastRenderedPageBreak/>
        <w:t>Лабораторная работа №</w:t>
      </w:r>
      <w:r>
        <w:rPr>
          <w:rFonts w:ascii="Times New Roman" w:hAnsi="Times New Roman" w:cs="Times New Roman"/>
          <w:color w:val="auto"/>
        </w:rPr>
        <w:t>3</w:t>
      </w:r>
      <w:bookmarkEnd w:id="9"/>
    </w:p>
    <w:p w:rsidR="00874763" w:rsidRPr="00D213A8" w:rsidRDefault="00874763" w:rsidP="00D213A8">
      <w:pPr>
        <w:spacing w:line="360" w:lineRule="auto"/>
        <w:ind w:firstLine="431"/>
        <w:rPr>
          <w:sz w:val="24"/>
        </w:rPr>
      </w:pPr>
      <w:r w:rsidRPr="00D213A8">
        <w:rPr>
          <w:sz w:val="24"/>
        </w:rPr>
        <w:t>Тема лабораторной работы: Корреляционный анализ многомерных временных рядов</w:t>
      </w:r>
    </w:p>
    <w:p w:rsidR="00D213A8" w:rsidRPr="00D85FDA" w:rsidRDefault="00D213A8" w:rsidP="00D213A8">
      <w:pPr>
        <w:spacing w:line="360" w:lineRule="auto"/>
        <w:ind w:firstLine="0"/>
        <w:rPr>
          <w:rFonts w:cs="Times New Roman"/>
          <w:b/>
          <w:sz w:val="24"/>
        </w:rPr>
      </w:pPr>
      <w:r w:rsidRPr="00D85FDA">
        <w:rPr>
          <w:rFonts w:cs="Times New Roman"/>
          <w:b/>
          <w:sz w:val="24"/>
        </w:rPr>
        <w:t>Методические рекомендации и материалы</w:t>
      </w:r>
    </w:p>
    <w:p w:rsidR="00A3285E" w:rsidRDefault="0000625D" w:rsidP="001A04BD">
      <w:pPr>
        <w:spacing w:line="360" w:lineRule="auto"/>
        <w:contextualSpacing/>
        <w:rPr>
          <w:bCs/>
          <w:sz w:val="24"/>
        </w:rPr>
      </w:pPr>
      <w:r>
        <w:rPr>
          <w:bCs/>
          <w:sz w:val="24"/>
        </w:rPr>
        <w:t xml:space="preserve">Анализ многомерных временных рядов может быть выполнен для выявления закономерностей во всем множестве атрибутов, что является особенно полезным, потому что такой подход может предоставить больше информации, чем анализ отдельного временного ряда. </w:t>
      </w:r>
      <w:r w:rsidR="00165D4D">
        <w:rPr>
          <w:bCs/>
          <w:sz w:val="24"/>
        </w:rPr>
        <w:t>В этой связи необходимо выделить какие операции могут быть совершены над множество временных рядов:</w:t>
      </w:r>
    </w:p>
    <w:p w:rsidR="00165D4D" w:rsidRDefault="0098420C" w:rsidP="00165D4D">
      <w:pPr>
        <w:pStyle w:val="af0"/>
        <w:numPr>
          <w:ilvl w:val="0"/>
          <w:numId w:val="37"/>
        </w:numPr>
        <w:spacing w:line="360" w:lineRule="auto"/>
        <w:rPr>
          <w:bCs/>
          <w:sz w:val="24"/>
        </w:rPr>
      </w:pPr>
      <w:r>
        <w:rPr>
          <w:bCs/>
          <w:sz w:val="24"/>
        </w:rPr>
        <w:t>К</w:t>
      </w:r>
      <w:r w:rsidR="00165D4D" w:rsidRPr="00165D4D">
        <w:rPr>
          <w:bCs/>
          <w:sz w:val="24"/>
        </w:rPr>
        <w:t>ласте</w:t>
      </w:r>
      <w:r w:rsidR="00165D4D">
        <w:rPr>
          <w:bCs/>
          <w:sz w:val="24"/>
        </w:rPr>
        <w:t xml:space="preserve">ризация временных рядов для использования центров кластеров </w:t>
      </w:r>
      <w:r>
        <w:rPr>
          <w:bCs/>
          <w:sz w:val="24"/>
        </w:rPr>
        <w:t>для смыслового описания выделенных временных рядов – атрибутов многомерных данных.</w:t>
      </w:r>
    </w:p>
    <w:p w:rsidR="0098420C" w:rsidRDefault="008626E7" w:rsidP="00165D4D">
      <w:pPr>
        <w:pStyle w:val="af0"/>
        <w:numPr>
          <w:ilvl w:val="0"/>
          <w:numId w:val="37"/>
        </w:numPr>
        <w:spacing w:line="360" w:lineRule="auto"/>
        <w:rPr>
          <w:bCs/>
          <w:sz w:val="24"/>
        </w:rPr>
      </w:pPr>
      <w:r>
        <w:rPr>
          <w:bCs/>
          <w:sz w:val="24"/>
        </w:rPr>
        <w:t>Группирование временных рядов для расширения сведений о закономерностях отдельных временных рядов</w:t>
      </w:r>
      <w:r w:rsidR="00C70450">
        <w:rPr>
          <w:bCs/>
          <w:sz w:val="24"/>
        </w:rPr>
        <w:t>.</w:t>
      </w:r>
    </w:p>
    <w:p w:rsidR="00C70450" w:rsidRPr="00165D4D" w:rsidRDefault="00264496" w:rsidP="00165D4D">
      <w:pPr>
        <w:pStyle w:val="af0"/>
        <w:numPr>
          <w:ilvl w:val="0"/>
          <w:numId w:val="37"/>
        </w:numPr>
        <w:spacing w:line="360" w:lineRule="auto"/>
        <w:rPr>
          <w:bCs/>
          <w:sz w:val="24"/>
        </w:rPr>
      </w:pPr>
      <w:r>
        <w:rPr>
          <w:bCs/>
          <w:sz w:val="24"/>
        </w:rPr>
        <w:t>Фильтрация временных рядов для выявления причинно-следственной связи между рядами.</w:t>
      </w:r>
    </w:p>
    <w:p w:rsidR="001A04BD" w:rsidRPr="001A04BD" w:rsidRDefault="001A04BD" w:rsidP="001A04BD">
      <w:pPr>
        <w:spacing w:line="360" w:lineRule="auto"/>
        <w:contextualSpacing/>
        <w:rPr>
          <w:bCs/>
          <w:sz w:val="24"/>
        </w:rPr>
      </w:pPr>
      <w:r w:rsidRPr="001A04BD">
        <w:rPr>
          <w:bCs/>
          <w:sz w:val="24"/>
        </w:rPr>
        <w:t xml:space="preserve">Если </w:t>
      </w:r>
      <w:r w:rsidR="004F5388">
        <w:rPr>
          <w:bCs/>
          <w:sz w:val="24"/>
        </w:rPr>
        <w:t>принимать</w:t>
      </w:r>
      <w:r w:rsidRPr="001A04BD">
        <w:rPr>
          <w:bCs/>
          <w:sz w:val="24"/>
        </w:rPr>
        <w:t xml:space="preserve"> во внимание приложение временных рядов к экономике, часто имеются показатели, изменения которых характеризуются большой степенью сходства. Это говорит и о </w:t>
      </w:r>
      <w:r w:rsidR="00F7054F">
        <w:rPr>
          <w:bCs/>
          <w:sz w:val="24"/>
        </w:rPr>
        <w:t xml:space="preserve">похожем </w:t>
      </w:r>
      <w:r w:rsidRPr="001A04BD">
        <w:rPr>
          <w:bCs/>
          <w:sz w:val="24"/>
        </w:rPr>
        <w:t xml:space="preserve">характере поведений локальных </w:t>
      </w:r>
      <w:r w:rsidR="00C93942">
        <w:rPr>
          <w:bCs/>
          <w:sz w:val="24"/>
        </w:rPr>
        <w:t xml:space="preserve">и глобальных </w:t>
      </w:r>
      <w:r w:rsidRPr="001A04BD">
        <w:rPr>
          <w:bCs/>
          <w:sz w:val="24"/>
        </w:rPr>
        <w:t xml:space="preserve">тенденций временных рядов. </w:t>
      </w:r>
      <w:r w:rsidR="00767808">
        <w:rPr>
          <w:bCs/>
          <w:sz w:val="24"/>
        </w:rPr>
        <w:t xml:space="preserve">На примере такой предметной области легко можно понять, что многие процессы могут изменяться синхронно. </w:t>
      </w:r>
      <w:r w:rsidRPr="001A04BD">
        <w:rPr>
          <w:bCs/>
          <w:sz w:val="24"/>
        </w:rPr>
        <w:t>Проводя анализ с целью выявления групп похожих временных рядов показателей можно выявлять информацию об отношении каждого показателя к значимому фактору. Положительными эффектами от такого анализа являются:</w:t>
      </w:r>
    </w:p>
    <w:p w:rsidR="001A04BD" w:rsidRPr="001A04BD" w:rsidRDefault="001A04BD" w:rsidP="00CD3E18">
      <w:pPr>
        <w:numPr>
          <w:ilvl w:val="0"/>
          <w:numId w:val="26"/>
        </w:numPr>
        <w:tabs>
          <w:tab w:val="clear" w:pos="1004"/>
          <w:tab w:val="num" w:pos="426"/>
        </w:tabs>
        <w:spacing w:line="360" w:lineRule="auto"/>
        <w:ind w:left="426"/>
        <w:contextualSpacing/>
        <w:rPr>
          <w:bCs/>
          <w:sz w:val="24"/>
        </w:rPr>
      </w:pPr>
      <w:r w:rsidRPr="001A04BD">
        <w:rPr>
          <w:bCs/>
          <w:sz w:val="24"/>
        </w:rPr>
        <w:t>Сокращение времени прогнозирования и упрощение прогнозных операций в целом за счет упрощения вычислительных операций.</w:t>
      </w:r>
    </w:p>
    <w:p w:rsidR="001A04BD" w:rsidRPr="001A04BD" w:rsidRDefault="001A04BD" w:rsidP="00CD3E18">
      <w:pPr>
        <w:numPr>
          <w:ilvl w:val="0"/>
          <w:numId w:val="26"/>
        </w:numPr>
        <w:tabs>
          <w:tab w:val="clear" w:pos="1004"/>
          <w:tab w:val="num" w:pos="426"/>
        </w:tabs>
        <w:spacing w:line="360" w:lineRule="auto"/>
        <w:ind w:left="426"/>
        <w:contextualSpacing/>
        <w:rPr>
          <w:bCs/>
          <w:sz w:val="24"/>
        </w:rPr>
      </w:pPr>
      <w:r w:rsidRPr="001A04BD">
        <w:rPr>
          <w:bCs/>
          <w:sz w:val="24"/>
        </w:rPr>
        <w:t>Выявление групп похожих процессов в общем массиве с целью получения информации о факторах, группирующих эти процессы.</w:t>
      </w:r>
    </w:p>
    <w:p w:rsidR="00D213A8" w:rsidRPr="001078B8" w:rsidRDefault="001A04BD" w:rsidP="001A04BD">
      <w:pPr>
        <w:spacing w:line="360" w:lineRule="auto"/>
        <w:contextualSpacing/>
        <w:rPr>
          <w:bCs/>
          <w:sz w:val="24"/>
        </w:rPr>
      </w:pPr>
      <w:r w:rsidRPr="001A04BD">
        <w:rPr>
          <w:bCs/>
          <w:sz w:val="24"/>
        </w:rPr>
        <w:t>Определим понятия, которые будут встречаться в тексте. Похожие временные ряды — ряды, имеющие коэффициент корреляции в рамках заданного порога. Группа временных рядов – множество временных рядов, временные ряды которого имеют значение коэффициента совместной корреляции, лежащее в указанных пределах.</w:t>
      </w:r>
      <w:r w:rsidR="001078B8">
        <w:rPr>
          <w:bCs/>
          <w:sz w:val="24"/>
        </w:rPr>
        <w:t xml:space="preserve"> В данном материале будет использован подход </w:t>
      </w:r>
      <w:r w:rsidR="001078B8">
        <w:rPr>
          <w:bCs/>
          <w:sz w:val="24"/>
          <w:lang w:val="en-US"/>
        </w:rPr>
        <w:t>F</w:t>
      </w:r>
      <w:r w:rsidR="001078B8" w:rsidRPr="001078B8">
        <w:rPr>
          <w:bCs/>
          <w:sz w:val="24"/>
        </w:rPr>
        <w:t>-</w:t>
      </w:r>
      <w:r w:rsidR="001078B8">
        <w:rPr>
          <w:bCs/>
          <w:sz w:val="24"/>
        </w:rPr>
        <w:t>преобразования временных рядов</w:t>
      </w:r>
      <w:r w:rsidR="00EB10D3">
        <w:rPr>
          <w:bCs/>
          <w:sz w:val="24"/>
        </w:rPr>
        <w:t>.</w:t>
      </w:r>
    </w:p>
    <w:p w:rsidR="00F25D0C" w:rsidRPr="00F25D0C" w:rsidRDefault="00F25D0C" w:rsidP="00F25D0C">
      <w:pPr>
        <w:spacing w:line="360" w:lineRule="auto"/>
        <w:contextualSpacing/>
        <w:rPr>
          <w:bCs/>
          <w:sz w:val="24"/>
        </w:rPr>
      </w:pPr>
      <w:r w:rsidRPr="00F25D0C">
        <w:rPr>
          <w:bCs/>
          <w:sz w:val="24"/>
        </w:rPr>
        <w:lastRenderedPageBreak/>
        <w:t>Для каждого временного ряда задаются функции нечеткого разбиения, строится F-преобразование нулевого порядка (F</w:t>
      </w:r>
      <w:r w:rsidRPr="00F25D0C">
        <w:rPr>
          <w:bCs/>
          <w:sz w:val="24"/>
          <w:vertAlign w:val="superscript"/>
        </w:rPr>
        <w:t>0</w:t>
      </w:r>
      <w:r w:rsidRPr="00F25D0C">
        <w:rPr>
          <w:bCs/>
          <w:sz w:val="24"/>
        </w:rPr>
        <w:t>-преобразование). Для построения F-преобразования первого порядка [5] (F</w:t>
      </w:r>
      <w:r w:rsidRPr="00F25D0C">
        <w:rPr>
          <w:bCs/>
          <w:sz w:val="24"/>
          <w:vertAlign w:val="superscript"/>
        </w:rPr>
        <w:t>1</w:t>
      </w:r>
      <w:r w:rsidRPr="00F25D0C">
        <w:rPr>
          <w:bCs/>
          <w:sz w:val="24"/>
        </w:rPr>
        <w:t xml:space="preserve">-преобразование): </w:t>
      </w:r>
      <m:oMath>
        <m:sSubSup>
          <m:sSubSupPr>
            <m:ctrlPr>
              <w:rPr>
                <w:rFonts w:ascii="Cambria Math" w:hAnsi="Cambria Math"/>
                <w:bCs/>
                <w:i/>
                <w:sz w:val="24"/>
              </w:rPr>
            </m:ctrlPr>
          </m:sSubSupPr>
          <m:e>
            <m:r>
              <w:rPr>
                <w:rFonts w:ascii="Cambria Math" w:hAnsi="Cambria Math"/>
                <w:sz w:val="24"/>
              </w:rPr>
              <m:t>F</m:t>
            </m:r>
          </m:e>
          <m:sub>
            <m:r>
              <w:rPr>
                <w:rFonts w:ascii="Cambria Math" w:hAnsi="Cambria Math"/>
                <w:sz w:val="24"/>
              </w:rPr>
              <m:t>k</m:t>
            </m:r>
          </m:sub>
          <m:sup>
            <m:r>
              <w:rPr>
                <w:rFonts w:ascii="Cambria Math" w:hAnsi="Cambria Math"/>
                <w:sz w:val="24"/>
              </w:rPr>
              <m:t>1</m:t>
            </m:r>
          </m:sup>
        </m:sSubSup>
        <m:r>
          <w:rPr>
            <w:rFonts w:ascii="Cambria Math" w:hAnsi="Cambria Math"/>
            <w:sz w:val="24"/>
          </w:rPr>
          <m:t>=</m:t>
        </m:r>
        <m:sSubSup>
          <m:sSubSupPr>
            <m:ctrlPr>
              <w:rPr>
                <w:rFonts w:ascii="Cambria Math" w:hAnsi="Cambria Math"/>
                <w:bCs/>
                <w:i/>
                <w:sz w:val="24"/>
              </w:rPr>
            </m:ctrlPr>
          </m:sSubSupPr>
          <m:e>
            <m:r>
              <w:rPr>
                <w:rFonts w:ascii="Cambria Math" w:hAnsi="Cambria Math"/>
                <w:sz w:val="24"/>
              </w:rPr>
              <m:t>c</m:t>
            </m:r>
          </m:e>
          <m:sub>
            <m:r>
              <w:rPr>
                <w:rFonts w:ascii="Cambria Math" w:hAnsi="Cambria Math"/>
                <w:sz w:val="24"/>
              </w:rPr>
              <m:t>k</m:t>
            </m:r>
            <m:r>
              <m:rPr>
                <m:nor/>
              </m:rPr>
              <w:rPr>
                <w:rFonts w:ascii="Cambria Math" w:hAnsi="Cambria Math"/>
                <w:bCs/>
                <w:sz w:val="24"/>
              </w:rPr>
              <m:t>,0</m:t>
            </m:r>
            <m:ctrlPr>
              <w:rPr>
                <w:rFonts w:ascii="Cambria Math" w:hAnsi="Cambria Math"/>
                <w:bCs/>
                <w:sz w:val="24"/>
              </w:rPr>
            </m:ctrlPr>
          </m:sub>
          <m:sup>
            <m:r>
              <w:rPr>
                <w:rFonts w:ascii="Cambria Math" w:hAnsi="Cambria Math"/>
                <w:sz w:val="24"/>
              </w:rPr>
              <m:t>1</m:t>
            </m:r>
          </m:sup>
        </m:sSubSup>
        <m:r>
          <w:rPr>
            <w:rFonts w:ascii="Cambria Math" w:hAnsi="Cambria Math"/>
            <w:sz w:val="24"/>
          </w:rPr>
          <m:t>+</m:t>
        </m:r>
        <m:sSubSup>
          <m:sSubSupPr>
            <m:ctrlPr>
              <w:rPr>
                <w:rFonts w:ascii="Cambria Math" w:hAnsi="Cambria Math"/>
                <w:bCs/>
                <w:i/>
                <w:sz w:val="24"/>
              </w:rPr>
            </m:ctrlPr>
          </m:sSubSupPr>
          <m:e>
            <m:r>
              <w:rPr>
                <w:rFonts w:ascii="Cambria Math" w:hAnsi="Cambria Math"/>
                <w:sz w:val="24"/>
              </w:rPr>
              <m:t>c</m:t>
            </m:r>
          </m:e>
          <m:sub>
            <m:r>
              <w:rPr>
                <w:rFonts w:ascii="Cambria Math" w:hAnsi="Cambria Math"/>
                <w:sz w:val="24"/>
              </w:rPr>
              <m:t>k</m:t>
            </m:r>
            <m:r>
              <m:rPr>
                <m:nor/>
              </m:rPr>
              <w:rPr>
                <w:rFonts w:ascii="Cambria Math" w:hAnsi="Cambria Math"/>
                <w:bCs/>
                <w:sz w:val="24"/>
              </w:rPr>
              <m:t>,1</m:t>
            </m:r>
            <m:ctrlPr>
              <w:rPr>
                <w:rFonts w:ascii="Cambria Math" w:hAnsi="Cambria Math"/>
                <w:bCs/>
                <w:sz w:val="24"/>
              </w:rPr>
            </m:ctrlPr>
          </m:sub>
          <m:sup>
            <m:r>
              <w:rPr>
                <w:rFonts w:ascii="Cambria Math" w:hAnsi="Cambria Math"/>
                <w:sz w:val="24"/>
              </w:rPr>
              <m:t>1</m:t>
            </m:r>
          </m:sup>
        </m:sSubSup>
        <m:d>
          <m:dPr>
            <m:ctrlPr>
              <w:rPr>
                <w:rFonts w:ascii="Cambria Math" w:hAnsi="Cambria Math"/>
                <w:bCs/>
                <w:i/>
                <w:sz w:val="24"/>
              </w:rPr>
            </m:ctrlPr>
          </m:dPr>
          <m:e>
            <m:r>
              <w:rPr>
                <w:rFonts w:ascii="Cambria Math" w:hAnsi="Cambria Math"/>
                <w:sz w:val="24"/>
              </w:rPr>
              <m:t>x-</m:t>
            </m:r>
            <m:sSub>
              <m:sSubPr>
                <m:ctrlPr>
                  <w:rPr>
                    <w:rFonts w:ascii="Cambria Math" w:hAnsi="Cambria Math"/>
                    <w:bCs/>
                    <w:i/>
                    <w:sz w:val="24"/>
                  </w:rPr>
                </m:ctrlPr>
              </m:sSubPr>
              <m:e>
                <m:r>
                  <w:rPr>
                    <w:rFonts w:ascii="Cambria Math" w:hAnsi="Cambria Math"/>
                    <w:sz w:val="24"/>
                  </w:rPr>
                  <m:t>x</m:t>
                </m:r>
              </m:e>
              <m:sub>
                <m:r>
                  <w:rPr>
                    <w:rFonts w:ascii="Cambria Math" w:hAnsi="Cambria Math"/>
                    <w:sz w:val="24"/>
                  </w:rPr>
                  <m:t>k</m:t>
                </m:r>
              </m:sub>
            </m:sSub>
          </m:e>
        </m:d>
      </m:oMath>
      <w:r w:rsidRPr="00F25D0C">
        <w:rPr>
          <w:bCs/>
          <w:sz w:val="24"/>
        </w:rPr>
        <w:t xml:space="preserve">, необходимо определить коэффициенты </w:t>
      </w:r>
      <m:oMath>
        <m:sSubSup>
          <m:sSubSupPr>
            <m:ctrlPr>
              <w:rPr>
                <w:rFonts w:ascii="Cambria Math" w:hAnsi="Cambria Math"/>
                <w:bCs/>
                <w:i/>
                <w:sz w:val="24"/>
              </w:rPr>
            </m:ctrlPr>
          </m:sSubSupPr>
          <m:e>
            <m:r>
              <w:rPr>
                <w:rFonts w:ascii="Cambria Math"/>
                <w:sz w:val="24"/>
              </w:rPr>
              <m:t>C</m:t>
            </m:r>
          </m:e>
          <m:sub>
            <m:r>
              <w:rPr>
                <w:rFonts w:ascii="Cambria Math"/>
                <w:sz w:val="24"/>
              </w:rPr>
              <m:t>k</m:t>
            </m:r>
            <m:r>
              <m:rPr>
                <m:nor/>
              </m:rPr>
              <w:rPr>
                <w:rFonts w:ascii="Cambria Math"/>
                <w:bCs/>
                <w:sz w:val="24"/>
              </w:rPr>
              <m:t>,0</m:t>
            </m:r>
            <m:ctrlPr>
              <w:rPr>
                <w:rFonts w:ascii="Cambria Math" w:hAnsi="Cambria Math"/>
                <w:bCs/>
                <w:sz w:val="24"/>
              </w:rPr>
            </m:ctrlPr>
          </m:sub>
          <m:sup>
            <m:r>
              <w:rPr>
                <w:rFonts w:ascii="Cambria Math"/>
                <w:sz w:val="24"/>
              </w:rPr>
              <m:t>1</m:t>
            </m:r>
          </m:sup>
        </m:sSubSup>
      </m:oMath>
      <w:r w:rsidRPr="00F25D0C">
        <w:rPr>
          <w:bCs/>
          <w:sz w:val="24"/>
        </w:rPr>
        <w:t>,</w:t>
      </w:r>
      <m:oMath>
        <m:sSubSup>
          <m:sSubSupPr>
            <m:ctrlPr>
              <w:rPr>
                <w:rFonts w:ascii="Cambria Math" w:hAnsi="Cambria Math"/>
                <w:bCs/>
                <w:i/>
                <w:sz w:val="24"/>
              </w:rPr>
            </m:ctrlPr>
          </m:sSubSupPr>
          <m:e>
            <m:r>
              <w:rPr>
                <w:rFonts w:ascii="Cambria Math" w:hAnsi="Cambria Math"/>
                <w:sz w:val="24"/>
              </w:rPr>
              <m:t>C</m:t>
            </m:r>
          </m:e>
          <m:sub>
            <m:r>
              <w:rPr>
                <w:rFonts w:ascii="Cambria Math" w:hAnsi="Cambria Math"/>
                <w:sz w:val="24"/>
              </w:rPr>
              <m:t>k</m:t>
            </m:r>
            <m:r>
              <m:rPr>
                <m:nor/>
              </m:rPr>
              <w:rPr>
                <w:rFonts w:ascii="Cambria Math" w:hAnsi="Cambria Math"/>
                <w:bCs/>
                <w:sz w:val="24"/>
              </w:rPr>
              <m:t>,1</m:t>
            </m:r>
            <m:ctrlPr>
              <w:rPr>
                <w:rFonts w:ascii="Cambria Math" w:hAnsi="Cambria Math"/>
                <w:bCs/>
                <w:sz w:val="24"/>
              </w:rPr>
            </m:ctrlPr>
          </m:sub>
          <m:sup>
            <m:r>
              <w:rPr>
                <w:rFonts w:ascii="Cambria Math" w:hAnsi="Cambria Math"/>
                <w:sz w:val="24"/>
              </w:rPr>
              <m:t>1</m:t>
            </m:r>
          </m:sup>
        </m:sSubSup>
      </m:oMath>
      <w:r w:rsidRPr="00F25D0C">
        <w:rPr>
          <w:bCs/>
          <w:sz w:val="24"/>
        </w:rPr>
        <w:t xml:space="preserve">. В формуле k=1,…,n, n – количество компонент для ряда.  Коэффициенты </w:t>
      </w:r>
      <m:oMath>
        <m:sSubSup>
          <m:sSubSupPr>
            <m:ctrlPr>
              <w:rPr>
                <w:rFonts w:ascii="Cambria Math" w:hAnsi="Cambria Math"/>
                <w:bCs/>
                <w:i/>
                <w:sz w:val="24"/>
              </w:rPr>
            </m:ctrlPr>
          </m:sSubSupPr>
          <m:e>
            <m:r>
              <w:rPr>
                <w:rFonts w:ascii="Cambria Math" w:hAnsi="Cambria Math"/>
                <w:sz w:val="24"/>
              </w:rPr>
              <m:t>C</m:t>
            </m:r>
          </m:e>
          <m:sub>
            <m:r>
              <w:rPr>
                <w:rFonts w:ascii="Cambria Math" w:hAnsi="Cambria Math"/>
                <w:sz w:val="24"/>
              </w:rPr>
              <m:t>k</m:t>
            </m:r>
            <m:r>
              <m:rPr>
                <m:nor/>
              </m:rPr>
              <w:rPr>
                <w:rFonts w:ascii="Cambria Math" w:hAnsi="Cambria Math"/>
                <w:bCs/>
                <w:sz w:val="24"/>
              </w:rPr>
              <m:t>,0</m:t>
            </m:r>
            <m:ctrlPr>
              <w:rPr>
                <w:rFonts w:ascii="Cambria Math" w:hAnsi="Cambria Math"/>
                <w:bCs/>
                <w:sz w:val="24"/>
              </w:rPr>
            </m:ctrlPr>
          </m:sub>
          <m:sup>
            <m:r>
              <w:rPr>
                <w:rFonts w:ascii="Cambria Math" w:hAnsi="Cambria Math"/>
                <w:sz w:val="24"/>
              </w:rPr>
              <m:t>1</m:t>
            </m:r>
          </m:sup>
        </m:sSubSup>
      </m:oMath>
      <w:r w:rsidRPr="00F25D0C">
        <w:rPr>
          <w:bCs/>
          <w:sz w:val="24"/>
        </w:rPr>
        <w:t xml:space="preserve">являются компонентами F0-преобразования. Коэффициенты </w:t>
      </w:r>
      <m:oMath>
        <m:sSubSup>
          <m:sSubSupPr>
            <m:ctrlPr>
              <w:rPr>
                <w:rFonts w:ascii="Cambria Math" w:hAnsi="Cambria Math"/>
                <w:bCs/>
                <w:i/>
                <w:sz w:val="24"/>
              </w:rPr>
            </m:ctrlPr>
          </m:sSubSupPr>
          <m:e>
            <m:r>
              <w:rPr>
                <w:rFonts w:ascii="Cambria Math"/>
                <w:sz w:val="24"/>
              </w:rPr>
              <m:t>C</m:t>
            </m:r>
          </m:e>
          <m:sub>
            <m:r>
              <w:rPr>
                <w:rFonts w:ascii="Cambria Math"/>
                <w:sz w:val="24"/>
              </w:rPr>
              <m:t>k</m:t>
            </m:r>
            <m:r>
              <m:rPr>
                <m:nor/>
              </m:rPr>
              <w:rPr>
                <w:rFonts w:ascii="Cambria Math"/>
                <w:bCs/>
                <w:sz w:val="24"/>
              </w:rPr>
              <m:t>,1</m:t>
            </m:r>
            <m:ctrlPr>
              <w:rPr>
                <w:rFonts w:ascii="Cambria Math" w:hAnsi="Cambria Math"/>
                <w:bCs/>
                <w:sz w:val="24"/>
              </w:rPr>
            </m:ctrlPr>
          </m:sub>
          <m:sup>
            <m:r>
              <w:rPr>
                <w:rFonts w:ascii="Cambria Math"/>
                <w:sz w:val="24"/>
              </w:rPr>
              <m:t>1</m:t>
            </m:r>
          </m:sup>
        </m:sSubSup>
      </m:oMath>
      <w:r w:rsidRPr="00F25D0C">
        <w:rPr>
          <w:bCs/>
          <w:sz w:val="24"/>
        </w:rPr>
        <w:t>определяются как:</w:t>
      </w:r>
    </w:p>
    <w:p w:rsidR="00F25D0C" w:rsidRPr="00F25D0C" w:rsidRDefault="00DC7088" w:rsidP="00F25D0C">
      <w:pPr>
        <w:spacing w:line="360" w:lineRule="auto"/>
        <w:contextualSpacing/>
        <w:jc w:val="center"/>
        <w:rPr>
          <w:bCs/>
          <w:sz w:val="24"/>
        </w:rPr>
      </w:pPr>
      <m:oMath>
        <m:sSubSup>
          <m:sSubSupPr>
            <m:ctrlPr>
              <w:rPr>
                <w:rFonts w:ascii="Cambria Math" w:hAnsi="Cambria Math"/>
                <w:bCs/>
                <w:i/>
                <w:sz w:val="24"/>
              </w:rPr>
            </m:ctrlPr>
          </m:sSubSupPr>
          <m:e>
            <m:r>
              <w:rPr>
                <w:rFonts w:ascii="Cambria Math"/>
                <w:sz w:val="24"/>
              </w:rPr>
              <m:t>C</m:t>
            </m:r>
          </m:e>
          <m:sub>
            <m:r>
              <w:rPr>
                <w:rFonts w:ascii="Cambria Math"/>
                <w:sz w:val="24"/>
              </w:rPr>
              <m:t>k</m:t>
            </m:r>
            <m:r>
              <m:rPr>
                <m:nor/>
              </m:rPr>
              <w:rPr>
                <w:rFonts w:ascii="Cambria Math"/>
                <w:bCs/>
                <w:sz w:val="24"/>
              </w:rPr>
              <m:t>,1</m:t>
            </m:r>
            <m:ctrlPr>
              <w:rPr>
                <w:rFonts w:ascii="Cambria Math" w:hAnsi="Cambria Math"/>
                <w:bCs/>
                <w:sz w:val="24"/>
              </w:rPr>
            </m:ctrlPr>
          </m:sub>
          <m:sup>
            <m:r>
              <w:rPr>
                <w:rFonts w:ascii="Cambria Math"/>
                <w:sz w:val="24"/>
              </w:rPr>
              <m:t>1</m:t>
            </m:r>
          </m:sup>
        </m:sSubSup>
        <m:r>
          <w:rPr>
            <w:rFonts w:ascii="Cambria Math"/>
            <w:sz w:val="24"/>
          </w:rPr>
          <m:t>=</m:t>
        </m:r>
        <m:f>
          <m:fPr>
            <m:ctrlPr>
              <w:rPr>
                <w:rFonts w:ascii="Cambria Math" w:hAnsi="Cambria Math"/>
                <w:bCs/>
                <w:i/>
                <w:sz w:val="24"/>
              </w:rPr>
            </m:ctrlPr>
          </m:fPr>
          <m:num>
            <m:nary>
              <m:naryPr>
                <m:chr m:val="∑"/>
                <m:ctrlPr>
                  <w:rPr>
                    <w:rFonts w:ascii="Cambria Math" w:hAnsi="Cambria Math"/>
                    <w:bCs/>
                    <w:i/>
                    <w:sz w:val="24"/>
                  </w:rPr>
                </m:ctrlPr>
              </m:naryPr>
              <m:sub>
                <m:r>
                  <w:rPr>
                    <w:rFonts w:ascii="Cambria Math"/>
                    <w:sz w:val="24"/>
                  </w:rPr>
                  <m:t>t=</m:t>
                </m:r>
                <m:sSub>
                  <m:sSubPr>
                    <m:ctrlPr>
                      <w:rPr>
                        <w:rFonts w:ascii="Cambria Math" w:hAnsi="Cambria Math"/>
                        <w:bCs/>
                        <w:i/>
                        <w:sz w:val="24"/>
                      </w:rPr>
                    </m:ctrlPr>
                  </m:sSubPr>
                  <m:e>
                    <m:r>
                      <w:rPr>
                        <w:rFonts w:ascii="Cambria Math"/>
                        <w:sz w:val="24"/>
                      </w:rPr>
                      <m:t>x</m:t>
                    </m:r>
                  </m:e>
                  <m:sub>
                    <m:r>
                      <w:rPr>
                        <w:rFonts w:ascii="Cambria Math"/>
                        <w:sz w:val="24"/>
                      </w:rPr>
                      <m:t>k</m:t>
                    </m:r>
                    <m:r>
                      <w:rPr>
                        <w:rFonts w:ascii="Cambria Math"/>
                        <w:sz w:val="24"/>
                      </w:rPr>
                      <m:t>-</m:t>
                    </m:r>
                    <m:r>
                      <w:rPr>
                        <w:rFonts w:ascii="Cambria Math"/>
                        <w:sz w:val="24"/>
                      </w:rPr>
                      <m:t>1</m:t>
                    </m:r>
                  </m:sub>
                </m:sSub>
              </m:sub>
              <m:sup>
                <m:sSub>
                  <m:sSubPr>
                    <m:ctrlPr>
                      <w:rPr>
                        <w:rFonts w:ascii="Cambria Math" w:hAnsi="Cambria Math"/>
                        <w:bCs/>
                        <w:i/>
                        <w:sz w:val="24"/>
                      </w:rPr>
                    </m:ctrlPr>
                  </m:sSubPr>
                  <m:e>
                    <m:r>
                      <w:rPr>
                        <w:rFonts w:ascii="Cambria Math"/>
                        <w:sz w:val="24"/>
                      </w:rPr>
                      <m:t>x</m:t>
                    </m:r>
                  </m:e>
                  <m:sub>
                    <m:r>
                      <w:rPr>
                        <w:rFonts w:ascii="Cambria Math"/>
                        <w:sz w:val="24"/>
                      </w:rPr>
                      <m:t>k+1</m:t>
                    </m:r>
                  </m:sub>
                </m:sSub>
              </m:sup>
              <m:e>
                <m:r>
                  <w:rPr>
                    <w:rFonts w:ascii="Cambria Math"/>
                    <w:sz w:val="24"/>
                  </w:rPr>
                  <m:t>f</m:t>
                </m:r>
              </m:e>
            </m:nary>
            <m:d>
              <m:dPr>
                <m:ctrlPr>
                  <w:rPr>
                    <w:rFonts w:ascii="Cambria Math" w:hAnsi="Cambria Math"/>
                    <w:bCs/>
                    <w:i/>
                    <w:sz w:val="24"/>
                  </w:rPr>
                </m:ctrlPr>
              </m:dPr>
              <m:e>
                <m:r>
                  <w:rPr>
                    <w:rFonts w:ascii="Cambria Math"/>
                    <w:sz w:val="24"/>
                  </w:rPr>
                  <m:t>t</m:t>
                </m:r>
              </m:e>
            </m:d>
            <m:d>
              <m:dPr>
                <m:ctrlPr>
                  <w:rPr>
                    <w:rFonts w:ascii="Cambria Math" w:hAnsi="Cambria Math"/>
                    <w:bCs/>
                    <w:i/>
                    <w:sz w:val="24"/>
                  </w:rPr>
                </m:ctrlPr>
              </m:dPr>
              <m:e>
                <m:r>
                  <w:rPr>
                    <w:rFonts w:ascii="Cambria Math"/>
                    <w:sz w:val="24"/>
                  </w:rPr>
                  <m:t>t</m:t>
                </m:r>
                <m:r>
                  <w:rPr>
                    <w:rFonts w:ascii="Cambria Math"/>
                    <w:sz w:val="24"/>
                  </w:rPr>
                  <m:t>-</m:t>
                </m:r>
                <m:sSub>
                  <m:sSubPr>
                    <m:ctrlPr>
                      <w:rPr>
                        <w:rFonts w:ascii="Cambria Math" w:hAnsi="Cambria Math"/>
                        <w:bCs/>
                        <w:i/>
                        <w:sz w:val="24"/>
                      </w:rPr>
                    </m:ctrlPr>
                  </m:sSubPr>
                  <m:e>
                    <m:r>
                      <w:rPr>
                        <w:rFonts w:ascii="Cambria Math"/>
                        <w:sz w:val="24"/>
                      </w:rPr>
                      <m:t>x</m:t>
                    </m:r>
                  </m:e>
                  <m:sub>
                    <m:r>
                      <w:rPr>
                        <w:rFonts w:ascii="Cambria Math"/>
                        <w:sz w:val="24"/>
                      </w:rPr>
                      <m:t>k</m:t>
                    </m:r>
                  </m:sub>
                </m:sSub>
              </m:e>
            </m:d>
            <m:sSub>
              <m:sSubPr>
                <m:ctrlPr>
                  <w:rPr>
                    <w:rFonts w:ascii="Cambria Math" w:hAnsi="Cambria Math"/>
                    <w:bCs/>
                    <w:i/>
                    <w:sz w:val="24"/>
                  </w:rPr>
                </m:ctrlPr>
              </m:sSubPr>
              <m:e>
                <m:r>
                  <w:rPr>
                    <w:rFonts w:ascii="Cambria Math"/>
                    <w:sz w:val="24"/>
                  </w:rPr>
                  <m:t>A</m:t>
                </m:r>
              </m:e>
              <m:sub>
                <m:r>
                  <w:rPr>
                    <w:rFonts w:ascii="Cambria Math"/>
                    <w:sz w:val="24"/>
                  </w:rPr>
                  <m:t>k</m:t>
                </m:r>
              </m:sub>
            </m:sSub>
            <m:d>
              <m:dPr>
                <m:ctrlPr>
                  <w:rPr>
                    <w:rFonts w:ascii="Cambria Math" w:hAnsi="Cambria Math"/>
                    <w:bCs/>
                    <w:i/>
                    <w:sz w:val="24"/>
                  </w:rPr>
                </m:ctrlPr>
              </m:dPr>
              <m:e>
                <m:r>
                  <w:rPr>
                    <w:rFonts w:ascii="Cambria Math"/>
                    <w:sz w:val="24"/>
                  </w:rPr>
                  <m:t>t</m:t>
                </m:r>
              </m:e>
            </m:d>
          </m:num>
          <m:den>
            <m:nary>
              <m:naryPr>
                <m:chr m:val="∑"/>
                <m:ctrlPr>
                  <w:rPr>
                    <w:rFonts w:ascii="Cambria Math" w:hAnsi="Cambria Math"/>
                    <w:bCs/>
                    <w:i/>
                    <w:sz w:val="24"/>
                  </w:rPr>
                </m:ctrlPr>
              </m:naryPr>
              <m:sub>
                <m:r>
                  <w:rPr>
                    <w:rFonts w:ascii="Cambria Math"/>
                    <w:sz w:val="24"/>
                  </w:rPr>
                  <m:t>t=</m:t>
                </m:r>
                <m:sSub>
                  <m:sSubPr>
                    <m:ctrlPr>
                      <w:rPr>
                        <w:rFonts w:ascii="Cambria Math" w:hAnsi="Cambria Math"/>
                        <w:bCs/>
                        <w:i/>
                        <w:sz w:val="24"/>
                      </w:rPr>
                    </m:ctrlPr>
                  </m:sSubPr>
                  <m:e>
                    <m:r>
                      <w:rPr>
                        <w:rFonts w:ascii="Cambria Math"/>
                        <w:sz w:val="24"/>
                      </w:rPr>
                      <m:t>x</m:t>
                    </m:r>
                  </m:e>
                  <m:sub>
                    <m:r>
                      <w:rPr>
                        <w:rFonts w:ascii="Cambria Math"/>
                        <w:sz w:val="24"/>
                      </w:rPr>
                      <m:t>k</m:t>
                    </m:r>
                    <m:r>
                      <w:rPr>
                        <w:rFonts w:ascii="Cambria Math"/>
                        <w:sz w:val="24"/>
                      </w:rPr>
                      <m:t>-</m:t>
                    </m:r>
                    <m:r>
                      <w:rPr>
                        <w:rFonts w:ascii="Cambria Math"/>
                        <w:sz w:val="24"/>
                      </w:rPr>
                      <m:t>1</m:t>
                    </m:r>
                  </m:sub>
                </m:sSub>
              </m:sub>
              <m:sup>
                <m:sSub>
                  <m:sSubPr>
                    <m:ctrlPr>
                      <w:rPr>
                        <w:rFonts w:ascii="Cambria Math" w:hAnsi="Cambria Math"/>
                        <w:bCs/>
                        <w:i/>
                        <w:sz w:val="24"/>
                      </w:rPr>
                    </m:ctrlPr>
                  </m:sSubPr>
                  <m:e>
                    <m:r>
                      <w:rPr>
                        <w:rFonts w:ascii="Cambria Math"/>
                        <w:sz w:val="24"/>
                      </w:rPr>
                      <m:t>x</m:t>
                    </m:r>
                  </m:e>
                  <m:sub>
                    <m:r>
                      <w:rPr>
                        <w:rFonts w:ascii="Cambria Math"/>
                        <w:sz w:val="24"/>
                      </w:rPr>
                      <m:t>k+1</m:t>
                    </m:r>
                  </m:sub>
                </m:sSub>
              </m:sup>
              <m:e>
                <m:sSup>
                  <m:sSupPr>
                    <m:ctrlPr>
                      <w:rPr>
                        <w:rFonts w:ascii="Cambria Math" w:hAnsi="Cambria Math"/>
                        <w:bCs/>
                        <w:i/>
                        <w:sz w:val="24"/>
                      </w:rPr>
                    </m:ctrlPr>
                  </m:sSupPr>
                  <m:e>
                    <m:d>
                      <m:dPr>
                        <m:ctrlPr>
                          <w:rPr>
                            <w:rFonts w:ascii="Cambria Math" w:hAnsi="Cambria Math"/>
                            <w:bCs/>
                            <w:i/>
                            <w:sz w:val="24"/>
                          </w:rPr>
                        </m:ctrlPr>
                      </m:dPr>
                      <m:e>
                        <m:r>
                          <w:rPr>
                            <w:rFonts w:ascii="Cambria Math"/>
                            <w:sz w:val="24"/>
                          </w:rPr>
                          <m:t>t</m:t>
                        </m:r>
                        <m:r>
                          <w:rPr>
                            <w:rFonts w:ascii="Cambria Math"/>
                            <w:sz w:val="24"/>
                          </w:rPr>
                          <m:t>-</m:t>
                        </m:r>
                        <m:sSub>
                          <m:sSubPr>
                            <m:ctrlPr>
                              <w:rPr>
                                <w:rFonts w:ascii="Cambria Math" w:hAnsi="Cambria Math"/>
                                <w:bCs/>
                                <w:i/>
                                <w:sz w:val="24"/>
                              </w:rPr>
                            </m:ctrlPr>
                          </m:sSubPr>
                          <m:e>
                            <m:r>
                              <w:rPr>
                                <w:rFonts w:ascii="Cambria Math"/>
                                <w:sz w:val="24"/>
                              </w:rPr>
                              <m:t>x</m:t>
                            </m:r>
                          </m:e>
                          <m:sub>
                            <m:r>
                              <w:rPr>
                                <w:rFonts w:ascii="Cambria Math"/>
                                <w:sz w:val="24"/>
                              </w:rPr>
                              <m:t>k</m:t>
                            </m:r>
                          </m:sub>
                        </m:sSub>
                      </m:e>
                    </m:d>
                  </m:e>
                  <m:sup>
                    <m:r>
                      <w:rPr>
                        <w:rFonts w:ascii="Cambria Math"/>
                        <w:sz w:val="24"/>
                      </w:rPr>
                      <m:t>2</m:t>
                    </m:r>
                  </m:sup>
                </m:sSup>
              </m:e>
            </m:nary>
            <m:sSub>
              <m:sSubPr>
                <m:ctrlPr>
                  <w:rPr>
                    <w:rFonts w:ascii="Cambria Math" w:hAnsi="Cambria Math"/>
                    <w:bCs/>
                    <w:i/>
                    <w:sz w:val="24"/>
                  </w:rPr>
                </m:ctrlPr>
              </m:sSubPr>
              <m:e>
                <m:r>
                  <w:rPr>
                    <w:rFonts w:ascii="Cambria Math"/>
                    <w:sz w:val="24"/>
                  </w:rPr>
                  <m:t>A</m:t>
                </m:r>
              </m:e>
              <m:sub>
                <m:r>
                  <w:rPr>
                    <w:rFonts w:ascii="Cambria Math"/>
                    <w:sz w:val="24"/>
                  </w:rPr>
                  <m:t>k</m:t>
                </m:r>
              </m:sub>
            </m:sSub>
            <m:d>
              <m:dPr>
                <m:ctrlPr>
                  <w:rPr>
                    <w:rFonts w:ascii="Cambria Math" w:hAnsi="Cambria Math"/>
                    <w:bCs/>
                    <w:i/>
                    <w:sz w:val="24"/>
                  </w:rPr>
                </m:ctrlPr>
              </m:dPr>
              <m:e>
                <m:r>
                  <w:rPr>
                    <w:rFonts w:ascii="Cambria Math"/>
                    <w:sz w:val="24"/>
                  </w:rPr>
                  <m:t>t</m:t>
                </m:r>
              </m:e>
            </m:d>
          </m:den>
        </m:f>
      </m:oMath>
      <w:r w:rsidR="00F25D0C" w:rsidRPr="00F25D0C">
        <w:rPr>
          <w:bCs/>
          <w:sz w:val="24"/>
        </w:rPr>
        <w:t>,</w:t>
      </w:r>
    </w:p>
    <w:p w:rsidR="00F25D0C" w:rsidRPr="00F25D0C" w:rsidRDefault="00F25D0C" w:rsidP="009C2C2E">
      <w:pPr>
        <w:spacing w:line="360" w:lineRule="auto"/>
        <w:ind w:firstLine="0"/>
        <w:contextualSpacing/>
        <w:rPr>
          <w:bCs/>
          <w:sz w:val="24"/>
        </w:rPr>
      </w:pPr>
      <w:r w:rsidRPr="00F25D0C">
        <w:rPr>
          <w:bCs/>
          <w:sz w:val="24"/>
        </w:rPr>
        <w:t xml:space="preserve">где </w:t>
      </w:r>
      <m:oMath>
        <m:r>
          <w:rPr>
            <w:rFonts w:ascii="Cambria Math" w:hAnsi="Cambria Math"/>
            <w:sz w:val="24"/>
          </w:rPr>
          <m:t>f</m:t>
        </m:r>
        <m:d>
          <m:dPr>
            <m:ctrlPr>
              <w:rPr>
                <w:rFonts w:ascii="Cambria Math" w:hAnsi="Cambria Math"/>
                <w:bCs/>
                <w:i/>
                <w:sz w:val="24"/>
              </w:rPr>
            </m:ctrlPr>
          </m:dPr>
          <m:e>
            <m:r>
              <w:rPr>
                <w:rFonts w:ascii="Cambria Math" w:hAnsi="Cambria Math"/>
                <w:sz w:val="24"/>
              </w:rPr>
              <m:t>t</m:t>
            </m:r>
          </m:e>
        </m:d>
      </m:oMath>
      <w:r w:rsidRPr="00F25D0C">
        <w:rPr>
          <w:bCs/>
          <w:sz w:val="24"/>
        </w:rPr>
        <w:t xml:space="preserve">- значения временного ряда в момент времени  </w:t>
      </w:r>
      <m:oMath>
        <m:r>
          <w:rPr>
            <w:rFonts w:ascii="Cambria Math" w:hAnsi="Cambria Math"/>
            <w:sz w:val="24"/>
          </w:rPr>
          <m:t>t</m:t>
        </m:r>
      </m:oMath>
      <w:r w:rsidRPr="00F25D0C">
        <w:rPr>
          <w:bCs/>
          <w:sz w:val="24"/>
        </w:rPr>
        <w:t xml:space="preserve">,  </w:t>
      </w:r>
      <m:oMath>
        <m:sSub>
          <m:sSubPr>
            <m:ctrlPr>
              <w:rPr>
                <w:rFonts w:ascii="Cambria Math" w:hAnsi="Cambria Math"/>
                <w:bCs/>
                <w:i/>
                <w:sz w:val="24"/>
              </w:rPr>
            </m:ctrlPr>
          </m:sSubPr>
          <m:e>
            <m:r>
              <w:rPr>
                <w:rFonts w:ascii="Cambria Math" w:hAnsi="Cambria Math"/>
                <w:sz w:val="24"/>
              </w:rPr>
              <m:t>A</m:t>
            </m:r>
          </m:e>
          <m:sub>
            <m:r>
              <w:rPr>
                <w:rFonts w:ascii="Cambria Math" w:hAnsi="Cambria Math"/>
                <w:sz w:val="24"/>
              </w:rPr>
              <m:t>k</m:t>
            </m:r>
          </m:sub>
        </m:sSub>
        <m:d>
          <m:dPr>
            <m:ctrlPr>
              <w:rPr>
                <w:rFonts w:ascii="Cambria Math" w:hAnsi="Cambria Math"/>
                <w:bCs/>
                <w:i/>
                <w:sz w:val="24"/>
              </w:rPr>
            </m:ctrlPr>
          </m:dPr>
          <m:e>
            <m:r>
              <w:rPr>
                <w:rFonts w:ascii="Cambria Math" w:hAnsi="Cambria Math"/>
                <w:sz w:val="24"/>
              </w:rPr>
              <m:t>t</m:t>
            </m:r>
          </m:e>
        </m:d>
      </m:oMath>
      <w:r w:rsidRPr="00F25D0C">
        <w:rPr>
          <w:bCs/>
          <w:sz w:val="24"/>
        </w:rPr>
        <w:t>- базисные функции нечеткого разбиения для F</w:t>
      </w:r>
      <w:r w:rsidRPr="00F25D0C">
        <w:rPr>
          <w:bCs/>
          <w:sz w:val="24"/>
          <w:vertAlign w:val="superscript"/>
        </w:rPr>
        <w:t>1</w:t>
      </w:r>
      <w:r w:rsidRPr="00F25D0C">
        <w:rPr>
          <w:bCs/>
          <w:sz w:val="24"/>
        </w:rPr>
        <w:t xml:space="preserve">-преобразования в момент времени </w:t>
      </w:r>
      <m:oMath>
        <m:sSub>
          <m:sSubPr>
            <m:ctrlPr>
              <w:rPr>
                <w:rFonts w:ascii="Cambria Math" w:hAnsi="Cambria Math"/>
                <w:bCs/>
                <w:i/>
                <w:sz w:val="24"/>
              </w:rPr>
            </m:ctrlPr>
          </m:sSubPr>
          <m:e>
            <m:r>
              <w:rPr>
                <w:rFonts w:ascii="Cambria Math" w:hAnsi="Cambria Math"/>
                <w:sz w:val="24"/>
              </w:rPr>
              <m:t>t</m:t>
            </m:r>
          </m:e>
          <m:sub>
            <m:r>
              <w:rPr>
                <w:rFonts w:ascii="Cambria Math" w:hAnsi="Cambria Math"/>
                <w:sz w:val="24"/>
              </w:rPr>
              <m:t>k</m:t>
            </m:r>
          </m:sub>
        </m:sSub>
      </m:oMath>
      <w:r w:rsidRPr="00F25D0C">
        <w:rPr>
          <w:bCs/>
          <w:sz w:val="24"/>
        </w:rPr>
        <w:t xml:space="preserve">. Kоэффициенты </w:t>
      </w:r>
      <m:oMath>
        <m:sSubSup>
          <m:sSubSupPr>
            <m:ctrlPr>
              <w:rPr>
                <w:rFonts w:ascii="Cambria Math" w:hAnsi="Cambria Math"/>
                <w:bCs/>
                <w:i/>
                <w:sz w:val="24"/>
              </w:rPr>
            </m:ctrlPr>
          </m:sSubSupPr>
          <m:e>
            <m:r>
              <w:rPr>
                <w:rFonts w:ascii="Cambria Math" w:hAnsi="Cambria Math"/>
                <w:sz w:val="24"/>
              </w:rPr>
              <m:t>C</m:t>
            </m:r>
          </m:e>
          <m:sub>
            <m:r>
              <w:rPr>
                <w:rFonts w:ascii="Cambria Math" w:hAnsi="Cambria Math"/>
                <w:sz w:val="24"/>
              </w:rPr>
              <m:t>k</m:t>
            </m:r>
            <m:r>
              <m:rPr>
                <m:nor/>
              </m:rPr>
              <w:rPr>
                <w:rFonts w:ascii="Cambria Math" w:hAnsi="Cambria Math"/>
                <w:bCs/>
                <w:sz w:val="24"/>
              </w:rPr>
              <m:t>,1</m:t>
            </m:r>
            <m:ctrlPr>
              <w:rPr>
                <w:rFonts w:ascii="Cambria Math" w:hAnsi="Cambria Math"/>
                <w:bCs/>
                <w:sz w:val="24"/>
              </w:rPr>
            </m:ctrlPr>
          </m:sub>
          <m:sup>
            <m:r>
              <w:rPr>
                <w:rFonts w:ascii="Cambria Math" w:hAnsi="Cambria Math"/>
                <w:sz w:val="24"/>
              </w:rPr>
              <m:t>1</m:t>
            </m:r>
          </m:sup>
        </m:sSubSup>
      </m:oMath>
      <w:r w:rsidRPr="00F25D0C">
        <w:rPr>
          <w:bCs/>
          <w:sz w:val="24"/>
        </w:rPr>
        <w:t xml:space="preserve"> равны </w:t>
      </w:r>
      <w:r w:rsidR="00BD75BD" w:rsidRPr="00F25D0C">
        <w:rPr>
          <w:bCs/>
          <w:sz w:val="24"/>
        </w:rPr>
        <w:t>средневзвешенному</w:t>
      </w:r>
      <w:r w:rsidRPr="00F25D0C">
        <w:rPr>
          <w:bCs/>
          <w:sz w:val="24"/>
        </w:rPr>
        <w:t xml:space="preserve"> значению тангенса угла наклона кусочно-линейного тренда временного ряда. Именно они будут служить основой анализа групп временных рядов. Сами компоненты F1-преобразования представляют собой векторы и описывают локальные тенденции временного ряда. В качестве примера построения одной из таких компонент приводим график временного ряда №104 из NN3</w:t>
      </w:r>
      <w:r w:rsidR="00446940">
        <w:rPr>
          <w:bCs/>
          <w:sz w:val="24"/>
        </w:rPr>
        <w:t xml:space="preserve"> (см. приложение 1)</w:t>
      </w:r>
      <w:r w:rsidRPr="00F25D0C">
        <w:rPr>
          <w:bCs/>
          <w:sz w:val="24"/>
        </w:rPr>
        <w:t xml:space="preserve"> и компоненту последнего отрезка разбиения</w:t>
      </w:r>
      <w:r w:rsidR="00234C46">
        <w:rPr>
          <w:bCs/>
          <w:sz w:val="24"/>
        </w:rPr>
        <w:t> </w:t>
      </w:r>
      <m:oMath>
        <m:sSubSup>
          <m:sSubSupPr>
            <m:ctrlPr>
              <w:rPr>
                <w:rFonts w:ascii="Cambria Math" w:hAnsi="Cambria Math"/>
                <w:bCs/>
                <w:i/>
                <w:sz w:val="24"/>
              </w:rPr>
            </m:ctrlPr>
          </m:sSubSupPr>
          <m:e>
            <m:r>
              <w:rPr>
                <w:rFonts w:ascii="Cambria Math"/>
                <w:sz w:val="24"/>
              </w:rPr>
              <m:t>F</m:t>
            </m:r>
          </m:e>
          <m:sub>
            <m:r>
              <w:rPr>
                <w:rFonts w:ascii="Cambria Math"/>
                <w:sz w:val="24"/>
              </w:rPr>
              <m:t>n</m:t>
            </m:r>
          </m:sub>
          <m:sup>
            <m:r>
              <w:rPr>
                <w:rFonts w:ascii="Cambria Math"/>
                <w:sz w:val="24"/>
              </w:rPr>
              <m:t>1</m:t>
            </m:r>
          </m:sup>
        </m:sSubSup>
      </m:oMath>
      <w:r w:rsidRPr="00F25D0C">
        <w:rPr>
          <w:bCs/>
          <w:sz w:val="24"/>
        </w:rPr>
        <w:t>:</w:t>
      </w:r>
    </w:p>
    <w:p w:rsidR="00F25D0C" w:rsidRPr="00F25D0C" w:rsidRDefault="00F25D0C" w:rsidP="008D468E">
      <w:pPr>
        <w:spacing w:line="360" w:lineRule="auto"/>
        <w:ind w:firstLine="0"/>
        <w:contextualSpacing/>
        <w:jc w:val="center"/>
        <w:rPr>
          <w:bCs/>
          <w:sz w:val="24"/>
        </w:rPr>
      </w:pPr>
      <w:r w:rsidRPr="00F25D0C">
        <w:rPr>
          <w:bCs/>
          <w:noProof/>
          <w:sz w:val="24"/>
          <w:lang w:eastAsia="ru-RU" w:bidi="ar-SA"/>
        </w:rPr>
        <w:drawing>
          <wp:inline distT="0" distB="0" distL="0" distR="0" wp14:anchorId="1A1D5D5C" wp14:editId="73935973">
            <wp:extent cx="6057282" cy="1990725"/>
            <wp:effectExtent l="0" t="0" r="635" b="0"/>
            <wp:docPr id="108" name="Рисунок 108" descr="nn3_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nn3_sample"/>
                    <pic:cNvPicPr>
                      <a:picLocks noChangeAspect="1" noChangeArrowheads="1"/>
                    </pic:cNvPicPr>
                  </pic:nvPicPr>
                  <pic:blipFill>
                    <a:blip r:embed="rId30"/>
                    <a:srcRect/>
                    <a:stretch>
                      <a:fillRect/>
                    </a:stretch>
                  </pic:blipFill>
                  <pic:spPr bwMode="auto">
                    <a:xfrm>
                      <a:off x="0" y="0"/>
                      <a:ext cx="6093500" cy="2002628"/>
                    </a:xfrm>
                    <a:prstGeom prst="rect">
                      <a:avLst/>
                    </a:prstGeom>
                    <a:noFill/>
                    <a:ln w="9525">
                      <a:noFill/>
                      <a:miter lim="800000"/>
                      <a:headEnd/>
                      <a:tailEnd/>
                    </a:ln>
                  </pic:spPr>
                </pic:pic>
              </a:graphicData>
            </a:graphic>
          </wp:inline>
        </w:drawing>
      </w:r>
    </w:p>
    <w:p w:rsidR="00F25D0C" w:rsidRPr="00F25D0C" w:rsidRDefault="00F25D0C" w:rsidP="00F25D0C">
      <w:pPr>
        <w:spacing w:line="360" w:lineRule="auto"/>
        <w:contextualSpacing/>
        <w:rPr>
          <w:bCs/>
          <w:sz w:val="24"/>
        </w:rPr>
      </w:pPr>
      <w:r w:rsidRPr="00F25D0C">
        <w:rPr>
          <w:bCs/>
          <w:sz w:val="24"/>
        </w:rPr>
        <w:t xml:space="preserve">Рис. 1. ВР №104 из </w:t>
      </w:r>
      <w:r w:rsidRPr="00F25D0C">
        <w:rPr>
          <w:bCs/>
          <w:sz w:val="24"/>
          <w:lang w:val="en-US"/>
        </w:rPr>
        <w:t>NN</w:t>
      </w:r>
      <w:r w:rsidRPr="00F25D0C">
        <w:rPr>
          <w:bCs/>
          <w:sz w:val="24"/>
        </w:rPr>
        <w:t xml:space="preserve">3 и компонента последнего отрезка разбиения </w:t>
      </w:r>
      <w:r w:rsidRPr="00F25D0C">
        <w:rPr>
          <w:bCs/>
          <w:noProof/>
          <w:sz w:val="24"/>
          <w:lang w:eastAsia="ru-RU" w:bidi="ar-SA"/>
        </w:rPr>
        <w:drawing>
          <wp:inline distT="0" distB="0" distL="0" distR="0">
            <wp:extent cx="173355" cy="18034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3355" cy="180340"/>
                    </a:xfrm>
                    <a:prstGeom prst="rect">
                      <a:avLst/>
                    </a:prstGeom>
                    <a:noFill/>
                    <a:ln>
                      <a:noFill/>
                    </a:ln>
                  </pic:spPr>
                </pic:pic>
              </a:graphicData>
            </a:graphic>
          </wp:inline>
        </w:drawing>
      </w:r>
      <w:r w:rsidRPr="00F25D0C">
        <w:rPr>
          <w:bCs/>
          <w:sz w:val="24"/>
        </w:rPr>
        <w:t>.</w:t>
      </w:r>
    </w:p>
    <w:p w:rsidR="00F25D0C" w:rsidRPr="00F25D0C" w:rsidRDefault="00F25D0C" w:rsidP="00F25D0C">
      <w:pPr>
        <w:spacing w:line="360" w:lineRule="auto"/>
        <w:contextualSpacing/>
        <w:rPr>
          <w:bCs/>
          <w:sz w:val="24"/>
        </w:rPr>
      </w:pPr>
      <w:r w:rsidRPr="00F25D0C">
        <w:rPr>
          <w:bCs/>
          <w:sz w:val="24"/>
        </w:rPr>
        <w:t xml:space="preserve">Группирование временных рядов будем производить, анализируя коэффициенты </w:t>
      </w:r>
      <m:oMath>
        <m:sSubSup>
          <m:sSubSupPr>
            <m:ctrlPr>
              <w:rPr>
                <w:rFonts w:ascii="Cambria Math" w:hAnsi="Cambria Math"/>
                <w:bCs/>
                <w:i/>
                <w:sz w:val="24"/>
              </w:rPr>
            </m:ctrlPr>
          </m:sSubSupPr>
          <m:e>
            <m:r>
              <w:rPr>
                <w:rFonts w:ascii="Cambria Math"/>
                <w:sz w:val="24"/>
              </w:rPr>
              <m:t>C</m:t>
            </m:r>
          </m:e>
          <m:sub>
            <m:r>
              <w:rPr>
                <w:rFonts w:ascii="Cambria Math"/>
                <w:sz w:val="24"/>
              </w:rPr>
              <m:t>k</m:t>
            </m:r>
            <m:r>
              <m:rPr>
                <m:nor/>
              </m:rPr>
              <w:rPr>
                <w:rFonts w:ascii="Cambria Math"/>
                <w:bCs/>
                <w:sz w:val="24"/>
              </w:rPr>
              <m:t>,1</m:t>
            </m:r>
            <m:ctrlPr>
              <w:rPr>
                <w:rFonts w:ascii="Cambria Math" w:hAnsi="Cambria Math"/>
                <w:bCs/>
                <w:sz w:val="24"/>
              </w:rPr>
            </m:ctrlPr>
          </m:sub>
          <m:sup>
            <m:r>
              <w:rPr>
                <w:rFonts w:ascii="Cambria Math"/>
                <w:sz w:val="24"/>
              </w:rPr>
              <m:t>1</m:t>
            </m:r>
          </m:sup>
        </m:sSubSup>
      </m:oMath>
      <w:r w:rsidRPr="00F25D0C">
        <w:rPr>
          <w:bCs/>
          <w:sz w:val="24"/>
        </w:rPr>
        <w:t>. Для каждой пары временных рядов вычисляется коэффициент корреляции Пирсона (линейный коэффициент корреляции):</w:t>
      </w:r>
    </w:p>
    <w:p w:rsidR="00F25D0C" w:rsidRPr="00F25D0C" w:rsidRDefault="00DC7088" w:rsidP="00F25D0C">
      <w:pPr>
        <w:spacing w:line="360" w:lineRule="auto"/>
        <w:contextualSpacing/>
        <w:jc w:val="center"/>
        <w:rPr>
          <w:bCs/>
          <w:sz w:val="24"/>
        </w:rPr>
      </w:pPr>
      <m:oMath>
        <m:sSub>
          <m:sSubPr>
            <m:ctrlPr>
              <w:rPr>
                <w:rFonts w:ascii="Cambria Math" w:hAnsi="Cambria Math"/>
                <w:bCs/>
                <w:i/>
                <w:sz w:val="24"/>
              </w:rPr>
            </m:ctrlPr>
          </m:sSubPr>
          <m:e>
            <m:r>
              <w:rPr>
                <w:rFonts w:ascii="Cambria Math"/>
                <w:sz w:val="24"/>
              </w:rPr>
              <m:t>r</m:t>
            </m:r>
          </m:e>
          <m:sub>
            <m:sSub>
              <m:sSubPr>
                <m:ctrlPr>
                  <w:rPr>
                    <w:rFonts w:ascii="Cambria Math" w:hAnsi="Cambria Math"/>
                    <w:bCs/>
                    <w:i/>
                    <w:sz w:val="24"/>
                  </w:rPr>
                </m:ctrlPr>
              </m:sSubPr>
              <m:e>
                <m:r>
                  <w:rPr>
                    <w:rFonts w:ascii="Cambria Math"/>
                    <w:sz w:val="24"/>
                  </w:rPr>
                  <m:t>f</m:t>
                </m:r>
              </m:e>
              <m:sub>
                <m:r>
                  <w:rPr>
                    <w:rFonts w:ascii="Cambria Math"/>
                    <w:sz w:val="24"/>
                  </w:rPr>
                  <m:t>1</m:t>
                </m:r>
              </m:sub>
            </m:sSub>
            <m:r>
              <w:rPr>
                <w:rFonts w:ascii="Cambria Math"/>
                <w:sz w:val="24"/>
              </w:rPr>
              <m:t>(x)</m:t>
            </m:r>
            <m:sSub>
              <m:sSubPr>
                <m:ctrlPr>
                  <w:rPr>
                    <w:rFonts w:ascii="Cambria Math" w:hAnsi="Cambria Math"/>
                    <w:bCs/>
                    <w:i/>
                    <w:sz w:val="24"/>
                  </w:rPr>
                </m:ctrlPr>
              </m:sSubPr>
              <m:e>
                <m:r>
                  <w:rPr>
                    <w:rFonts w:ascii="Cambria Math"/>
                    <w:sz w:val="24"/>
                  </w:rPr>
                  <m:t>f</m:t>
                </m:r>
              </m:e>
              <m:sub>
                <m:r>
                  <w:rPr>
                    <w:rFonts w:ascii="Cambria Math"/>
                    <w:sz w:val="24"/>
                  </w:rPr>
                  <m:t>2</m:t>
                </m:r>
              </m:sub>
            </m:sSub>
            <m:r>
              <w:rPr>
                <w:rFonts w:ascii="Cambria Math"/>
                <w:sz w:val="24"/>
              </w:rPr>
              <m:t>(x)</m:t>
            </m:r>
          </m:sub>
        </m:sSub>
        <m:r>
          <w:rPr>
            <w:rFonts w:ascii="Cambria Math"/>
            <w:sz w:val="24"/>
          </w:rPr>
          <m:t>=</m:t>
        </m:r>
        <m:f>
          <m:fPr>
            <m:ctrlPr>
              <w:rPr>
                <w:rFonts w:ascii="Cambria Math" w:hAnsi="Cambria Math"/>
                <w:bCs/>
                <w:i/>
                <w:sz w:val="24"/>
              </w:rPr>
            </m:ctrlPr>
          </m:fPr>
          <m:num>
            <m:nary>
              <m:naryPr>
                <m:chr m:val="∑"/>
                <m:ctrlPr>
                  <w:rPr>
                    <w:rFonts w:ascii="Cambria Math" w:hAnsi="Cambria Math"/>
                    <w:bCs/>
                    <w:i/>
                    <w:sz w:val="24"/>
                  </w:rPr>
                </m:ctrlPr>
              </m:naryPr>
              <m:sub>
                <m:r>
                  <w:rPr>
                    <w:rFonts w:ascii="Cambria Math"/>
                    <w:sz w:val="24"/>
                  </w:rPr>
                  <m:t>i=1</m:t>
                </m:r>
              </m:sub>
              <m:sup>
                <m:r>
                  <w:rPr>
                    <w:rFonts w:ascii="Cambria Math"/>
                    <w:sz w:val="24"/>
                  </w:rPr>
                  <m:t>m</m:t>
                </m:r>
              </m:sup>
              <m:e>
                <m:d>
                  <m:dPr>
                    <m:ctrlPr>
                      <w:rPr>
                        <w:rFonts w:ascii="Cambria Math" w:hAnsi="Cambria Math"/>
                        <w:bCs/>
                        <w:i/>
                        <w:sz w:val="24"/>
                      </w:rPr>
                    </m:ctrlPr>
                  </m:dPr>
                  <m:e>
                    <m:sSub>
                      <m:sSubPr>
                        <m:ctrlPr>
                          <w:rPr>
                            <w:rFonts w:ascii="Cambria Math" w:hAnsi="Cambria Math"/>
                            <w:bCs/>
                            <w:i/>
                            <w:sz w:val="24"/>
                          </w:rPr>
                        </m:ctrlPr>
                      </m:sSubPr>
                      <m:e>
                        <m:r>
                          <w:rPr>
                            <w:rFonts w:ascii="Cambria Math"/>
                            <w:sz w:val="24"/>
                          </w:rPr>
                          <m:t>f</m:t>
                        </m:r>
                      </m:e>
                      <m:sub>
                        <m:r>
                          <w:rPr>
                            <w:rFonts w:ascii="Cambria Math"/>
                            <w:sz w:val="24"/>
                          </w:rPr>
                          <m:t>1</m:t>
                        </m:r>
                      </m:sub>
                    </m:sSub>
                    <m:d>
                      <m:dPr>
                        <m:ctrlPr>
                          <w:rPr>
                            <w:rFonts w:ascii="Cambria Math" w:hAnsi="Cambria Math"/>
                            <w:bCs/>
                            <w:i/>
                            <w:sz w:val="24"/>
                          </w:rPr>
                        </m:ctrlPr>
                      </m:dPr>
                      <m:e>
                        <m:sSub>
                          <m:sSubPr>
                            <m:ctrlPr>
                              <w:rPr>
                                <w:rFonts w:ascii="Cambria Math" w:hAnsi="Cambria Math"/>
                                <w:bCs/>
                                <w:i/>
                                <w:sz w:val="24"/>
                              </w:rPr>
                            </m:ctrlPr>
                          </m:sSubPr>
                          <m:e>
                            <m:r>
                              <w:rPr>
                                <w:rFonts w:ascii="Cambria Math"/>
                                <w:sz w:val="24"/>
                              </w:rPr>
                              <m:t>x</m:t>
                            </m:r>
                          </m:e>
                          <m:sub>
                            <m:r>
                              <w:rPr>
                                <w:rFonts w:ascii="Cambria Math"/>
                                <w:sz w:val="24"/>
                              </w:rPr>
                              <m:t>i</m:t>
                            </m:r>
                          </m:sub>
                        </m:sSub>
                      </m:e>
                    </m:d>
                    <m:r>
                      <w:rPr>
                        <w:rFonts w:ascii="Cambria Math"/>
                        <w:sz w:val="24"/>
                      </w:rPr>
                      <m:t>-</m:t>
                    </m:r>
                    <m:bar>
                      <m:barPr>
                        <m:pos m:val="top"/>
                        <m:ctrlPr>
                          <w:rPr>
                            <w:rFonts w:ascii="Cambria Math" w:hAnsi="Cambria Math"/>
                            <w:bCs/>
                            <w:i/>
                            <w:sz w:val="24"/>
                          </w:rPr>
                        </m:ctrlPr>
                      </m:barPr>
                      <m:e>
                        <m:sSub>
                          <m:sSubPr>
                            <m:ctrlPr>
                              <w:rPr>
                                <w:rFonts w:ascii="Cambria Math" w:hAnsi="Cambria Math"/>
                                <w:bCs/>
                                <w:i/>
                                <w:sz w:val="24"/>
                              </w:rPr>
                            </m:ctrlPr>
                          </m:sSubPr>
                          <m:e>
                            <m:r>
                              <w:rPr>
                                <w:rFonts w:ascii="Cambria Math"/>
                                <w:sz w:val="24"/>
                              </w:rPr>
                              <m:t>f</m:t>
                            </m:r>
                          </m:e>
                          <m:sub>
                            <m:r>
                              <w:rPr>
                                <w:rFonts w:ascii="Cambria Math"/>
                                <w:sz w:val="24"/>
                              </w:rPr>
                              <m:t>1</m:t>
                            </m:r>
                          </m:sub>
                        </m:sSub>
                        <m:d>
                          <m:dPr>
                            <m:ctrlPr>
                              <w:rPr>
                                <w:rFonts w:ascii="Cambria Math" w:hAnsi="Cambria Math"/>
                                <w:bCs/>
                                <w:i/>
                                <w:sz w:val="24"/>
                              </w:rPr>
                            </m:ctrlPr>
                          </m:dPr>
                          <m:e>
                            <m:r>
                              <w:rPr>
                                <w:rFonts w:ascii="Cambria Math"/>
                                <w:sz w:val="24"/>
                              </w:rPr>
                              <m:t>x</m:t>
                            </m:r>
                          </m:e>
                        </m:d>
                      </m:e>
                    </m:bar>
                  </m:e>
                </m:d>
                <m:d>
                  <m:dPr>
                    <m:ctrlPr>
                      <w:rPr>
                        <w:rFonts w:ascii="Cambria Math" w:hAnsi="Cambria Math"/>
                        <w:bCs/>
                        <w:i/>
                        <w:sz w:val="24"/>
                      </w:rPr>
                    </m:ctrlPr>
                  </m:dPr>
                  <m:e>
                    <m:sSub>
                      <m:sSubPr>
                        <m:ctrlPr>
                          <w:rPr>
                            <w:rFonts w:ascii="Cambria Math" w:hAnsi="Cambria Math"/>
                            <w:bCs/>
                            <w:i/>
                            <w:sz w:val="24"/>
                          </w:rPr>
                        </m:ctrlPr>
                      </m:sSubPr>
                      <m:e>
                        <m:r>
                          <w:rPr>
                            <w:rFonts w:ascii="Cambria Math"/>
                            <w:sz w:val="24"/>
                          </w:rPr>
                          <m:t>f</m:t>
                        </m:r>
                      </m:e>
                      <m:sub>
                        <m:r>
                          <w:rPr>
                            <w:rFonts w:ascii="Cambria Math"/>
                            <w:sz w:val="24"/>
                          </w:rPr>
                          <m:t>2</m:t>
                        </m:r>
                      </m:sub>
                    </m:sSub>
                    <m:d>
                      <m:dPr>
                        <m:ctrlPr>
                          <w:rPr>
                            <w:rFonts w:ascii="Cambria Math" w:hAnsi="Cambria Math"/>
                            <w:bCs/>
                            <w:i/>
                            <w:sz w:val="24"/>
                          </w:rPr>
                        </m:ctrlPr>
                      </m:dPr>
                      <m:e>
                        <m:sSub>
                          <m:sSubPr>
                            <m:ctrlPr>
                              <w:rPr>
                                <w:rFonts w:ascii="Cambria Math" w:hAnsi="Cambria Math"/>
                                <w:bCs/>
                                <w:i/>
                                <w:sz w:val="24"/>
                              </w:rPr>
                            </m:ctrlPr>
                          </m:sSubPr>
                          <m:e>
                            <m:r>
                              <w:rPr>
                                <w:rFonts w:ascii="Cambria Math"/>
                                <w:sz w:val="24"/>
                              </w:rPr>
                              <m:t>x</m:t>
                            </m:r>
                          </m:e>
                          <m:sub>
                            <m:r>
                              <w:rPr>
                                <w:rFonts w:ascii="Cambria Math"/>
                                <w:sz w:val="24"/>
                              </w:rPr>
                              <m:t>i</m:t>
                            </m:r>
                          </m:sub>
                        </m:sSub>
                      </m:e>
                    </m:d>
                    <m:r>
                      <w:rPr>
                        <w:rFonts w:ascii="Cambria Math"/>
                        <w:sz w:val="24"/>
                      </w:rPr>
                      <m:t>-</m:t>
                    </m:r>
                    <m:bar>
                      <m:barPr>
                        <m:pos m:val="top"/>
                        <m:ctrlPr>
                          <w:rPr>
                            <w:rFonts w:ascii="Cambria Math" w:hAnsi="Cambria Math"/>
                            <w:bCs/>
                            <w:i/>
                            <w:sz w:val="24"/>
                          </w:rPr>
                        </m:ctrlPr>
                      </m:barPr>
                      <m:e>
                        <m:sSub>
                          <m:sSubPr>
                            <m:ctrlPr>
                              <w:rPr>
                                <w:rFonts w:ascii="Cambria Math" w:hAnsi="Cambria Math"/>
                                <w:bCs/>
                                <w:i/>
                                <w:sz w:val="24"/>
                              </w:rPr>
                            </m:ctrlPr>
                          </m:sSubPr>
                          <m:e>
                            <m:r>
                              <w:rPr>
                                <w:rFonts w:ascii="Cambria Math"/>
                                <w:sz w:val="24"/>
                              </w:rPr>
                              <m:t>f</m:t>
                            </m:r>
                          </m:e>
                          <m:sub>
                            <m:r>
                              <w:rPr>
                                <w:rFonts w:ascii="Cambria Math"/>
                                <w:sz w:val="24"/>
                              </w:rPr>
                              <m:t>2</m:t>
                            </m:r>
                          </m:sub>
                        </m:sSub>
                        <m:d>
                          <m:dPr>
                            <m:ctrlPr>
                              <w:rPr>
                                <w:rFonts w:ascii="Cambria Math" w:hAnsi="Cambria Math"/>
                                <w:bCs/>
                                <w:i/>
                                <w:sz w:val="24"/>
                              </w:rPr>
                            </m:ctrlPr>
                          </m:dPr>
                          <m:e>
                            <m:r>
                              <w:rPr>
                                <w:rFonts w:ascii="Cambria Math"/>
                                <w:sz w:val="24"/>
                              </w:rPr>
                              <m:t>x</m:t>
                            </m:r>
                          </m:e>
                        </m:d>
                      </m:e>
                    </m:bar>
                  </m:e>
                </m:d>
              </m:e>
            </m:nary>
          </m:num>
          <m:den>
            <m:rad>
              <m:radPr>
                <m:degHide m:val="1"/>
                <m:ctrlPr>
                  <w:rPr>
                    <w:rFonts w:ascii="Cambria Math" w:hAnsi="Cambria Math"/>
                    <w:bCs/>
                    <w:i/>
                    <w:sz w:val="24"/>
                  </w:rPr>
                </m:ctrlPr>
              </m:radPr>
              <m:deg/>
              <m:e>
                <m:nary>
                  <m:naryPr>
                    <m:chr m:val="∑"/>
                    <m:ctrlPr>
                      <w:rPr>
                        <w:rFonts w:ascii="Cambria Math" w:hAnsi="Cambria Math"/>
                        <w:bCs/>
                        <w:i/>
                        <w:sz w:val="24"/>
                      </w:rPr>
                    </m:ctrlPr>
                  </m:naryPr>
                  <m:sub>
                    <m:r>
                      <w:rPr>
                        <w:rFonts w:ascii="Cambria Math"/>
                        <w:sz w:val="24"/>
                      </w:rPr>
                      <m:t>i=1</m:t>
                    </m:r>
                  </m:sub>
                  <m:sup>
                    <m:r>
                      <w:rPr>
                        <w:rFonts w:ascii="Cambria Math"/>
                        <w:sz w:val="24"/>
                      </w:rPr>
                      <m:t>m</m:t>
                    </m:r>
                  </m:sup>
                  <m:e>
                    <m:sSup>
                      <m:sSupPr>
                        <m:ctrlPr>
                          <w:rPr>
                            <w:rFonts w:ascii="Cambria Math" w:hAnsi="Cambria Math"/>
                            <w:bCs/>
                            <w:i/>
                            <w:sz w:val="24"/>
                          </w:rPr>
                        </m:ctrlPr>
                      </m:sSupPr>
                      <m:e>
                        <m:d>
                          <m:dPr>
                            <m:ctrlPr>
                              <w:rPr>
                                <w:rFonts w:ascii="Cambria Math" w:hAnsi="Cambria Math"/>
                                <w:bCs/>
                                <w:i/>
                                <w:sz w:val="24"/>
                              </w:rPr>
                            </m:ctrlPr>
                          </m:dPr>
                          <m:e>
                            <m:sSub>
                              <m:sSubPr>
                                <m:ctrlPr>
                                  <w:rPr>
                                    <w:rFonts w:ascii="Cambria Math" w:hAnsi="Cambria Math"/>
                                    <w:bCs/>
                                    <w:i/>
                                    <w:sz w:val="24"/>
                                  </w:rPr>
                                </m:ctrlPr>
                              </m:sSubPr>
                              <m:e>
                                <m:r>
                                  <w:rPr>
                                    <w:rFonts w:ascii="Cambria Math"/>
                                    <w:sz w:val="24"/>
                                  </w:rPr>
                                  <m:t>f</m:t>
                                </m:r>
                              </m:e>
                              <m:sub>
                                <m:r>
                                  <w:rPr>
                                    <w:rFonts w:ascii="Cambria Math"/>
                                    <w:sz w:val="24"/>
                                  </w:rPr>
                                  <m:t>1</m:t>
                                </m:r>
                              </m:sub>
                            </m:sSub>
                            <m:d>
                              <m:dPr>
                                <m:ctrlPr>
                                  <w:rPr>
                                    <w:rFonts w:ascii="Cambria Math" w:hAnsi="Cambria Math"/>
                                    <w:bCs/>
                                    <w:i/>
                                    <w:sz w:val="24"/>
                                  </w:rPr>
                                </m:ctrlPr>
                              </m:dPr>
                              <m:e>
                                <m:sSub>
                                  <m:sSubPr>
                                    <m:ctrlPr>
                                      <w:rPr>
                                        <w:rFonts w:ascii="Cambria Math" w:hAnsi="Cambria Math"/>
                                        <w:bCs/>
                                        <w:i/>
                                        <w:sz w:val="24"/>
                                      </w:rPr>
                                    </m:ctrlPr>
                                  </m:sSubPr>
                                  <m:e>
                                    <m:r>
                                      <w:rPr>
                                        <w:rFonts w:ascii="Cambria Math"/>
                                        <w:sz w:val="24"/>
                                      </w:rPr>
                                      <m:t>x</m:t>
                                    </m:r>
                                  </m:e>
                                  <m:sub>
                                    <m:r>
                                      <w:rPr>
                                        <w:rFonts w:ascii="Cambria Math"/>
                                        <w:sz w:val="24"/>
                                      </w:rPr>
                                      <m:t>i</m:t>
                                    </m:r>
                                  </m:sub>
                                </m:sSub>
                              </m:e>
                            </m:d>
                            <m:r>
                              <w:rPr>
                                <w:rFonts w:ascii="Cambria Math"/>
                                <w:sz w:val="24"/>
                              </w:rPr>
                              <m:t>-</m:t>
                            </m:r>
                            <m:bar>
                              <m:barPr>
                                <m:pos m:val="top"/>
                                <m:ctrlPr>
                                  <w:rPr>
                                    <w:rFonts w:ascii="Cambria Math" w:hAnsi="Cambria Math"/>
                                    <w:bCs/>
                                    <w:i/>
                                    <w:sz w:val="24"/>
                                  </w:rPr>
                                </m:ctrlPr>
                              </m:barPr>
                              <m:e>
                                <m:sSub>
                                  <m:sSubPr>
                                    <m:ctrlPr>
                                      <w:rPr>
                                        <w:rFonts w:ascii="Cambria Math" w:hAnsi="Cambria Math"/>
                                        <w:bCs/>
                                        <w:i/>
                                        <w:sz w:val="24"/>
                                      </w:rPr>
                                    </m:ctrlPr>
                                  </m:sSubPr>
                                  <m:e>
                                    <m:r>
                                      <w:rPr>
                                        <w:rFonts w:ascii="Cambria Math"/>
                                        <w:sz w:val="24"/>
                                      </w:rPr>
                                      <m:t>f</m:t>
                                    </m:r>
                                  </m:e>
                                  <m:sub>
                                    <m:r>
                                      <w:rPr>
                                        <w:rFonts w:ascii="Cambria Math"/>
                                        <w:sz w:val="24"/>
                                      </w:rPr>
                                      <m:t>1</m:t>
                                    </m:r>
                                  </m:sub>
                                </m:sSub>
                                <m:d>
                                  <m:dPr>
                                    <m:ctrlPr>
                                      <w:rPr>
                                        <w:rFonts w:ascii="Cambria Math" w:hAnsi="Cambria Math"/>
                                        <w:bCs/>
                                        <w:i/>
                                        <w:sz w:val="24"/>
                                      </w:rPr>
                                    </m:ctrlPr>
                                  </m:dPr>
                                  <m:e>
                                    <m:r>
                                      <w:rPr>
                                        <w:rFonts w:ascii="Cambria Math"/>
                                        <w:sz w:val="24"/>
                                      </w:rPr>
                                      <m:t>x</m:t>
                                    </m:r>
                                  </m:e>
                                </m:d>
                              </m:e>
                            </m:bar>
                          </m:e>
                        </m:d>
                      </m:e>
                      <m:sup>
                        <m:r>
                          <w:rPr>
                            <w:rFonts w:ascii="Cambria Math"/>
                            <w:sz w:val="24"/>
                          </w:rPr>
                          <m:t>2</m:t>
                        </m:r>
                      </m:sup>
                    </m:sSup>
                  </m:e>
                </m:nary>
                <m:nary>
                  <m:naryPr>
                    <m:chr m:val="∑"/>
                    <m:ctrlPr>
                      <w:rPr>
                        <w:rFonts w:ascii="Cambria Math" w:hAnsi="Cambria Math"/>
                        <w:bCs/>
                        <w:i/>
                        <w:sz w:val="24"/>
                      </w:rPr>
                    </m:ctrlPr>
                  </m:naryPr>
                  <m:sub>
                    <m:r>
                      <w:rPr>
                        <w:rFonts w:ascii="Cambria Math"/>
                        <w:sz w:val="24"/>
                      </w:rPr>
                      <m:t>i=1</m:t>
                    </m:r>
                  </m:sub>
                  <m:sup>
                    <m:r>
                      <w:rPr>
                        <w:rFonts w:ascii="Cambria Math"/>
                        <w:sz w:val="24"/>
                      </w:rPr>
                      <m:t>m</m:t>
                    </m:r>
                  </m:sup>
                  <m:e>
                    <m:sSup>
                      <m:sSupPr>
                        <m:ctrlPr>
                          <w:rPr>
                            <w:rFonts w:ascii="Cambria Math" w:hAnsi="Cambria Math"/>
                            <w:bCs/>
                            <w:i/>
                            <w:sz w:val="24"/>
                          </w:rPr>
                        </m:ctrlPr>
                      </m:sSupPr>
                      <m:e>
                        <m:d>
                          <m:dPr>
                            <m:ctrlPr>
                              <w:rPr>
                                <w:rFonts w:ascii="Cambria Math" w:hAnsi="Cambria Math"/>
                                <w:bCs/>
                                <w:i/>
                                <w:sz w:val="24"/>
                              </w:rPr>
                            </m:ctrlPr>
                          </m:dPr>
                          <m:e>
                            <m:sSub>
                              <m:sSubPr>
                                <m:ctrlPr>
                                  <w:rPr>
                                    <w:rFonts w:ascii="Cambria Math" w:hAnsi="Cambria Math"/>
                                    <w:bCs/>
                                    <w:i/>
                                    <w:sz w:val="24"/>
                                  </w:rPr>
                                </m:ctrlPr>
                              </m:sSubPr>
                              <m:e>
                                <m:r>
                                  <w:rPr>
                                    <w:rFonts w:ascii="Cambria Math"/>
                                    <w:sz w:val="24"/>
                                  </w:rPr>
                                  <m:t>f</m:t>
                                </m:r>
                              </m:e>
                              <m:sub>
                                <m:r>
                                  <w:rPr>
                                    <w:rFonts w:ascii="Cambria Math"/>
                                    <w:sz w:val="24"/>
                                  </w:rPr>
                                  <m:t>2</m:t>
                                </m:r>
                              </m:sub>
                            </m:sSub>
                            <m:d>
                              <m:dPr>
                                <m:ctrlPr>
                                  <w:rPr>
                                    <w:rFonts w:ascii="Cambria Math" w:hAnsi="Cambria Math"/>
                                    <w:bCs/>
                                    <w:i/>
                                    <w:sz w:val="24"/>
                                  </w:rPr>
                                </m:ctrlPr>
                              </m:dPr>
                              <m:e>
                                <m:sSub>
                                  <m:sSubPr>
                                    <m:ctrlPr>
                                      <w:rPr>
                                        <w:rFonts w:ascii="Cambria Math" w:hAnsi="Cambria Math"/>
                                        <w:bCs/>
                                        <w:i/>
                                        <w:sz w:val="24"/>
                                      </w:rPr>
                                    </m:ctrlPr>
                                  </m:sSubPr>
                                  <m:e>
                                    <m:r>
                                      <w:rPr>
                                        <w:rFonts w:ascii="Cambria Math"/>
                                        <w:sz w:val="24"/>
                                      </w:rPr>
                                      <m:t>x</m:t>
                                    </m:r>
                                  </m:e>
                                  <m:sub>
                                    <m:r>
                                      <w:rPr>
                                        <w:rFonts w:ascii="Cambria Math"/>
                                        <w:sz w:val="24"/>
                                      </w:rPr>
                                      <m:t>i</m:t>
                                    </m:r>
                                  </m:sub>
                                </m:sSub>
                              </m:e>
                            </m:d>
                            <m:r>
                              <w:rPr>
                                <w:rFonts w:ascii="Cambria Math"/>
                                <w:sz w:val="24"/>
                              </w:rPr>
                              <m:t>-</m:t>
                            </m:r>
                            <m:bar>
                              <m:barPr>
                                <m:pos m:val="top"/>
                                <m:ctrlPr>
                                  <w:rPr>
                                    <w:rFonts w:ascii="Cambria Math" w:hAnsi="Cambria Math"/>
                                    <w:bCs/>
                                    <w:i/>
                                    <w:sz w:val="24"/>
                                  </w:rPr>
                                </m:ctrlPr>
                              </m:barPr>
                              <m:e>
                                <m:sSub>
                                  <m:sSubPr>
                                    <m:ctrlPr>
                                      <w:rPr>
                                        <w:rFonts w:ascii="Cambria Math" w:hAnsi="Cambria Math"/>
                                        <w:bCs/>
                                        <w:i/>
                                        <w:sz w:val="24"/>
                                      </w:rPr>
                                    </m:ctrlPr>
                                  </m:sSubPr>
                                  <m:e>
                                    <m:r>
                                      <w:rPr>
                                        <w:rFonts w:ascii="Cambria Math"/>
                                        <w:sz w:val="24"/>
                                      </w:rPr>
                                      <m:t>f</m:t>
                                    </m:r>
                                  </m:e>
                                  <m:sub>
                                    <m:r>
                                      <w:rPr>
                                        <w:rFonts w:ascii="Cambria Math"/>
                                        <w:sz w:val="24"/>
                                      </w:rPr>
                                      <m:t>2</m:t>
                                    </m:r>
                                  </m:sub>
                                </m:sSub>
                                <m:d>
                                  <m:dPr>
                                    <m:ctrlPr>
                                      <w:rPr>
                                        <w:rFonts w:ascii="Cambria Math" w:hAnsi="Cambria Math"/>
                                        <w:bCs/>
                                        <w:i/>
                                        <w:sz w:val="24"/>
                                      </w:rPr>
                                    </m:ctrlPr>
                                  </m:dPr>
                                  <m:e>
                                    <m:r>
                                      <w:rPr>
                                        <w:rFonts w:ascii="Cambria Math"/>
                                        <w:sz w:val="24"/>
                                      </w:rPr>
                                      <m:t>x</m:t>
                                    </m:r>
                                  </m:e>
                                </m:d>
                              </m:e>
                            </m:bar>
                          </m:e>
                        </m:d>
                      </m:e>
                      <m:sup>
                        <m:r>
                          <w:rPr>
                            <w:rFonts w:ascii="Cambria Math"/>
                            <w:sz w:val="24"/>
                          </w:rPr>
                          <m:t>2</m:t>
                        </m:r>
                      </m:sup>
                    </m:sSup>
                  </m:e>
                </m:nary>
              </m:e>
            </m:rad>
          </m:den>
        </m:f>
      </m:oMath>
      <w:r w:rsidR="00F25D0C" w:rsidRPr="00F25D0C">
        <w:rPr>
          <w:bCs/>
          <w:sz w:val="24"/>
        </w:rPr>
        <w:t>,</w:t>
      </w:r>
    </w:p>
    <w:p w:rsidR="00F25D0C" w:rsidRPr="00F25D0C" w:rsidRDefault="00F25D0C" w:rsidP="009C338E">
      <w:pPr>
        <w:spacing w:line="360" w:lineRule="auto"/>
        <w:ind w:firstLine="0"/>
        <w:contextualSpacing/>
        <w:rPr>
          <w:bCs/>
          <w:sz w:val="24"/>
        </w:rPr>
      </w:pPr>
      <w:r w:rsidRPr="00F25D0C">
        <w:rPr>
          <w:bCs/>
          <w:sz w:val="24"/>
        </w:rPr>
        <w:t xml:space="preserve">где </w:t>
      </w:r>
      <m:oMath>
        <m:sSub>
          <m:sSubPr>
            <m:ctrlPr>
              <w:rPr>
                <w:rFonts w:ascii="Cambria Math" w:hAnsi="Cambria Math"/>
                <w:bCs/>
                <w:i/>
                <w:sz w:val="24"/>
              </w:rPr>
            </m:ctrlPr>
          </m:sSubPr>
          <m:e>
            <m:r>
              <w:rPr>
                <w:rFonts w:ascii="Cambria Math" w:hAnsi="Cambria Math"/>
                <w:sz w:val="24"/>
              </w:rPr>
              <m:t>f</m:t>
            </m:r>
          </m:e>
          <m:sub>
            <m:r>
              <w:rPr>
                <w:rFonts w:ascii="Cambria Math" w:hAnsi="Cambria Math"/>
                <w:sz w:val="24"/>
              </w:rPr>
              <m:t>1</m:t>
            </m:r>
          </m:sub>
        </m:sSub>
        <m:d>
          <m:dPr>
            <m:ctrlPr>
              <w:rPr>
                <w:rFonts w:ascii="Cambria Math" w:hAnsi="Cambria Math"/>
                <w:bCs/>
                <w:i/>
                <w:sz w:val="24"/>
              </w:rPr>
            </m:ctrlPr>
          </m:dPr>
          <m:e>
            <m:r>
              <w:rPr>
                <w:rFonts w:ascii="Cambria Math" w:hAnsi="Cambria Math"/>
                <w:sz w:val="24"/>
              </w:rPr>
              <m:t>x</m:t>
            </m:r>
          </m:e>
        </m:d>
        <m:r>
          <w:rPr>
            <w:rFonts w:ascii="Cambria Math" w:hAnsi="Cambria Math"/>
            <w:sz w:val="24"/>
          </w:rPr>
          <m:t>,</m:t>
        </m:r>
        <m:sSub>
          <m:sSubPr>
            <m:ctrlPr>
              <w:rPr>
                <w:rFonts w:ascii="Cambria Math" w:hAnsi="Cambria Math"/>
                <w:bCs/>
                <w:i/>
                <w:sz w:val="24"/>
              </w:rPr>
            </m:ctrlPr>
          </m:sSubPr>
          <m:e>
            <m:r>
              <w:rPr>
                <w:rFonts w:ascii="Cambria Math" w:hAnsi="Cambria Math"/>
                <w:sz w:val="24"/>
              </w:rPr>
              <m:t>f</m:t>
            </m:r>
          </m:e>
          <m:sub>
            <m:r>
              <w:rPr>
                <w:rFonts w:ascii="Cambria Math" w:hAnsi="Cambria Math"/>
                <w:sz w:val="24"/>
              </w:rPr>
              <m:t>2</m:t>
            </m:r>
          </m:sub>
        </m:sSub>
        <m:d>
          <m:dPr>
            <m:ctrlPr>
              <w:rPr>
                <w:rFonts w:ascii="Cambria Math" w:hAnsi="Cambria Math"/>
                <w:bCs/>
                <w:i/>
                <w:sz w:val="24"/>
              </w:rPr>
            </m:ctrlPr>
          </m:dPr>
          <m:e>
            <m:r>
              <w:rPr>
                <w:rFonts w:ascii="Cambria Math" w:hAnsi="Cambria Math"/>
                <w:sz w:val="24"/>
              </w:rPr>
              <m:t>x</m:t>
            </m:r>
          </m:e>
        </m:d>
      </m:oMath>
      <w:r w:rsidRPr="00F25D0C">
        <w:rPr>
          <w:bCs/>
          <w:sz w:val="24"/>
        </w:rPr>
        <w:t xml:space="preserve">значения коэффициентов </w:t>
      </w:r>
      <m:oMath>
        <m:sSubSup>
          <m:sSubSupPr>
            <m:ctrlPr>
              <w:rPr>
                <w:rFonts w:ascii="Cambria Math" w:hAnsi="Cambria Math"/>
                <w:bCs/>
                <w:i/>
                <w:sz w:val="24"/>
              </w:rPr>
            </m:ctrlPr>
          </m:sSubSupPr>
          <m:e>
            <m:r>
              <w:rPr>
                <w:rFonts w:ascii="Cambria Math"/>
                <w:sz w:val="24"/>
              </w:rPr>
              <m:t>C</m:t>
            </m:r>
          </m:e>
          <m:sub>
            <m:r>
              <w:rPr>
                <w:rFonts w:ascii="Cambria Math"/>
                <w:sz w:val="24"/>
              </w:rPr>
              <m:t>k</m:t>
            </m:r>
            <m:r>
              <m:rPr>
                <m:nor/>
              </m:rPr>
              <w:rPr>
                <w:rFonts w:ascii="Cambria Math"/>
                <w:bCs/>
                <w:sz w:val="24"/>
              </w:rPr>
              <m:t>,1</m:t>
            </m:r>
            <m:ctrlPr>
              <w:rPr>
                <w:rFonts w:ascii="Cambria Math" w:hAnsi="Cambria Math"/>
                <w:bCs/>
                <w:sz w:val="24"/>
              </w:rPr>
            </m:ctrlPr>
          </m:sub>
          <m:sup>
            <m:r>
              <w:rPr>
                <w:rFonts w:ascii="Cambria Math"/>
                <w:sz w:val="24"/>
              </w:rPr>
              <m:t>1</m:t>
            </m:r>
          </m:sup>
        </m:sSubSup>
      </m:oMath>
      <w:r w:rsidRPr="00F25D0C">
        <w:rPr>
          <w:bCs/>
          <w:sz w:val="24"/>
        </w:rPr>
        <w:t xml:space="preserve"> для первого и второго временного ряда из пары соответственно. </w:t>
      </w:r>
    </w:p>
    <w:p w:rsidR="00F25D0C" w:rsidRPr="00F25D0C" w:rsidRDefault="00F25D0C" w:rsidP="00421F93">
      <w:pPr>
        <w:spacing w:line="360" w:lineRule="auto"/>
        <w:contextualSpacing/>
        <w:rPr>
          <w:bCs/>
          <w:sz w:val="24"/>
        </w:rPr>
      </w:pPr>
      <w:r w:rsidRPr="00F25D0C">
        <w:rPr>
          <w:bCs/>
          <w:sz w:val="24"/>
        </w:rPr>
        <w:lastRenderedPageBreak/>
        <w:tab/>
        <w:t xml:space="preserve">Важным условием для проведения анализа является равная длина временных рядов. Перед построением компонент F-преобразования различного порядка производится нормировка значений временного ряда к интервалу [0,...,1] по модулю. Нормировка необходима для обеспечения одинаковой области значений коэффициентов </w:t>
      </w:r>
      <m:oMath>
        <m:sSubSup>
          <m:sSubSupPr>
            <m:ctrlPr>
              <w:rPr>
                <w:rFonts w:ascii="Cambria Math" w:hAnsi="Cambria Math"/>
                <w:bCs/>
                <w:i/>
                <w:sz w:val="24"/>
              </w:rPr>
            </m:ctrlPr>
          </m:sSubSupPr>
          <m:e>
            <m:r>
              <w:rPr>
                <w:rFonts w:ascii="Cambria Math"/>
                <w:sz w:val="24"/>
              </w:rPr>
              <m:t>C</m:t>
            </m:r>
          </m:e>
          <m:sub>
            <m:r>
              <w:rPr>
                <w:rFonts w:ascii="Cambria Math"/>
                <w:sz w:val="24"/>
              </w:rPr>
              <m:t>k</m:t>
            </m:r>
            <m:r>
              <m:rPr>
                <m:nor/>
              </m:rPr>
              <w:rPr>
                <w:rFonts w:ascii="Cambria Math"/>
                <w:bCs/>
                <w:sz w:val="24"/>
              </w:rPr>
              <m:t>,1</m:t>
            </m:r>
            <m:ctrlPr>
              <w:rPr>
                <w:rFonts w:ascii="Cambria Math" w:hAnsi="Cambria Math"/>
                <w:bCs/>
                <w:sz w:val="24"/>
              </w:rPr>
            </m:ctrlPr>
          </m:sub>
          <m:sup>
            <m:r>
              <w:rPr>
                <w:rFonts w:ascii="Cambria Math"/>
                <w:sz w:val="24"/>
              </w:rPr>
              <m:t>1</m:t>
            </m:r>
          </m:sup>
        </m:sSubSup>
      </m:oMath>
      <w:r w:rsidRPr="00F25D0C">
        <w:rPr>
          <w:bCs/>
          <w:sz w:val="24"/>
        </w:rPr>
        <w:t>. При формировании групп временных рядов возникают следующие проблемы.</w:t>
      </w:r>
    </w:p>
    <w:p w:rsidR="00F25D0C" w:rsidRPr="00F25D0C" w:rsidRDefault="00F25D0C" w:rsidP="00421F93">
      <w:pPr>
        <w:spacing w:line="360" w:lineRule="auto"/>
        <w:contextualSpacing/>
        <w:rPr>
          <w:bCs/>
          <w:sz w:val="24"/>
        </w:rPr>
      </w:pPr>
      <w:r w:rsidRPr="00F25D0C">
        <w:rPr>
          <w:bCs/>
          <w:sz w:val="24"/>
        </w:rPr>
        <w:t xml:space="preserve">Необходимо правильно выбрать количество точек, которая покрывает базисная функция — данная величина непосредственно влияет на последующую корреляцию временных рядов по коэффициенту </w:t>
      </w:r>
      <m:oMath>
        <m:sSubSup>
          <m:sSubSupPr>
            <m:ctrlPr>
              <w:rPr>
                <w:rFonts w:ascii="Cambria Math" w:hAnsi="Cambria Math"/>
                <w:bCs/>
                <w:i/>
                <w:sz w:val="24"/>
              </w:rPr>
            </m:ctrlPr>
          </m:sSubSupPr>
          <m:e>
            <m:r>
              <w:rPr>
                <w:rFonts w:ascii="Cambria Math"/>
                <w:sz w:val="24"/>
              </w:rPr>
              <m:t>C</m:t>
            </m:r>
          </m:e>
          <m:sub>
            <m:r>
              <w:rPr>
                <w:rFonts w:ascii="Cambria Math"/>
                <w:sz w:val="24"/>
              </w:rPr>
              <m:t>k</m:t>
            </m:r>
            <m:r>
              <m:rPr>
                <m:nor/>
              </m:rPr>
              <w:rPr>
                <w:rFonts w:ascii="Cambria Math"/>
                <w:bCs/>
                <w:sz w:val="24"/>
              </w:rPr>
              <m:t>,1</m:t>
            </m:r>
            <m:ctrlPr>
              <w:rPr>
                <w:rFonts w:ascii="Cambria Math" w:hAnsi="Cambria Math"/>
                <w:bCs/>
                <w:sz w:val="24"/>
              </w:rPr>
            </m:ctrlPr>
          </m:sub>
          <m:sup>
            <m:r>
              <w:rPr>
                <w:rFonts w:ascii="Cambria Math"/>
                <w:sz w:val="24"/>
              </w:rPr>
              <m:t>1</m:t>
            </m:r>
          </m:sup>
        </m:sSubSup>
      </m:oMath>
      <w:r w:rsidRPr="00F25D0C">
        <w:rPr>
          <w:bCs/>
          <w:sz w:val="24"/>
        </w:rPr>
        <w:t>. Чем большее количество точек будет покрывать базисная функция, тем более сглаженным будет ряд, и корреляция будет рассчитываться по общим тенденциям рядов.</w:t>
      </w:r>
    </w:p>
    <w:p w:rsidR="00F25D0C" w:rsidRDefault="00F25D0C" w:rsidP="00421F93">
      <w:pPr>
        <w:spacing w:line="360" w:lineRule="auto"/>
        <w:contextualSpacing/>
        <w:rPr>
          <w:bCs/>
          <w:sz w:val="24"/>
        </w:rPr>
      </w:pPr>
      <w:r w:rsidRPr="00F25D0C">
        <w:rPr>
          <w:bCs/>
          <w:sz w:val="24"/>
        </w:rPr>
        <w:t>Задание порога влияет на количество похожих по коэффициенту корреляции временных рядов. Важно определить, что более важно: включить в группу больше рядов, или отобрать только самые близкие по корреляции ряды.</w:t>
      </w:r>
    </w:p>
    <w:p w:rsidR="000A7BC4" w:rsidRPr="000A7BC4" w:rsidRDefault="000A7BC4" w:rsidP="00421F93">
      <w:pPr>
        <w:spacing w:line="360" w:lineRule="auto"/>
        <w:rPr>
          <w:sz w:val="24"/>
        </w:rPr>
      </w:pPr>
      <w:r w:rsidRPr="000A7BC4">
        <w:rPr>
          <w:sz w:val="24"/>
        </w:rPr>
        <w:t>Один из вариантов формирования группы по данным результатам - выделить ряды, имеющие максимально количество похожих и включить в список все участвующие ряды. Например, можно выделить следующую группу рядов: 1,2,3,7,8,9,10,11,12,13,14.</w:t>
      </w:r>
    </w:p>
    <w:tbl>
      <w:tblPr>
        <w:tblW w:w="7621" w:type="dxa"/>
        <w:tblLook w:val="01E0" w:firstRow="1" w:lastRow="1" w:firstColumn="1" w:lastColumn="1" w:noHBand="0" w:noVBand="0"/>
      </w:tblPr>
      <w:tblGrid>
        <w:gridCol w:w="456"/>
        <w:gridCol w:w="8719"/>
      </w:tblGrid>
      <w:tr w:rsidR="000A7BC4" w:rsidRPr="000A7BC4" w:rsidTr="008D468E">
        <w:tc>
          <w:tcPr>
            <w:tcW w:w="534" w:type="dxa"/>
            <w:shd w:val="clear" w:color="auto" w:fill="auto"/>
            <w:vAlign w:val="center"/>
          </w:tcPr>
          <w:p w:rsidR="000A7BC4" w:rsidRPr="000A7BC4" w:rsidRDefault="000A7BC4" w:rsidP="00421F93">
            <w:pPr>
              <w:spacing w:line="360" w:lineRule="auto"/>
              <w:ind w:firstLine="0"/>
              <w:rPr>
                <w:sz w:val="24"/>
              </w:rPr>
            </w:pPr>
            <w:r w:rsidRPr="000A7BC4">
              <w:rPr>
                <w:sz w:val="24"/>
              </w:rPr>
              <w:t>1</w:t>
            </w:r>
          </w:p>
        </w:tc>
        <w:tc>
          <w:tcPr>
            <w:tcW w:w="7087" w:type="dxa"/>
            <w:shd w:val="clear" w:color="auto" w:fill="auto"/>
            <w:vAlign w:val="center"/>
          </w:tcPr>
          <w:p w:rsidR="000A7BC4" w:rsidRPr="000A7BC4" w:rsidRDefault="000A7BC4" w:rsidP="00421F93">
            <w:pPr>
              <w:spacing w:line="360" w:lineRule="auto"/>
              <w:ind w:firstLine="0"/>
              <w:rPr>
                <w:sz w:val="24"/>
              </w:rPr>
            </w:pPr>
            <w:r w:rsidRPr="000A7BC4">
              <w:rPr>
                <w:noProof/>
                <w:sz w:val="24"/>
                <w:lang w:eastAsia="ru-RU" w:bidi="ar-SA"/>
              </w:rPr>
              <w:drawing>
                <wp:inline distT="0" distB="0" distL="0" distR="0" wp14:anchorId="0C658238" wp14:editId="2D414A54">
                  <wp:extent cx="5400000" cy="1080000"/>
                  <wp:effectExtent l="0" t="0" r="0" b="6350"/>
                  <wp:docPr id="480" name="Рисунок 4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0"/>
                          <pic:cNvPicPr>
                            <a:picLocks noChangeArrowheads="1"/>
                          </pic:cNvPicPr>
                        </pic:nvPicPr>
                        <pic:blipFill>
                          <a:blip r:embed="rId32"/>
                          <a:srcRect/>
                          <a:stretch>
                            <a:fillRect/>
                          </a:stretch>
                        </pic:blipFill>
                        <pic:spPr bwMode="auto">
                          <a:xfrm>
                            <a:off x="0" y="0"/>
                            <a:ext cx="5400000" cy="1080000"/>
                          </a:xfrm>
                          <a:prstGeom prst="rect">
                            <a:avLst/>
                          </a:prstGeom>
                          <a:solidFill>
                            <a:srgbClr val="FFFFFF"/>
                          </a:solidFill>
                          <a:ln w="9525">
                            <a:noFill/>
                            <a:miter lim="800000"/>
                            <a:headEnd/>
                            <a:tailEnd/>
                          </a:ln>
                        </pic:spPr>
                      </pic:pic>
                    </a:graphicData>
                  </a:graphic>
                </wp:inline>
              </w:drawing>
            </w:r>
          </w:p>
        </w:tc>
      </w:tr>
      <w:tr w:rsidR="000A7BC4" w:rsidRPr="000A7BC4" w:rsidTr="008D468E">
        <w:tc>
          <w:tcPr>
            <w:tcW w:w="534" w:type="dxa"/>
            <w:shd w:val="clear" w:color="auto" w:fill="auto"/>
            <w:vAlign w:val="center"/>
          </w:tcPr>
          <w:p w:rsidR="000A7BC4" w:rsidRPr="000A7BC4" w:rsidRDefault="000A7BC4" w:rsidP="00421F93">
            <w:pPr>
              <w:spacing w:line="360" w:lineRule="auto"/>
              <w:ind w:firstLine="0"/>
              <w:rPr>
                <w:sz w:val="24"/>
              </w:rPr>
            </w:pPr>
            <w:r w:rsidRPr="000A7BC4">
              <w:rPr>
                <w:sz w:val="24"/>
              </w:rPr>
              <w:t>2</w:t>
            </w:r>
          </w:p>
        </w:tc>
        <w:tc>
          <w:tcPr>
            <w:tcW w:w="7087" w:type="dxa"/>
            <w:shd w:val="clear" w:color="auto" w:fill="auto"/>
            <w:vAlign w:val="center"/>
          </w:tcPr>
          <w:p w:rsidR="000A7BC4" w:rsidRPr="000A7BC4" w:rsidRDefault="000A7BC4" w:rsidP="00421F93">
            <w:pPr>
              <w:spacing w:line="360" w:lineRule="auto"/>
              <w:ind w:firstLine="0"/>
              <w:rPr>
                <w:sz w:val="24"/>
              </w:rPr>
            </w:pPr>
            <w:r w:rsidRPr="000A7BC4">
              <w:rPr>
                <w:noProof/>
                <w:sz w:val="24"/>
                <w:lang w:eastAsia="ru-RU" w:bidi="ar-SA"/>
              </w:rPr>
              <w:drawing>
                <wp:inline distT="0" distB="0" distL="0" distR="0" wp14:anchorId="3CCD43E5" wp14:editId="29B277B1">
                  <wp:extent cx="5400000" cy="1080000"/>
                  <wp:effectExtent l="0" t="0" r="0" b="6350"/>
                  <wp:docPr id="481" name="Рисунок 4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1"/>
                          <pic:cNvPicPr>
                            <a:picLocks noChangeArrowheads="1"/>
                          </pic:cNvPicPr>
                        </pic:nvPicPr>
                        <pic:blipFill>
                          <a:blip r:embed="rId33"/>
                          <a:srcRect/>
                          <a:stretch>
                            <a:fillRect/>
                          </a:stretch>
                        </pic:blipFill>
                        <pic:spPr bwMode="auto">
                          <a:xfrm>
                            <a:off x="0" y="0"/>
                            <a:ext cx="5400000" cy="1080000"/>
                          </a:xfrm>
                          <a:prstGeom prst="rect">
                            <a:avLst/>
                          </a:prstGeom>
                          <a:solidFill>
                            <a:srgbClr val="FFFFFF"/>
                          </a:solidFill>
                          <a:ln w="9525">
                            <a:noFill/>
                            <a:miter lim="800000"/>
                            <a:headEnd/>
                            <a:tailEnd/>
                          </a:ln>
                        </pic:spPr>
                      </pic:pic>
                    </a:graphicData>
                  </a:graphic>
                </wp:inline>
              </w:drawing>
            </w:r>
          </w:p>
        </w:tc>
      </w:tr>
      <w:tr w:rsidR="000A7BC4" w:rsidRPr="000A7BC4" w:rsidTr="008D468E">
        <w:tc>
          <w:tcPr>
            <w:tcW w:w="534" w:type="dxa"/>
            <w:shd w:val="clear" w:color="auto" w:fill="auto"/>
            <w:vAlign w:val="center"/>
          </w:tcPr>
          <w:p w:rsidR="000A7BC4" w:rsidRPr="000A7BC4" w:rsidRDefault="000A7BC4" w:rsidP="00421F93">
            <w:pPr>
              <w:spacing w:line="360" w:lineRule="auto"/>
              <w:ind w:firstLine="0"/>
              <w:rPr>
                <w:sz w:val="24"/>
              </w:rPr>
            </w:pPr>
            <w:r w:rsidRPr="000A7BC4">
              <w:rPr>
                <w:sz w:val="24"/>
              </w:rPr>
              <w:t>3</w:t>
            </w:r>
          </w:p>
        </w:tc>
        <w:tc>
          <w:tcPr>
            <w:tcW w:w="7087" w:type="dxa"/>
            <w:shd w:val="clear" w:color="auto" w:fill="auto"/>
            <w:vAlign w:val="center"/>
          </w:tcPr>
          <w:p w:rsidR="000A7BC4" w:rsidRPr="000A7BC4" w:rsidRDefault="000A7BC4" w:rsidP="00421F93">
            <w:pPr>
              <w:spacing w:line="360" w:lineRule="auto"/>
              <w:ind w:firstLine="0"/>
              <w:rPr>
                <w:sz w:val="24"/>
              </w:rPr>
            </w:pPr>
            <w:r w:rsidRPr="000A7BC4">
              <w:rPr>
                <w:noProof/>
                <w:sz w:val="24"/>
                <w:lang w:eastAsia="ru-RU" w:bidi="ar-SA"/>
              </w:rPr>
              <w:drawing>
                <wp:inline distT="0" distB="0" distL="0" distR="0" wp14:anchorId="3EA6906D" wp14:editId="16FF783F">
                  <wp:extent cx="5400000" cy="1080000"/>
                  <wp:effectExtent l="0" t="0" r="0" b="6350"/>
                  <wp:docPr id="482" name="Рисунок 4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2"/>
                          <pic:cNvPicPr>
                            <a:picLocks noChangeArrowheads="1"/>
                          </pic:cNvPicPr>
                        </pic:nvPicPr>
                        <pic:blipFill>
                          <a:blip r:embed="rId34"/>
                          <a:srcRect/>
                          <a:stretch>
                            <a:fillRect/>
                          </a:stretch>
                        </pic:blipFill>
                        <pic:spPr bwMode="auto">
                          <a:xfrm>
                            <a:off x="0" y="0"/>
                            <a:ext cx="5400000" cy="1080000"/>
                          </a:xfrm>
                          <a:prstGeom prst="rect">
                            <a:avLst/>
                          </a:prstGeom>
                          <a:solidFill>
                            <a:srgbClr val="FFFFFF"/>
                          </a:solidFill>
                          <a:ln w="9525">
                            <a:noFill/>
                            <a:miter lim="800000"/>
                            <a:headEnd/>
                            <a:tailEnd/>
                          </a:ln>
                        </pic:spPr>
                      </pic:pic>
                    </a:graphicData>
                  </a:graphic>
                </wp:inline>
              </w:drawing>
            </w:r>
          </w:p>
        </w:tc>
      </w:tr>
      <w:tr w:rsidR="000A7BC4" w:rsidRPr="000A7BC4" w:rsidTr="008D468E">
        <w:tc>
          <w:tcPr>
            <w:tcW w:w="534" w:type="dxa"/>
            <w:shd w:val="clear" w:color="auto" w:fill="auto"/>
            <w:vAlign w:val="center"/>
          </w:tcPr>
          <w:p w:rsidR="000A7BC4" w:rsidRPr="000A7BC4" w:rsidRDefault="000A7BC4" w:rsidP="00421F93">
            <w:pPr>
              <w:spacing w:line="360" w:lineRule="auto"/>
              <w:ind w:firstLine="0"/>
              <w:rPr>
                <w:sz w:val="24"/>
              </w:rPr>
            </w:pPr>
            <w:r w:rsidRPr="000A7BC4">
              <w:rPr>
                <w:sz w:val="24"/>
              </w:rPr>
              <w:lastRenderedPageBreak/>
              <w:t>7</w:t>
            </w:r>
          </w:p>
        </w:tc>
        <w:tc>
          <w:tcPr>
            <w:tcW w:w="7087" w:type="dxa"/>
            <w:shd w:val="clear" w:color="auto" w:fill="auto"/>
            <w:vAlign w:val="center"/>
          </w:tcPr>
          <w:p w:rsidR="000A7BC4" w:rsidRPr="000A7BC4" w:rsidRDefault="000A7BC4" w:rsidP="00421F93">
            <w:pPr>
              <w:spacing w:line="360" w:lineRule="auto"/>
              <w:ind w:firstLine="0"/>
              <w:rPr>
                <w:sz w:val="24"/>
              </w:rPr>
            </w:pPr>
            <w:r w:rsidRPr="000A7BC4">
              <w:rPr>
                <w:noProof/>
                <w:sz w:val="24"/>
                <w:lang w:eastAsia="ru-RU" w:bidi="ar-SA"/>
              </w:rPr>
              <w:drawing>
                <wp:inline distT="0" distB="0" distL="0" distR="0" wp14:anchorId="61B4C9C6" wp14:editId="6FAD964E">
                  <wp:extent cx="5400000" cy="1080000"/>
                  <wp:effectExtent l="0" t="0" r="0" b="6350"/>
                  <wp:docPr id="483" name="Рисунок 4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3"/>
                          <pic:cNvPicPr>
                            <a:picLocks noChangeArrowheads="1"/>
                          </pic:cNvPicPr>
                        </pic:nvPicPr>
                        <pic:blipFill>
                          <a:blip r:embed="rId35"/>
                          <a:srcRect/>
                          <a:stretch>
                            <a:fillRect/>
                          </a:stretch>
                        </pic:blipFill>
                        <pic:spPr bwMode="auto">
                          <a:xfrm>
                            <a:off x="0" y="0"/>
                            <a:ext cx="5400000" cy="1080000"/>
                          </a:xfrm>
                          <a:prstGeom prst="rect">
                            <a:avLst/>
                          </a:prstGeom>
                          <a:solidFill>
                            <a:srgbClr val="FFFFFF"/>
                          </a:solidFill>
                          <a:ln w="9525">
                            <a:noFill/>
                            <a:miter lim="800000"/>
                            <a:headEnd/>
                            <a:tailEnd/>
                          </a:ln>
                        </pic:spPr>
                      </pic:pic>
                    </a:graphicData>
                  </a:graphic>
                </wp:inline>
              </w:drawing>
            </w:r>
          </w:p>
        </w:tc>
      </w:tr>
      <w:tr w:rsidR="000A7BC4" w:rsidRPr="000A7BC4" w:rsidTr="008D468E">
        <w:tc>
          <w:tcPr>
            <w:tcW w:w="534" w:type="dxa"/>
            <w:shd w:val="clear" w:color="auto" w:fill="auto"/>
            <w:vAlign w:val="center"/>
          </w:tcPr>
          <w:p w:rsidR="000A7BC4" w:rsidRPr="000A7BC4" w:rsidRDefault="000A7BC4" w:rsidP="00421F93">
            <w:pPr>
              <w:spacing w:line="360" w:lineRule="auto"/>
              <w:ind w:firstLine="0"/>
              <w:rPr>
                <w:sz w:val="24"/>
              </w:rPr>
            </w:pPr>
            <w:r w:rsidRPr="000A7BC4">
              <w:rPr>
                <w:sz w:val="24"/>
              </w:rPr>
              <w:t>8</w:t>
            </w:r>
          </w:p>
        </w:tc>
        <w:tc>
          <w:tcPr>
            <w:tcW w:w="7087" w:type="dxa"/>
            <w:shd w:val="clear" w:color="auto" w:fill="auto"/>
            <w:vAlign w:val="center"/>
          </w:tcPr>
          <w:p w:rsidR="000A7BC4" w:rsidRPr="000A7BC4" w:rsidRDefault="000A7BC4" w:rsidP="00421F93">
            <w:pPr>
              <w:spacing w:line="360" w:lineRule="auto"/>
              <w:ind w:firstLine="0"/>
              <w:rPr>
                <w:sz w:val="24"/>
              </w:rPr>
            </w:pPr>
            <w:r w:rsidRPr="000A7BC4">
              <w:rPr>
                <w:noProof/>
                <w:sz w:val="24"/>
                <w:lang w:eastAsia="ru-RU" w:bidi="ar-SA"/>
              </w:rPr>
              <w:drawing>
                <wp:inline distT="0" distB="0" distL="0" distR="0" wp14:anchorId="716C2552" wp14:editId="5CE0A5B6">
                  <wp:extent cx="5400000" cy="1080000"/>
                  <wp:effectExtent l="0" t="0" r="0" b="6350"/>
                  <wp:docPr id="484" name="Рисунок 4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4"/>
                          <pic:cNvPicPr>
                            <a:picLocks noChangeArrowheads="1"/>
                          </pic:cNvPicPr>
                        </pic:nvPicPr>
                        <pic:blipFill>
                          <a:blip r:embed="rId36"/>
                          <a:srcRect/>
                          <a:stretch>
                            <a:fillRect/>
                          </a:stretch>
                        </pic:blipFill>
                        <pic:spPr bwMode="auto">
                          <a:xfrm>
                            <a:off x="0" y="0"/>
                            <a:ext cx="5400000" cy="1080000"/>
                          </a:xfrm>
                          <a:prstGeom prst="rect">
                            <a:avLst/>
                          </a:prstGeom>
                          <a:solidFill>
                            <a:srgbClr val="FFFFFF"/>
                          </a:solidFill>
                          <a:ln w="9525">
                            <a:noFill/>
                            <a:miter lim="800000"/>
                            <a:headEnd/>
                            <a:tailEnd/>
                          </a:ln>
                        </pic:spPr>
                      </pic:pic>
                    </a:graphicData>
                  </a:graphic>
                </wp:inline>
              </w:drawing>
            </w:r>
          </w:p>
        </w:tc>
      </w:tr>
      <w:tr w:rsidR="000A7BC4" w:rsidRPr="000A7BC4" w:rsidTr="008D468E">
        <w:tc>
          <w:tcPr>
            <w:tcW w:w="534" w:type="dxa"/>
            <w:shd w:val="clear" w:color="auto" w:fill="auto"/>
            <w:vAlign w:val="center"/>
          </w:tcPr>
          <w:p w:rsidR="000A7BC4" w:rsidRPr="000A7BC4" w:rsidRDefault="000A7BC4" w:rsidP="00421F93">
            <w:pPr>
              <w:spacing w:line="360" w:lineRule="auto"/>
              <w:ind w:firstLine="0"/>
              <w:rPr>
                <w:sz w:val="24"/>
              </w:rPr>
            </w:pPr>
            <w:r w:rsidRPr="000A7BC4">
              <w:rPr>
                <w:sz w:val="24"/>
              </w:rPr>
              <w:t>9</w:t>
            </w:r>
          </w:p>
        </w:tc>
        <w:tc>
          <w:tcPr>
            <w:tcW w:w="7087" w:type="dxa"/>
            <w:shd w:val="clear" w:color="auto" w:fill="auto"/>
            <w:vAlign w:val="center"/>
          </w:tcPr>
          <w:p w:rsidR="000A7BC4" w:rsidRPr="000A7BC4" w:rsidRDefault="000A7BC4" w:rsidP="00421F93">
            <w:pPr>
              <w:spacing w:line="360" w:lineRule="auto"/>
              <w:ind w:firstLine="0"/>
              <w:rPr>
                <w:sz w:val="24"/>
              </w:rPr>
            </w:pPr>
            <w:r w:rsidRPr="000A7BC4">
              <w:rPr>
                <w:noProof/>
                <w:sz w:val="24"/>
                <w:lang w:eastAsia="ru-RU" w:bidi="ar-SA"/>
              </w:rPr>
              <w:drawing>
                <wp:inline distT="0" distB="0" distL="0" distR="0" wp14:anchorId="314218C0" wp14:editId="4FBC4B3A">
                  <wp:extent cx="5400000" cy="1080000"/>
                  <wp:effectExtent l="0" t="0" r="0" b="6350"/>
                  <wp:docPr id="485" name="Рисунок 4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5"/>
                          <pic:cNvPicPr>
                            <a:picLocks noChangeArrowheads="1"/>
                          </pic:cNvPicPr>
                        </pic:nvPicPr>
                        <pic:blipFill>
                          <a:blip r:embed="rId37"/>
                          <a:srcRect/>
                          <a:stretch>
                            <a:fillRect/>
                          </a:stretch>
                        </pic:blipFill>
                        <pic:spPr bwMode="auto">
                          <a:xfrm>
                            <a:off x="0" y="0"/>
                            <a:ext cx="5400000" cy="1080000"/>
                          </a:xfrm>
                          <a:prstGeom prst="rect">
                            <a:avLst/>
                          </a:prstGeom>
                          <a:solidFill>
                            <a:srgbClr val="FFFFFF"/>
                          </a:solidFill>
                          <a:ln w="9525">
                            <a:noFill/>
                            <a:miter lim="800000"/>
                            <a:headEnd/>
                            <a:tailEnd/>
                          </a:ln>
                        </pic:spPr>
                      </pic:pic>
                    </a:graphicData>
                  </a:graphic>
                </wp:inline>
              </w:drawing>
            </w:r>
          </w:p>
        </w:tc>
      </w:tr>
      <w:tr w:rsidR="000A7BC4" w:rsidRPr="000A7BC4" w:rsidTr="008D468E">
        <w:tc>
          <w:tcPr>
            <w:tcW w:w="534" w:type="dxa"/>
            <w:shd w:val="clear" w:color="auto" w:fill="auto"/>
            <w:vAlign w:val="center"/>
          </w:tcPr>
          <w:p w:rsidR="000A7BC4" w:rsidRPr="000A7BC4" w:rsidRDefault="000A7BC4" w:rsidP="00421F93">
            <w:pPr>
              <w:spacing w:line="360" w:lineRule="auto"/>
              <w:ind w:firstLine="0"/>
              <w:rPr>
                <w:sz w:val="24"/>
              </w:rPr>
            </w:pPr>
            <w:r w:rsidRPr="000A7BC4">
              <w:rPr>
                <w:sz w:val="24"/>
              </w:rPr>
              <w:t>10</w:t>
            </w:r>
          </w:p>
        </w:tc>
        <w:tc>
          <w:tcPr>
            <w:tcW w:w="7087" w:type="dxa"/>
            <w:shd w:val="clear" w:color="auto" w:fill="auto"/>
            <w:vAlign w:val="center"/>
          </w:tcPr>
          <w:p w:rsidR="000A7BC4" w:rsidRPr="000A7BC4" w:rsidRDefault="000A7BC4" w:rsidP="00421F93">
            <w:pPr>
              <w:spacing w:line="360" w:lineRule="auto"/>
              <w:ind w:firstLine="0"/>
              <w:rPr>
                <w:sz w:val="24"/>
              </w:rPr>
            </w:pPr>
            <w:r w:rsidRPr="000A7BC4">
              <w:rPr>
                <w:noProof/>
                <w:sz w:val="24"/>
                <w:lang w:eastAsia="ru-RU" w:bidi="ar-SA"/>
              </w:rPr>
              <w:drawing>
                <wp:inline distT="0" distB="0" distL="0" distR="0" wp14:anchorId="059EC2DF" wp14:editId="36A68D79">
                  <wp:extent cx="5400000" cy="1080000"/>
                  <wp:effectExtent l="0" t="0" r="0" b="6350"/>
                  <wp:docPr id="486" name="Рисунок 4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rrowheads="1"/>
                          </pic:cNvPicPr>
                        </pic:nvPicPr>
                        <pic:blipFill>
                          <a:blip r:embed="rId38"/>
                          <a:srcRect/>
                          <a:stretch>
                            <a:fillRect/>
                          </a:stretch>
                        </pic:blipFill>
                        <pic:spPr bwMode="auto">
                          <a:xfrm>
                            <a:off x="0" y="0"/>
                            <a:ext cx="5400000" cy="1080000"/>
                          </a:xfrm>
                          <a:prstGeom prst="rect">
                            <a:avLst/>
                          </a:prstGeom>
                          <a:solidFill>
                            <a:srgbClr val="FFFFFF"/>
                          </a:solidFill>
                          <a:ln w="9525">
                            <a:noFill/>
                            <a:miter lim="800000"/>
                            <a:headEnd/>
                            <a:tailEnd/>
                          </a:ln>
                        </pic:spPr>
                      </pic:pic>
                    </a:graphicData>
                  </a:graphic>
                </wp:inline>
              </w:drawing>
            </w:r>
          </w:p>
        </w:tc>
      </w:tr>
    </w:tbl>
    <w:p w:rsidR="000A7BC4" w:rsidRPr="000A7BC4" w:rsidRDefault="000A7BC4" w:rsidP="00421F93">
      <w:pPr>
        <w:spacing w:after="240" w:line="360" w:lineRule="auto"/>
        <w:ind w:firstLine="0"/>
        <w:jc w:val="center"/>
        <w:rPr>
          <w:sz w:val="24"/>
        </w:rPr>
      </w:pPr>
      <w:r w:rsidRPr="000A7BC4">
        <w:rPr>
          <w:sz w:val="24"/>
        </w:rPr>
        <w:t>Рис. 2. Представители рядов, вошедшие в одну группу.</w:t>
      </w:r>
    </w:p>
    <w:p w:rsidR="000A7BC4" w:rsidRPr="000A7BC4" w:rsidRDefault="000A7BC4" w:rsidP="00421F93">
      <w:pPr>
        <w:spacing w:line="360" w:lineRule="auto"/>
        <w:ind w:firstLine="284"/>
        <w:rPr>
          <w:sz w:val="24"/>
        </w:rPr>
      </w:pPr>
      <w:r w:rsidRPr="000A7BC4">
        <w:rPr>
          <w:sz w:val="24"/>
        </w:rPr>
        <w:t>Не вошли в группу похожих рядов:</w:t>
      </w:r>
    </w:p>
    <w:tbl>
      <w:tblPr>
        <w:tblW w:w="9639" w:type="dxa"/>
        <w:tblLayout w:type="fixed"/>
        <w:tblLook w:val="01E0" w:firstRow="1" w:lastRow="1" w:firstColumn="1" w:lastColumn="1" w:noHBand="0" w:noVBand="0"/>
      </w:tblPr>
      <w:tblGrid>
        <w:gridCol w:w="709"/>
        <w:gridCol w:w="8930"/>
      </w:tblGrid>
      <w:tr w:rsidR="000A7BC4" w:rsidRPr="000A7BC4" w:rsidTr="008D468E">
        <w:tc>
          <w:tcPr>
            <w:tcW w:w="709" w:type="dxa"/>
            <w:shd w:val="clear" w:color="auto" w:fill="auto"/>
            <w:tcMar>
              <w:left w:w="0" w:type="dxa"/>
              <w:right w:w="0" w:type="dxa"/>
            </w:tcMar>
            <w:vAlign w:val="center"/>
          </w:tcPr>
          <w:p w:rsidR="000A7BC4" w:rsidRPr="000A7BC4" w:rsidRDefault="000A7BC4" w:rsidP="00421F93">
            <w:pPr>
              <w:spacing w:line="360" w:lineRule="auto"/>
              <w:ind w:firstLine="0"/>
              <w:rPr>
                <w:sz w:val="24"/>
              </w:rPr>
            </w:pPr>
            <w:r w:rsidRPr="000A7BC4">
              <w:rPr>
                <w:sz w:val="24"/>
              </w:rPr>
              <w:t>4</w:t>
            </w:r>
          </w:p>
        </w:tc>
        <w:tc>
          <w:tcPr>
            <w:tcW w:w="8930" w:type="dxa"/>
            <w:shd w:val="clear" w:color="auto" w:fill="auto"/>
            <w:tcMar>
              <w:left w:w="0" w:type="dxa"/>
              <w:right w:w="0" w:type="dxa"/>
            </w:tcMar>
            <w:vAlign w:val="center"/>
          </w:tcPr>
          <w:p w:rsidR="000A7BC4" w:rsidRPr="000A7BC4" w:rsidRDefault="000A7BC4" w:rsidP="008D468E">
            <w:pPr>
              <w:spacing w:line="360" w:lineRule="auto"/>
              <w:ind w:firstLine="0"/>
              <w:jc w:val="left"/>
              <w:rPr>
                <w:sz w:val="24"/>
              </w:rPr>
            </w:pPr>
            <w:r w:rsidRPr="000A7BC4">
              <w:rPr>
                <w:sz w:val="24"/>
              </w:rPr>
              <w:t xml:space="preserve"> </w:t>
            </w:r>
            <w:r w:rsidRPr="000A7BC4">
              <w:rPr>
                <w:noProof/>
                <w:sz w:val="24"/>
                <w:lang w:eastAsia="ru-RU" w:bidi="ar-SA"/>
              </w:rPr>
              <w:drawing>
                <wp:inline distT="0" distB="0" distL="0" distR="0" wp14:anchorId="2E8E3818" wp14:editId="210AC218">
                  <wp:extent cx="5400000" cy="1080000"/>
                  <wp:effectExtent l="0" t="0" r="0" b="6350"/>
                  <wp:docPr id="733" name="Рисунок 7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33"/>
                          <pic:cNvPicPr>
                            <a:picLocks noChangeArrowheads="1"/>
                          </pic:cNvPicPr>
                        </pic:nvPicPr>
                        <pic:blipFill>
                          <a:blip r:embed="rId39"/>
                          <a:srcRect/>
                          <a:stretch>
                            <a:fillRect/>
                          </a:stretch>
                        </pic:blipFill>
                        <pic:spPr bwMode="auto">
                          <a:xfrm>
                            <a:off x="0" y="0"/>
                            <a:ext cx="5400000" cy="1080000"/>
                          </a:xfrm>
                          <a:prstGeom prst="rect">
                            <a:avLst/>
                          </a:prstGeom>
                          <a:solidFill>
                            <a:srgbClr val="FFFFFF"/>
                          </a:solidFill>
                          <a:ln w="9525">
                            <a:noFill/>
                            <a:miter lim="800000"/>
                            <a:headEnd/>
                            <a:tailEnd/>
                          </a:ln>
                        </pic:spPr>
                      </pic:pic>
                    </a:graphicData>
                  </a:graphic>
                </wp:inline>
              </w:drawing>
            </w:r>
          </w:p>
        </w:tc>
      </w:tr>
      <w:tr w:rsidR="000A7BC4" w:rsidRPr="000A7BC4" w:rsidTr="008D468E">
        <w:tc>
          <w:tcPr>
            <w:tcW w:w="709" w:type="dxa"/>
            <w:shd w:val="clear" w:color="auto" w:fill="auto"/>
            <w:tcMar>
              <w:left w:w="0" w:type="dxa"/>
              <w:right w:w="0" w:type="dxa"/>
            </w:tcMar>
            <w:vAlign w:val="center"/>
          </w:tcPr>
          <w:p w:rsidR="000A7BC4" w:rsidRPr="000A7BC4" w:rsidRDefault="000A7BC4" w:rsidP="00421F93">
            <w:pPr>
              <w:spacing w:line="360" w:lineRule="auto"/>
              <w:ind w:firstLine="0"/>
              <w:rPr>
                <w:sz w:val="24"/>
              </w:rPr>
            </w:pPr>
            <w:r w:rsidRPr="000A7BC4">
              <w:rPr>
                <w:sz w:val="24"/>
              </w:rPr>
              <w:t>5</w:t>
            </w:r>
          </w:p>
        </w:tc>
        <w:tc>
          <w:tcPr>
            <w:tcW w:w="8930" w:type="dxa"/>
            <w:shd w:val="clear" w:color="auto" w:fill="auto"/>
            <w:tcMar>
              <w:left w:w="0" w:type="dxa"/>
              <w:right w:w="0" w:type="dxa"/>
            </w:tcMar>
            <w:vAlign w:val="center"/>
          </w:tcPr>
          <w:p w:rsidR="000A7BC4" w:rsidRPr="000A7BC4" w:rsidRDefault="000A7BC4" w:rsidP="008D468E">
            <w:pPr>
              <w:spacing w:line="360" w:lineRule="auto"/>
              <w:ind w:firstLine="0"/>
              <w:jc w:val="left"/>
              <w:rPr>
                <w:sz w:val="24"/>
              </w:rPr>
            </w:pPr>
            <w:r w:rsidRPr="000A7BC4">
              <w:rPr>
                <w:noProof/>
                <w:sz w:val="24"/>
                <w:lang w:eastAsia="ru-RU" w:bidi="ar-SA"/>
              </w:rPr>
              <w:drawing>
                <wp:inline distT="0" distB="0" distL="0" distR="0" wp14:anchorId="34C4D03C" wp14:editId="7D756C81">
                  <wp:extent cx="5400000" cy="1080000"/>
                  <wp:effectExtent l="0" t="0" r="0" b="6350"/>
                  <wp:docPr id="734" name="Рисунок 7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34"/>
                          <pic:cNvPicPr>
                            <a:picLocks noChangeArrowheads="1"/>
                          </pic:cNvPicPr>
                        </pic:nvPicPr>
                        <pic:blipFill>
                          <a:blip r:embed="rId40"/>
                          <a:srcRect/>
                          <a:stretch>
                            <a:fillRect/>
                          </a:stretch>
                        </pic:blipFill>
                        <pic:spPr bwMode="auto">
                          <a:xfrm>
                            <a:off x="0" y="0"/>
                            <a:ext cx="5400000" cy="1080000"/>
                          </a:xfrm>
                          <a:prstGeom prst="rect">
                            <a:avLst/>
                          </a:prstGeom>
                          <a:solidFill>
                            <a:srgbClr val="FFFFFF"/>
                          </a:solidFill>
                          <a:ln w="9525">
                            <a:noFill/>
                            <a:miter lim="800000"/>
                            <a:headEnd/>
                            <a:tailEnd/>
                          </a:ln>
                        </pic:spPr>
                      </pic:pic>
                    </a:graphicData>
                  </a:graphic>
                </wp:inline>
              </w:drawing>
            </w:r>
          </w:p>
        </w:tc>
      </w:tr>
      <w:tr w:rsidR="000A7BC4" w:rsidRPr="000A7BC4" w:rsidTr="008D468E">
        <w:tc>
          <w:tcPr>
            <w:tcW w:w="709" w:type="dxa"/>
            <w:shd w:val="clear" w:color="auto" w:fill="auto"/>
            <w:tcMar>
              <w:left w:w="0" w:type="dxa"/>
              <w:right w:w="0" w:type="dxa"/>
            </w:tcMar>
            <w:vAlign w:val="center"/>
          </w:tcPr>
          <w:p w:rsidR="000A7BC4" w:rsidRPr="000A7BC4" w:rsidRDefault="000A7BC4" w:rsidP="00421F93">
            <w:pPr>
              <w:spacing w:line="360" w:lineRule="auto"/>
              <w:ind w:firstLine="0"/>
              <w:rPr>
                <w:sz w:val="24"/>
              </w:rPr>
            </w:pPr>
            <w:r w:rsidRPr="000A7BC4">
              <w:rPr>
                <w:sz w:val="24"/>
              </w:rPr>
              <w:lastRenderedPageBreak/>
              <w:t>6</w:t>
            </w:r>
          </w:p>
        </w:tc>
        <w:tc>
          <w:tcPr>
            <w:tcW w:w="8930" w:type="dxa"/>
            <w:shd w:val="clear" w:color="auto" w:fill="auto"/>
            <w:tcMar>
              <w:left w:w="0" w:type="dxa"/>
              <w:right w:w="0" w:type="dxa"/>
            </w:tcMar>
            <w:vAlign w:val="center"/>
          </w:tcPr>
          <w:p w:rsidR="000A7BC4" w:rsidRPr="000A7BC4" w:rsidRDefault="000A7BC4" w:rsidP="00421F93">
            <w:pPr>
              <w:spacing w:line="360" w:lineRule="auto"/>
              <w:ind w:firstLine="0"/>
              <w:rPr>
                <w:sz w:val="24"/>
              </w:rPr>
            </w:pPr>
            <w:r w:rsidRPr="000A7BC4">
              <w:rPr>
                <w:noProof/>
                <w:sz w:val="24"/>
                <w:lang w:eastAsia="ru-RU" w:bidi="ar-SA"/>
              </w:rPr>
              <w:drawing>
                <wp:inline distT="0" distB="0" distL="0" distR="0" wp14:anchorId="1CD0817C" wp14:editId="060425D4">
                  <wp:extent cx="5400000" cy="1080000"/>
                  <wp:effectExtent l="0" t="0" r="0" b="6350"/>
                  <wp:docPr id="735" name="Рисунок 7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35"/>
                          <pic:cNvPicPr>
                            <a:picLocks noChangeArrowheads="1"/>
                          </pic:cNvPicPr>
                        </pic:nvPicPr>
                        <pic:blipFill>
                          <a:blip r:embed="rId41"/>
                          <a:srcRect/>
                          <a:stretch>
                            <a:fillRect/>
                          </a:stretch>
                        </pic:blipFill>
                        <pic:spPr bwMode="auto">
                          <a:xfrm>
                            <a:off x="0" y="0"/>
                            <a:ext cx="5400000" cy="1080000"/>
                          </a:xfrm>
                          <a:prstGeom prst="rect">
                            <a:avLst/>
                          </a:prstGeom>
                          <a:solidFill>
                            <a:srgbClr val="FFFFFF"/>
                          </a:solidFill>
                          <a:ln w="9525">
                            <a:noFill/>
                            <a:miter lim="800000"/>
                            <a:headEnd/>
                            <a:tailEnd/>
                          </a:ln>
                        </pic:spPr>
                      </pic:pic>
                    </a:graphicData>
                  </a:graphic>
                </wp:inline>
              </w:drawing>
            </w:r>
          </w:p>
        </w:tc>
      </w:tr>
    </w:tbl>
    <w:p w:rsidR="003B16B9" w:rsidRPr="00135109" w:rsidRDefault="003B16B9" w:rsidP="00135109">
      <w:pPr>
        <w:rPr>
          <w:sz w:val="24"/>
        </w:rPr>
      </w:pPr>
      <w:r w:rsidRPr="00135109">
        <w:rPr>
          <w:sz w:val="24"/>
        </w:rPr>
        <w:t>Сформированные группы временных рядов позволяют упростить построение прогноза за счет сокращения вычислительных операций и идеи использования спрогнозированных локальных тенденций одного ряда для построения прогноза других рядов группы.</w:t>
      </w:r>
    </w:p>
    <w:p w:rsidR="000A7BC4" w:rsidRDefault="00A67B31" w:rsidP="00F25D0C">
      <w:pPr>
        <w:spacing w:line="360" w:lineRule="auto"/>
        <w:contextualSpacing/>
        <w:rPr>
          <w:bCs/>
          <w:sz w:val="24"/>
        </w:rPr>
      </w:pPr>
      <w:r>
        <w:rPr>
          <w:bCs/>
          <w:sz w:val="24"/>
        </w:rPr>
        <w:t>Сложностями при гру</w:t>
      </w:r>
      <w:r w:rsidR="00624A31">
        <w:rPr>
          <w:bCs/>
          <w:sz w:val="24"/>
        </w:rPr>
        <w:t>ппировании временных рядов являются:</w:t>
      </w:r>
    </w:p>
    <w:p w:rsidR="00624A31" w:rsidRDefault="00624A31" w:rsidP="00624A31">
      <w:pPr>
        <w:pStyle w:val="af0"/>
        <w:numPr>
          <w:ilvl w:val="0"/>
          <w:numId w:val="38"/>
        </w:numPr>
        <w:spacing w:line="360" w:lineRule="auto"/>
        <w:rPr>
          <w:bCs/>
          <w:sz w:val="24"/>
        </w:rPr>
      </w:pPr>
      <w:r>
        <w:rPr>
          <w:bCs/>
          <w:sz w:val="24"/>
        </w:rPr>
        <w:t>Наличие сдвига зависимостей во временных рядах.</w:t>
      </w:r>
      <w:r w:rsidR="00393666">
        <w:rPr>
          <w:bCs/>
          <w:sz w:val="24"/>
        </w:rPr>
        <w:t xml:space="preserve"> Предварительно необходимо</w:t>
      </w:r>
      <w:r w:rsidR="001A421B">
        <w:rPr>
          <w:bCs/>
          <w:sz w:val="24"/>
        </w:rPr>
        <w:t xml:space="preserve"> выявлять временной отступ до начального момента взаимной синхронизации зависимости во временных рядах.</w:t>
      </w:r>
    </w:p>
    <w:p w:rsidR="002F46BD" w:rsidRPr="002F46BD" w:rsidRDefault="00065EE2" w:rsidP="002F46BD">
      <w:pPr>
        <w:pStyle w:val="af0"/>
        <w:numPr>
          <w:ilvl w:val="0"/>
          <w:numId w:val="38"/>
        </w:numPr>
        <w:spacing w:line="360" w:lineRule="auto"/>
        <w:rPr>
          <w:bCs/>
          <w:sz w:val="24"/>
        </w:rPr>
      </w:pPr>
      <w:r>
        <w:rPr>
          <w:bCs/>
          <w:sz w:val="24"/>
        </w:rPr>
        <w:t>Наличие псевдозависимостей. Алгоритм выявления коррелированных временных рядов может однозначно показать, что взаимосвязь присутствует. Однако на самом деле это может быть просто совпадением</w:t>
      </w:r>
      <w:r w:rsidR="006F6EA1">
        <w:rPr>
          <w:bCs/>
          <w:sz w:val="24"/>
        </w:rPr>
        <w:t>. В этом случае требуется дополнительный анализ.</w:t>
      </w:r>
    </w:p>
    <w:p w:rsidR="00E95EF0" w:rsidRPr="00D85FDA" w:rsidRDefault="00E95EF0" w:rsidP="00E95EF0">
      <w:pPr>
        <w:spacing w:line="360" w:lineRule="auto"/>
        <w:ind w:firstLine="0"/>
        <w:rPr>
          <w:rFonts w:cs="Times New Roman"/>
          <w:b/>
          <w:sz w:val="24"/>
        </w:rPr>
      </w:pPr>
      <w:r w:rsidRPr="00D85FDA">
        <w:rPr>
          <w:rFonts w:cs="Times New Roman"/>
          <w:b/>
          <w:sz w:val="24"/>
        </w:rPr>
        <w:t>Задания к лабораторной работе</w:t>
      </w:r>
    </w:p>
    <w:p w:rsidR="00E95EF0" w:rsidRDefault="00E95EF0" w:rsidP="00E95EF0">
      <w:pPr>
        <w:pStyle w:val="af0"/>
        <w:numPr>
          <w:ilvl w:val="0"/>
          <w:numId w:val="1"/>
        </w:numPr>
        <w:spacing w:line="360" w:lineRule="auto"/>
        <w:rPr>
          <w:rFonts w:cs="Times New Roman"/>
          <w:sz w:val="24"/>
        </w:rPr>
      </w:pPr>
      <w:r>
        <w:rPr>
          <w:rFonts w:cs="Times New Roman"/>
          <w:sz w:val="24"/>
        </w:rPr>
        <w:t xml:space="preserve">Для одного из соревнований по прогнозированию выбрать временные ряды из разных категорий. </w:t>
      </w:r>
    </w:p>
    <w:p w:rsidR="00E95EF0" w:rsidRDefault="00E95EF0" w:rsidP="00E95EF0">
      <w:pPr>
        <w:pStyle w:val="af0"/>
        <w:numPr>
          <w:ilvl w:val="0"/>
          <w:numId w:val="1"/>
        </w:numPr>
        <w:spacing w:line="360" w:lineRule="auto"/>
        <w:rPr>
          <w:rFonts w:cs="Times New Roman"/>
          <w:sz w:val="24"/>
        </w:rPr>
      </w:pPr>
      <w:r>
        <w:rPr>
          <w:rFonts w:cs="Times New Roman"/>
          <w:sz w:val="24"/>
        </w:rPr>
        <w:t>Выбрать метод корреляционного анализа.</w:t>
      </w:r>
    </w:p>
    <w:p w:rsidR="00E95EF0" w:rsidRPr="00D85FDA" w:rsidRDefault="00E95EF0" w:rsidP="00E95EF0">
      <w:pPr>
        <w:pStyle w:val="af0"/>
        <w:numPr>
          <w:ilvl w:val="0"/>
          <w:numId w:val="1"/>
        </w:numPr>
        <w:spacing w:line="360" w:lineRule="auto"/>
        <w:ind w:left="709" w:hanging="283"/>
        <w:rPr>
          <w:rFonts w:cs="Times New Roman"/>
          <w:sz w:val="24"/>
        </w:rPr>
      </w:pPr>
      <w:r>
        <w:rPr>
          <w:rFonts w:cs="Times New Roman"/>
          <w:sz w:val="24"/>
        </w:rPr>
        <w:t>Выполнить корреляционный анализ на массиве временных рядов.</w:t>
      </w:r>
    </w:p>
    <w:p w:rsidR="00E95EF0" w:rsidRPr="00D85FDA" w:rsidRDefault="00E95EF0" w:rsidP="00E95EF0">
      <w:pPr>
        <w:pStyle w:val="af0"/>
        <w:numPr>
          <w:ilvl w:val="0"/>
          <w:numId w:val="1"/>
        </w:numPr>
        <w:spacing w:line="360" w:lineRule="auto"/>
        <w:ind w:left="709" w:hanging="283"/>
        <w:rPr>
          <w:rFonts w:cs="Times New Roman"/>
          <w:sz w:val="24"/>
        </w:rPr>
      </w:pPr>
      <w:r>
        <w:rPr>
          <w:rFonts w:cs="Times New Roman"/>
          <w:sz w:val="24"/>
        </w:rPr>
        <w:t>С</w:t>
      </w:r>
      <w:r w:rsidRPr="00D85FDA">
        <w:rPr>
          <w:rFonts w:cs="Times New Roman"/>
          <w:sz w:val="24"/>
        </w:rPr>
        <w:t>оставить отчет со следующей структурой:</w:t>
      </w:r>
    </w:p>
    <w:p w:rsidR="00E95EF0" w:rsidRPr="00D85FDA" w:rsidRDefault="00E95EF0" w:rsidP="00E95EF0">
      <w:pPr>
        <w:pStyle w:val="af0"/>
        <w:numPr>
          <w:ilvl w:val="1"/>
          <w:numId w:val="1"/>
        </w:numPr>
        <w:spacing w:line="360" w:lineRule="auto"/>
        <w:ind w:left="426" w:firstLine="708"/>
        <w:rPr>
          <w:rFonts w:cs="Times New Roman"/>
          <w:sz w:val="24"/>
        </w:rPr>
      </w:pPr>
      <w:r w:rsidRPr="00D85FDA">
        <w:rPr>
          <w:rFonts w:cs="Times New Roman"/>
          <w:sz w:val="24"/>
        </w:rPr>
        <w:t>Цель работы.</w:t>
      </w:r>
    </w:p>
    <w:p w:rsidR="00E95EF0" w:rsidRPr="00D85FDA" w:rsidRDefault="00E95EF0" w:rsidP="00E95EF0">
      <w:pPr>
        <w:pStyle w:val="af0"/>
        <w:numPr>
          <w:ilvl w:val="1"/>
          <w:numId w:val="1"/>
        </w:numPr>
        <w:spacing w:line="360" w:lineRule="auto"/>
        <w:ind w:left="426" w:firstLine="708"/>
        <w:rPr>
          <w:rFonts w:cs="Times New Roman"/>
          <w:sz w:val="24"/>
        </w:rPr>
      </w:pPr>
      <w:r w:rsidRPr="00D85FDA">
        <w:rPr>
          <w:rFonts w:cs="Times New Roman"/>
          <w:sz w:val="24"/>
        </w:rPr>
        <w:t xml:space="preserve">Описание </w:t>
      </w:r>
      <w:r>
        <w:rPr>
          <w:rFonts w:cs="Times New Roman"/>
          <w:sz w:val="24"/>
        </w:rPr>
        <w:t>набора временных рядов</w:t>
      </w:r>
      <w:r w:rsidRPr="00D85FDA">
        <w:rPr>
          <w:rFonts w:cs="Times New Roman"/>
          <w:sz w:val="24"/>
        </w:rPr>
        <w:t>.</w:t>
      </w:r>
    </w:p>
    <w:p w:rsidR="00E95EF0" w:rsidRPr="00D85FDA" w:rsidRDefault="00E95EF0" w:rsidP="00E95EF0">
      <w:pPr>
        <w:pStyle w:val="af0"/>
        <w:numPr>
          <w:ilvl w:val="1"/>
          <w:numId w:val="1"/>
        </w:numPr>
        <w:spacing w:line="360" w:lineRule="auto"/>
        <w:ind w:left="1418" w:hanging="284"/>
        <w:rPr>
          <w:rFonts w:cs="Times New Roman"/>
          <w:sz w:val="24"/>
        </w:rPr>
      </w:pPr>
      <w:r>
        <w:rPr>
          <w:rFonts w:cs="Times New Roman"/>
          <w:sz w:val="24"/>
        </w:rPr>
        <w:t xml:space="preserve">Описание метода корреляционного анализа </w:t>
      </w:r>
    </w:p>
    <w:p w:rsidR="00E95EF0" w:rsidRPr="00D85FDA" w:rsidRDefault="00E95EF0" w:rsidP="00E95EF0">
      <w:pPr>
        <w:pStyle w:val="af0"/>
        <w:numPr>
          <w:ilvl w:val="1"/>
          <w:numId w:val="1"/>
        </w:numPr>
        <w:spacing w:line="360" w:lineRule="auto"/>
        <w:ind w:left="426" w:firstLine="708"/>
        <w:rPr>
          <w:rFonts w:cs="Times New Roman"/>
          <w:sz w:val="24"/>
        </w:rPr>
      </w:pPr>
      <w:r>
        <w:rPr>
          <w:rFonts w:cs="Times New Roman"/>
          <w:sz w:val="24"/>
        </w:rPr>
        <w:t>Описание результатов корреляционного анализа.</w:t>
      </w:r>
    </w:p>
    <w:p w:rsidR="00E95EF0" w:rsidRPr="00D85FDA" w:rsidRDefault="00E95EF0" w:rsidP="00E95EF0">
      <w:pPr>
        <w:pStyle w:val="af0"/>
        <w:numPr>
          <w:ilvl w:val="1"/>
          <w:numId w:val="1"/>
        </w:numPr>
        <w:spacing w:line="360" w:lineRule="auto"/>
        <w:ind w:left="426" w:firstLine="708"/>
        <w:rPr>
          <w:rFonts w:cs="Times New Roman"/>
          <w:sz w:val="24"/>
        </w:rPr>
      </w:pPr>
      <w:r w:rsidRPr="00D85FDA">
        <w:rPr>
          <w:rFonts w:cs="Times New Roman"/>
          <w:sz w:val="24"/>
        </w:rPr>
        <w:t>Список использованных источников.</w:t>
      </w:r>
    </w:p>
    <w:p w:rsidR="00E95EF0" w:rsidRPr="000D7DED" w:rsidRDefault="00E95EF0" w:rsidP="00E95EF0">
      <w:pPr>
        <w:pStyle w:val="af0"/>
        <w:numPr>
          <w:ilvl w:val="0"/>
          <w:numId w:val="1"/>
        </w:numPr>
        <w:spacing w:after="240" w:line="360" w:lineRule="auto"/>
        <w:ind w:left="0" w:firstLine="426"/>
        <w:rPr>
          <w:rFonts w:cs="Times New Roman"/>
          <w:sz w:val="24"/>
        </w:rPr>
      </w:pPr>
      <w:r w:rsidRPr="00D85FDA">
        <w:rPr>
          <w:rFonts w:cs="Times New Roman"/>
          <w:sz w:val="24"/>
        </w:rPr>
        <w:t>Оформить и защитить отчет.</w:t>
      </w:r>
    </w:p>
    <w:p w:rsidR="00E95EF0" w:rsidRPr="00D85FDA" w:rsidRDefault="00E95EF0" w:rsidP="00E95EF0">
      <w:pPr>
        <w:spacing w:line="360" w:lineRule="auto"/>
        <w:ind w:firstLine="0"/>
        <w:rPr>
          <w:rFonts w:cs="Times New Roman"/>
          <w:b/>
          <w:sz w:val="24"/>
        </w:rPr>
      </w:pPr>
      <w:r w:rsidRPr="00D85FDA">
        <w:rPr>
          <w:rFonts w:cs="Times New Roman"/>
          <w:b/>
          <w:sz w:val="24"/>
        </w:rPr>
        <w:t>Контрольные вопросы </w:t>
      </w:r>
    </w:p>
    <w:p w:rsidR="00E95EF0" w:rsidRPr="001B5D40" w:rsidRDefault="00740097" w:rsidP="00E95EF0">
      <w:pPr>
        <w:pStyle w:val="af0"/>
        <w:numPr>
          <w:ilvl w:val="0"/>
          <w:numId w:val="2"/>
        </w:numPr>
        <w:spacing w:after="200" w:line="360" w:lineRule="auto"/>
        <w:jc w:val="left"/>
        <w:rPr>
          <w:rFonts w:cs="Times New Roman"/>
          <w:sz w:val="24"/>
        </w:rPr>
      </w:pPr>
      <w:r w:rsidRPr="001B5D40">
        <w:rPr>
          <w:rFonts w:cs="Times New Roman"/>
          <w:sz w:val="24"/>
        </w:rPr>
        <w:t>Какие есть методы корреляционного анализа?</w:t>
      </w:r>
    </w:p>
    <w:p w:rsidR="00E95EF0" w:rsidRPr="001B5D40" w:rsidRDefault="00740097" w:rsidP="00E95EF0">
      <w:pPr>
        <w:pStyle w:val="af0"/>
        <w:numPr>
          <w:ilvl w:val="0"/>
          <w:numId w:val="2"/>
        </w:numPr>
        <w:spacing w:after="200" w:line="360" w:lineRule="auto"/>
        <w:jc w:val="left"/>
        <w:rPr>
          <w:rFonts w:cs="Times New Roman"/>
          <w:sz w:val="24"/>
        </w:rPr>
      </w:pPr>
      <w:r w:rsidRPr="001B5D40">
        <w:rPr>
          <w:rFonts w:cs="Times New Roman"/>
          <w:sz w:val="24"/>
        </w:rPr>
        <w:t>Каковы проблемы корреляционного анализа временных рядов</w:t>
      </w:r>
      <w:r w:rsidR="00E95EF0" w:rsidRPr="001B5D40">
        <w:rPr>
          <w:rFonts w:cs="Times New Roman"/>
          <w:sz w:val="24"/>
        </w:rPr>
        <w:t>.</w:t>
      </w:r>
    </w:p>
    <w:p w:rsidR="00E95EF0" w:rsidRPr="001B5D40" w:rsidRDefault="00740097" w:rsidP="00E95EF0">
      <w:pPr>
        <w:pStyle w:val="af0"/>
        <w:numPr>
          <w:ilvl w:val="0"/>
          <w:numId w:val="2"/>
        </w:numPr>
        <w:spacing w:after="200" w:line="360" w:lineRule="auto"/>
        <w:jc w:val="left"/>
        <w:rPr>
          <w:rFonts w:cs="Times New Roman"/>
          <w:sz w:val="24"/>
        </w:rPr>
      </w:pPr>
      <w:r w:rsidRPr="001B5D40">
        <w:rPr>
          <w:rFonts w:cs="Times New Roman"/>
          <w:sz w:val="24"/>
        </w:rPr>
        <w:t>К каким типа временных рядов возможно применение методов корреляционного анализа?</w:t>
      </w:r>
    </w:p>
    <w:p w:rsidR="00E95EF0" w:rsidRPr="000C6B15" w:rsidRDefault="000C6B15" w:rsidP="00E95EF0">
      <w:pPr>
        <w:pStyle w:val="af0"/>
        <w:numPr>
          <w:ilvl w:val="0"/>
          <w:numId w:val="2"/>
        </w:numPr>
        <w:spacing w:after="200" w:line="360" w:lineRule="auto"/>
        <w:jc w:val="left"/>
        <w:rPr>
          <w:rFonts w:cs="Times New Roman"/>
          <w:sz w:val="24"/>
        </w:rPr>
      </w:pPr>
      <w:r w:rsidRPr="000C6B15">
        <w:rPr>
          <w:rFonts w:cs="Times New Roman"/>
          <w:sz w:val="24"/>
        </w:rPr>
        <w:lastRenderedPageBreak/>
        <w:t>Какие практические задачи можно решать на основе корреляционного анализа временных рядов?</w:t>
      </w:r>
    </w:p>
    <w:p w:rsidR="00E95EF0" w:rsidRPr="00EE3561" w:rsidRDefault="00526111" w:rsidP="00E95EF0">
      <w:pPr>
        <w:pStyle w:val="af0"/>
        <w:numPr>
          <w:ilvl w:val="0"/>
          <w:numId w:val="2"/>
        </w:numPr>
        <w:spacing w:after="200" w:line="360" w:lineRule="auto"/>
        <w:jc w:val="left"/>
        <w:rPr>
          <w:rFonts w:cs="Times New Roman"/>
          <w:sz w:val="24"/>
        </w:rPr>
      </w:pPr>
      <w:r w:rsidRPr="00EE3561">
        <w:rPr>
          <w:rFonts w:cs="Times New Roman"/>
          <w:sz w:val="24"/>
        </w:rPr>
        <w:t>Каковы особенности у представленных на сайтах соревнований по анализу временных рядов?</w:t>
      </w:r>
    </w:p>
    <w:p w:rsidR="00D213A8" w:rsidRPr="00D213A8" w:rsidRDefault="00D213A8" w:rsidP="00D213A8">
      <w:pPr>
        <w:spacing w:line="360" w:lineRule="auto"/>
        <w:ind w:firstLine="708"/>
        <w:rPr>
          <w:sz w:val="24"/>
        </w:rPr>
      </w:pPr>
    </w:p>
    <w:p w:rsidR="00874763" w:rsidRDefault="00874763" w:rsidP="00874763">
      <w:pPr>
        <w:spacing w:line="360" w:lineRule="auto"/>
        <w:ind w:firstLine="0"/>
      </w:pPr>
    </w:p>
    <w:p w:rsidR="00874763" w:rsidRDefault="00874763">
      <w:pPr>
        <w:spacing w:after="200" w:line="276" w:lineRule="auto"/>
        <w:ind w:firstLine="0"/>
        <w:jc w:val="left"/>
        <w:rPr>
          <w:rFonts w:eastAsiaTheme="majorEastAsia" w:cs="Times New Roman"/>
          <w:b/>
          <w:bCs/>
          <w:sz w:val="32"/>
          <w:szCs w:val="23"/>
        </w:rPr>
      </w:pPr>
      <w:r>
        <w:rPr>
          <w:rFonts w:cs="Times New Roman"/>
        </w:rPr>
        <w:br w:type="page"/>
      </w:r>
    </w:p>
    <w:p w:rsidR="00543439" w:rsidRPr="000D7DED" w:rsidRDefault="00B53160" w:rsidP="000D7DED">
      <w:pPr>
        <w:pStyle w:val="2"/>
        <w:ind w:firstLine="0"/>
        <w:rPr>
          <w:rFonts w:ascii="Times New Roman" w:hAnsi="Times New Roman" w:cs="Times New Roman"/>
          <w:color w:val="auto"/>
        </w:rPr>
      </w:pPr>
      <w:bookmarkStart w:id="10" w:name="_Toc150355109"/>
      <w:r w:rsidRPr="000D7DED">
        <w:rPr>
          <w:rFonts w:ascii="Times New Roman" w:hAnsi="Times New Roman" w:cs="Times New Roman"/>
          <w:color w:val="auto"/>
        </w:rPr>
        <w:lastRenderedPageBreak/>
        <w:t>Лабораторная работа №</w:t>
      </w:r>
      <w:r w:rsidR="00874763">
        <w:rPr>
          <w:rFonts w:ascii="Times New Roman" w:hAnsi="Times New Roman" w:cs="Times New Roman"/>
          <w:color w:val="auto"/>
        </w:rPr>
        <w:t>4</w:t>
      </w:r>
      <w:bookmarkEnd w:id="10"/>
    </w:p>
    <w:p w:rsidR="000C539A" w:rsidRPr="00D85FDA" w:rsidRDefault="000C539A" w:rsidP="00DA06BE">
      <w:pPr>
        <w:spacing w:after="240" w:line="360" w:lineRule="auto"/>
        <w:ind w:firstLine="426"/>
        <w:rPr>
          <w:rFonts w:cs="Times New Roman"/>
          <w:sz w:val="24"/>
        </w:rPr>
      </w:pPr>
      <w:r w:rsidRPr="00D85FDA">
        <w:rPr>
          <w:rFonts w:cs="Times New Roman"/>
          <w:sz w:val="24"/>
        </w:rPr>
        <w:t xml:space="preserve">Тема лабораторной работы: </w:t>
      </w:r>
      <w:r w:rsidR="00F731E9" w:rsidRPr="00F731E9">
        <w:rPr>
          <w:rFonts w:cs="Times New Roman"/>
          <w:sz w:val="24"/>
        </w:rPr>
        <w:t>Прогнозирование на основе статистического подхода</w:t>
      </w:r>
      <w:r w:rsidR="00DA06BE">
        <w:rPr>
          <w:rFonts w:cs="Times New Roman"/>
          <w:sz w:val="24"/>
        </w:rPr>
        <w:t>.</w:t>
      </w:r>
    </w:p>
    <w:p w:rsidR="000C539A" w:rsidRPr="00D85FDA" w:rsidRDefault="000C539A" w:rsidP="000D7DED">
      <w:pPr>
        <w:spacing w:line="360" w:lineRule="auto"/>
        <w:ind w:firstLine="0"/>
        <w:rPr>
          <w:rFonts w:cs="Times New Roman"/>
          <w:b/>
          <w:sz w:val="24"/>
        </w:rPr>
      </w:pPr>
      <w:r w:rsidRPr="00D85FDA">
        <w:rPr>
          <w:rFonts w:cs="Times New Roman"/>
          <w:b/>
          <w:sz w:val="24"/>
        </w:rPr>
        <w:t>Методические рекомендации и материалы</w:t>
      </w:r>
    </w:p>
    <w:p w:rsidR="00072A9B" w:rsidRPr="00072A9B" w:rsidRDefault="00072A9B" w:rsidP="00072A9B">
      <w:pPr>
        <w:spacing w:after="240" w:line="360" w:lineRule="auto"/>
        <w:ind w:firstLine="426"/>
        <w:rPr>
          <w:rFonts w:cs="Times New Roman"/>
          <w:sz w:val="24"/>
          <w:lang w:bidi="ar-SA"/>
        </w:rPr>
      </w:pPr>
      <w:r w:rsidRPr="00072A9B">
        <w:rPr>
          <w:rFonts w:cs="Times New Roman"/>
          <w:sz w:val="24"/>
          <w:lang w:bidi="ar-SA"/>
        </w:rPr>
        <w:t>Модели основаны на допущении о том, что основные факторы и тенденции прошлого периода сохранятся и на период прогноза, или что направление и изменение тенденций в рассматриваемой перспективе можно обосновать и учесть, т.е. предполагается большая инерционность систем.</w:t>
      </w:r>
      <w:r>
        <w:rPr>
          <w:rFonts w:cs="Times New Roman"/>
          <w:sz w:val="24"/>
          <w:lang w:bidi="ar-SA"/>
        </w:rPr>
        <w:t xml:space="preserve"> </w:t>
      </w:r>
      <w:r w:rsidRPr="00072A9B">
        <w:rPr>
          <w:rFonts w:cs="Times New Roman"/>
          <w:sz w:val="24"/>
          <w:lang w:bidi="ar-SA"/>
        </w:rPr>
        <w:t>Модель временного ряда. Для прогнозирования будущих показателей имеющегося временного ряда необходимо построить модель ряда, которая наиболее полно отражает изменение исследуемого ряда. Существует множество моделей, описывающих различные стохастические процессы и имеющие различные формы представления, но среди них выделяют следующие, имеющие наибольшую ценность в практике:</w:t>
      </w:r>
    </w:p>
    <w:p w:rsidR="00072A9B" w:rsidRPr="00072A9B" w:rsidRDefault="00072A9B" w:rsidP="003710AA">
      <w:pPr>
        <w:pStyle w:val="af0"/>
        <w:numPr>
          <w:ilvl w:val="0"/>
          <w:numId w:val="5"/>
        </w:numPr>
        <w:spacing w:after="240" w:line="360" w:lineRule="auto"/>
        <w:ind w:left="851"/>
        <w:rPr>
          <w:rFonts w:cs="Times New Roman"/>
          <w:sz w:val="24"/>
          <w:lang w:bidi="ar-SA"/>
        </w:rPr>
      </w:pPr>
      <w:r w:rsidRPr="00072A9B">
        <w:rPr>
          <w:rFonts w:cs="Times New Roman"/>
          <w:sz w:val="24"/>
          <w:lang w:bidi="ar-SA"/>
        </w:rPr>
        <w:t>авторегрессионные модели (первого порядка, второго порядка) - (Autor</w:t>
      </w:r>
      <w:r>
        <w:rPr>
          <w:rFonts w:cs="Times New Roman"/>
          <w:sz w:val="24"/>
          <w:lang w:bidi="ar-SA"/>
        </w:rPr>
        <w:t xml:space="preserve">egressive Moving Average, ARMA) </w:t>
      </w:r>
      <m:oMath>
        <m:r>
          <w:rPr>
            <w:rFonts w:ascii="Cambria Math" w:hAnsi="Cambria Math" w:cs="Times New Roman"/>
            <w:sz w:val="24"/>
            <w:lang w:val="fr-FR" w:bidi="ar-SA"/>
          </w:rPr>
          <m:t>y(t) = с + </m:t>
        </m:r>
        <m:nary>
          <m:naryPr>
            <m:chr m:val="∑"/>
            <m:ctrlPr>
              <w:rPr>
                <w:rFonts w:ascii="Cambria Math" w:hAnsi="Cambria Math" w:cs="Times New Roman"/>
                <w:i/>
                <w:iCs/>
                <w:sz w:val="24"/>
                <w:lang w:val="fr-FR" w:bidi="ar-SA"/>
              </w:rPr>
            </m:ctrlPr>
          </m:naryPr>
          <m:sub>
            <m:r>
              <w:rPr>
                <w:rFonts w:ascii="Cambria Math" w:hAnsi="Cambria Math" w:cs="Times New Roman"/>
                <w:sz w:val="24"/>
                <w:lang w:val="en-US" w:bidi="ar-SA"/>
              </w:rPr>
              <m:t>i</m:t>
            </m:r>
            <m:r>
              <w:rPr>
                <w:rFonts w:ascii="Cambria Math" w:hAnsi="Cambria Math" w:cs="Times New Roman"/>
                <w:sz w:val="24"/>
                <w:lang w:bidi="ar-SA"/>
              </w:rPr>
              <m:t>=1</m:t>
            </m:r>
          </m:sub>
          <m:sup>
            <m:r>
              <w:rPr>
                <w:rFonts w:ascii="Cambria Math" w:hAnsi="Cambria Math" w:cs="Times New Roman"/>
                <w:sz w:val="24"/>
                <w:lang w:val="en-US" w:bidi="ar-SA"/>
              </w:rPr>
              <m:t>p</m:t>
            </m:r>
          </m:sup>
          <m:e>
            <m:sSub>
              <m:sSubPr>
                <m:ctrlPr>
                  <w:rPr>
                    <w:rFonts w:ascii="Cambria Math" w:hAnsi="Cambria Math" w:cs="Times New Roman"/>
                    <w:i/>
                    <w:iCs/>
                    <w:sz w:val="24"/>
                    <w:lang w:val="fr-FR" w:bidi="ar-SA"/>
                  </w:rPr>
                </m:ctrlPr>
              </m:sSubPr>
              <m:e>
                <m:r>
                  <w:rPr>
                    <w:rFonts w:ascii="Cambria Math" w:hAnsi="Cambria Math" w:cs="Times New Roman"/>
                    <w:sz w:val="24"/>
                    <w:lang w:val="en-US" w:bidi="ar-SA"/>
                  </w:rPr>
                  <m:t>a</m:t>
                </m:r>
              </m:e>
              <m:sub>
                <m:r>
                  <w:rPr>
                    <w:rFonts w:ascii="Cambria Math" w:hAnsi="Cambria Math" w:cs="Times New Roman"/>
                    <w:sz w:val="24"/>
                    <w:lang w:val="en-US" w:bidi="ar-SA"/>
                  </w:rPr>
                  <m:t>i</m:t>
                </m:r>
              </m:sub>
            </m:sSub>
            <m:r>
              <w:rPr>
                <w:rFonts w:ascii="Cambria Math" w:hAnsi="Cambria Math" w:cs="Times New Roman"/>
                <w:sz w:val="24"/>
                <w:lang w:val="fr-FR" w:bidi="ar-SA"/>
              </w:rPr>
              <m:t>y(t — i) + </m:t>
            </m:r>
            <m:sSub>
              <m:sSubPr>
                <m:ctrlPr>
                  <w:rPr>
                    <w:rFonts w:ascii="Cambria Math" w:hAnsi="Cambria Math" w:cs="Times New Roman"/>
                    <w:i/>
                    <w:iCs/>
                    <w:sz w:val="24"/>
                    <w:lang w:val="fr-FR" w:bidi="ar-SA"/>
                  </w:rPr>
                </m:ctrlPr>
              </m:sSubPr>
              <m:e>
                <m:r>
                  <w:rPr>
                    <w:rFonts w:ascii="Cambria Math" w:hAnsi="Cambria Math" w:cs="Times New Roman"/>
                    <w:sz w:val="24"/>
                    <w:lang w:val="fr-FR" w:bidi="ar-SA"/>
                  </w:rPr>
                  <m:t>ϵ</m:t>
                </m:r>
              </m:e>
              <m:sub>
                <m:r>
                  <w:rPr>
                    <w:rFonts w:ascii="Cambria Math" w:hAnsi="Cambria Math" w:cs="Times New Roman"/>
                    <w:sz w:val="24"/>
                    <w:lang w:val="en-US" w:bidi="ar-SA"/>
                  </w:rPr>
                  <m:t>t</m:t>
                </m:r>
              </m:sub>
            </m:sSub>
          </m:e>
        </m:nary>
      </m:oMath>
      <w:r w:rsidRPr="00072A9B">
        <w:rPr>
          <w:rFonts w:cs="Times New Roman"/>
          <w:iCs/>
          <w:sz w:val="24"/>
          <w:lang w:bidi="ar-SA"/>
        </w:rPr>
        <w:t>;</w:t>
      </w:r>
    </w:p>
    <w:p w:rsidR="000C539A" w:rsidRPr="00072A9B" w:rsidRDefault="00072A9B" w:rsidP="003710AA">
      <w:pPr>
        <w:pStyle w:val="af0"/>
        <w:numPr>
          <w:ilvl w:val="0"/>
          <w:numId w:val="5"/>
        </w:numPr>
        <w:spacing w:after="240" w:line="360" w:lineRule="auto"/>
        <w:ind w:left="851"/>
        <w:rPr>
          <w:rFonts w:cs="Times New Roman"/>
          <w:sz w:val="24"/>
          <w:lang w:bidi="ar-SA"/>
        </w:rPr>
      </w:pPr>
      <w:r w:rsidRPr="00072A9B">
        <w:rPr>
          <w:rFonts w:cs="Times New Roman"/>
          <w:sz w:val="24"/>
          <w:lang w:bidi="ar-SA"/>
        </w:rPr>
        <w:t>модели скользящего среднего</w:t>
      </w:r>
      <w:r w:rsidRPr="00515933">
        <w:rPr>
          <w:rFonts w:cs="Times New Roman"/>
          <w:sz w:val="24"/>
          <w:lang w:bidi="ar-SA"/>
        </w:rPr>
        <w:t xml:space="preserve"> </w:t>
      </w:r>
      <m:oMath>
        <m:acc>
          <m:accPr>
            <m:chr m:val="̅"/>
            <m:ctrlPr>
              <w:rPr>
                <w:rFonts w:ascii="Cambria Math" w:hAnsi="Cambria Math" w:cs="Times New Roman"/>
                <w:i/>
                <w:iCs/>
                <w:sz w:val="24"/>
                <w:lang w:val="fr-FR" w:bidi="ar-SA"/>
              </w:rPr>
            </m:ctrlPr>
          </m:accPr>
          <m:e>
            <m:r>
              <w:rPr>
                <w:rFonts w:ascii="Cambria Math" w:hAnsi="Cambria Math" w:cs="Times New Roman"/>
                <w:sz w:val="24"/>
                <w:lang w:val="fr-FR" w:bidi="ar-SA"/>
              </w:rPr>
              <m:t>y</m:t>
            </m:r>
          </m:e>
        </m:acc>
        <m:r>
          <w:rPr>
            <w:rFonts w:ascii="Cambria Math" w:hAnsi="Cambria Math" w:cs="Times New Roman"/>
            <w:sz w:val="24"/>
            <w:lang w:val="fr-FR" w:bidi="ar-SA"/>
          </w:rPr>
          <m:t> </m:t>
        </m:r>
        <m:d>
          <m:dPr>
            <m:ctrlPr>
              <w:rPr>
                <w:rFonts w:ascii="Cambria Math" w:hAnsi="Cambria Math" w:cs="Times New Roman"/>
                <w:i/>
                <w:iCs/>
                <w:sz w:val="24"/>
                <w:lang w:val="fr-FR" w:bidi="ar-SA"/>
              </w:rPr>
            </m:ctrlPr>
          </m:dPr>
          <m:e>
            <m:r>
              <w:rPr>
                <w:rFonts w:ascii="Cambria Math" w:hAnsi="Cambria Math" w:cs="Times New Roman"/>
                <w:sz w:val="24"/>
                <w:lang w:val="en-US" w:bidi="ar-SA"/>
              </w:rPr>
              <m:t>k</m:t>
            </m:r>
          </m:e>
        </m:d>
        <m:r>
          <w:rPr>
            <w:rFonts w:ascii="Cambria Math" w:hAnsi="Cambria Math" w:cs="Times New Roman"/>
            <w:sz w:val="24"/>
            <w:lang w:val="fr-FR" w:bidi="ar-SA"/>
          </w:rPr>
          <m:t> = </m:t>
        </m:r>
        <m:f>
          <m:fPr>
            <m:ctrlPr>
              <w:rPr>
                <w:rFonts w:ascii="Cambria Math" w:hAnsi="Cambria Math" w:cs="Times New Roman"/>
                <w:i/>
                <w:iCs/>
                <w:sz w:val="24"/>
                <w:lang w:val="fr-FR" w:bidi="ar-SA"/>
              </w:rPr>
            </m:ctrlPr>
          </m:fPr>
          <m:num>
            <m:r>
              <w:rPr>
                <w:rFonts w:ascii="Cambria Math" w:hAnsi="Cambria Math" w:cs="Times New Roman"/>
                <w:sz w:val="24"/>
                <w:lang w:bidi="ar-SA"/>
              </w:rPr>
              <m:t>1</m:t>
            </m:r>
          </m:num>
          <m:den>
            <m:r>
              <w:rPr>
                <w:rFonts w:ascii="Cambria Math" w:hAnsi="Cambria Math" w:cs="Times New Roman"/>
                <w:sz w:val="24"/>
                <w:lang w:val="en-US" w:bidi="ar-SA"/>
              </w:rPr>
              <m:t>n</m:t>
            </m:r>
          </m:den>
        </m:f>
        <m:nary>
          <m:naryPr>
            <m:chr m:val="∑"/>
            <m:ctrlPr>
              <w:rPr>
                <w:rFonts w:ascii="Cambria Math" w:hAnsi="Cambria Math" w:cs="Times New Roman"/>
                <w:i/>
                <w:iCs/>
                <w:sz w:val="24"/>
                <w:lang w:val="fr-FR" w:bidi="ar-SA"/>
              </w:rPr>
            </m:ctrlPr>
          </m:naryPr>
          <m:sub>
            <m:r>
              <w:rPr>
                <w:rFonts w:ascii="Cambria Math" w:hAnsi="Cambria Math" w:cs="Times New Roman"/>
                <w:sz w:val="24"/>
                <w:lang w:val="en-US" w:bidi="ar-SA"/>
              </w:rPr>
              <m:t>t</m:t>
            </m:r>
            <m:r>
              <w:rPr>
                <w:rFonts w:ascii="Cambria Math" w:hAnsi="Cambria Math" w:cs="Times New Roman"/>
                <w:sz w:val="24"/>
                <w:lang w:bidi="ar-SA"/>
              </w:rPr>
              <m:t>=</m:t>
            </m:r>
            <m:r>
              <w:rPr>
                <w:rFonts w:ascii="Cambria Math" w:hAnsi="Cambria Math" w:cs="Times New Roman"/>
                <w:sz w:val="24"/>
                <w:lang w:val="en-US" w:bidi="ar-SA"/>
              </w:rPr>
              <m:t>k</m:t>
            </m:r>
          </m:sub>
          <m:sup>
            <m:r>
              <w:rPr>
                <w:rFonts w:ascii="Cambria Math" w:hAnsi="Cambria Math" w:cs="Times New Roman"/>
                <w:sz w:val="24"/>
                <w:lang w:val="en-US" w:bidi="ar-SA"/>
              </w:rPr>
              <m:t>n</m:t>
            </m:r>
            <m:r>
              <w:rPr>
                <w:rFonts w:ascii="Cambria Math" w:hAnsi="Cambria Math" w:cs="Times New Roman"/>
                <w:sz w:val="24"/>
                <w:lang w:bidi="ar-SA"/>
              </w:rPr>
              <m:t>+</m:t>
            </m:r>
            <m:r>
              <w:rPr>
                <w:rFonts w:ascii="Cambria Math" w:hAnsi="Cambria Math" w:cs="Times New Roman"/>
                <w:sz w:val="24"/>
                <w:lang w:val="en-US" w:bidi="ar-SA"/>
              </w:rPr>
              <m:t>k</m:t>
            </m:r>
          </m:sup>
          <m:e>
            <m:r>
              <w:rPr>
                <w:rFonts w:ascii="Cambria Math" w:hAnsi="Cambria Math" w:cs="Times New Roman"/>
                <w:sz w:val="24"/>
                <w:lang w:val="fr-FR" w:bidi="ar-SA"/>
              </w:rPr>
              <m:t>y</m:t>
            </m:r>
            <m:d>
              <m:dPr>
                <m:ctrlPr>
                  <w:rPr>
                    <w:rFonts w:ascii="Cambria Math" w:hAnsi="Cambria Math" w:cs="Times New Roman"/>
                    <w:i/>
                    <w:iCs/>
                    <w:sz w:val="24"/>
                    <w:lang w:val="fr-FR" w:bidi="ar-SA"/>
                  </w:rPr>
                </m:ctrlPr>
              </m:dPr>
              <m:e>
                <m:r>
                  <w:rPr>
                    <w:rFonts w:ascii="Cambria Math" w:hAnsi="Cambria Math" w:cs="Times New Roman"/>
                    <w:sz w:val="24"/>
                    <w:lang w:val="fr-FR" w:bidi="ar-SA"/>
                  </w:rPr>
                  <m:t>t</m:t>
                </m:r>
              </m:e>
            </m:d>
            <m:r>
              <w:rPr>
                <w:rFonts w:ascii="Cambria Math" w:hAnsi="Cambria Math" w:cs="Times New Roman"/>
                <w:sz w:val="24"/>
                <w:lang w:val="fr-FR" w:bidi="ar-SA"/>
              </w:rPr>
              <m:t> </m:t>
            </m:r>
          </m:e>
        </m:nary>
        <m:r>
          <w:rPr>
            <w:rFonts w:ascii="Cambria Math" w:hAnsi="Cambria Math" w:cs="Times New Roman"/>
            <w:sz w:val="24"/>
            <w:lang w:val="fr-FR" w:bidi="ar-SA"/>
          </w:rPr>
          <m:t>;</m:t>
        </m:r>
      </m:oMath>
    </w:p>
    <w:p w:rsidR="00072A9B" w:rsidRPr="00072A9B" w:rsidRDefault="00072A9B" w:rsidP="003710AA">
      <w:pPr>
        <w:pStyle w:val="af0"/>
        <w:numPr>
          <w:ilvl w:val="0"/>
          <w:numId w:val="5"/>
        </w:numPr>
        <w:spacing w:line="360" w:lineRule="auto"/>
        <w:ind w:left="851"/>
        <w:rPr>
          <w:rFonts w:cs="Times New Roman"/>
          <w:sz w:val="24"/>
          <w:lang w:val="en-US" w:bidi="ar-SA"/>
        </w:rPr>
      </w:pPr>
      <w:r w:rsidRPr="00072A9B">
        <w:rPr>
          <w:rFonts w:cs="Times New Roman"/>
          <w:sz w:val="24"/>
          <w:lang w:val="en-US" w:bidi="ar-SA"/>
        </w:rPr>
        <w:t>интегральные модели (Autoregressive In</w:t>
      </w:r>
      <w:r>
        <w:rPr>
          <w:rFonts w:cs="Times New Roman"/>
          <w:sz w:val="24"/>
          <w:lang w:val="en-US" w:bidi="ar-SA"/>
        </w:rPr>
        <w:t xml:space="preserve">tegrated Moving Average, ARIMA) </w:t>
      </w:r>
      <m:oMath>
        <m:sSup>
          <m:sSupPr>
            <m:ctrlPr>
              <w:rPr>
                <w:rFonts w:ascii="Cambria Math" w:hAnsi="Cambria Math" w:cs="Times New Roman"/>
                <w:i/>
                <w:iCs/>
                <w:sz w:val="24"/>
                <w:lang w:val="fr-FR" w:bidi="ar-SA"/>
              </w:rPr>
            </m:ctrlPr>
          </m:sSupPr>
          <m:e>
            <m:r>
              <w:rPr>
                <w:rFonts w:ascii="Cambria Math" w:hAnsi="Cambria Math" w:cs="Times New Roman"/>
                <w:sz w:val="24"/>
                <w:lang w:val="fr-FR" w:bidi="ar-SA"/>
              </w:rPr>
              <m:t>∆</m:t>
            </m:r>
          </m:e>
          <m:sup>
            <m:r>
              <w:rPr>
                <w:rFonts w:ascii="Cambria Math" w:hAnsi="Cambria Math" w:cs="Times New Roman"/>
                <w:sz w:val="24"/>
                <w:lang w:val="en-US" w:bidi="ar-SA"/>
              </w:rPr>
              <m:t>d</m:t>
            </m:r>
          </m:sup>
        </m:sSup>
        <m:r>
          <w:rPr>
            <w:rFonts w:ascii="Cambria Math" w:hAnsi="Cambria Math" w:cs="Times New Roman"/>
            <w:sz w:val="24"/>
            <w:lang w:val="fr-FR" w:bidi="ar-SA"/>
          </w:rPr>
          <m:t>y</m:t>
        </m:r>
        <m:d>
          <m:dPr>
            <m:ctrlPr>
              <w:rPr>
                <w:rFonts w:ascii="Cambria Math" w:hAnsi="Cambria Math" w:cs="Times New Roman"/>
                <w:i/>
                <w:iCs/>
                <w:sz w:val="24"/>
                <w:lang w:val="fr-FR" w:bidi="ar-SA"/>
              </w:rPr>
            </m:ctrlPr>
          </m:dPr>
          <m:e>
            <m:r>
              <w:rPr>
                <w:rFonts w:ascii="Cambria Math" w:hAnsi="Cambria Math" w:cs="Times New Roman"/>
                <w:sz w:val="24"/>
                <w:lang w:val="fr-FR" w:bidi="ar-SA"/>
              </w:rPr>
              <m:t>t</m:t>
            </m:r>
          </m:e>
        </m:d>
        <m:r>
          <w:rPr>
            <w:rFonts w:ascii="Cambria Math" w:hAnsi="Cambria Math" w:cs="Times New Roman"/>
            <w:sz w:val="24"/>
            <w:lang w:val="fr-FR" w:bidi="ar-SA"/>
          </w:rPr>
          <m:t>= с + </m:t>
        </m:r>
        <m:nary>
          <m:naryPr>
            <m:chr m:val="∑"/>
            <m:ctrlPr>
              <w:rPr>
                <w:rFonts w:ascii="Cambria Math" w:hAnsi="Cambria Math" w:cs="Times New Roman"/>
                <w:i/>
                <w:iCs/>
                <w:sz w:val="24"/>
                <w:lang w:val="fr-FR" w:bidi="ar-SA"/>
              </w:rPr>
            </m:ctrlPr>
          </m:naryPr>
          <m:sub>
            <m:r>
              <w:rPr>
                <w:rFonts w:ascii="Cambria Math" w:hAnsi="Cambria Math" w:cs="Times New Roman"/>
                <w:sz w:val="24"/>
                <w:lang w:val="en-US" w:bidi="ar-SA"/>
              </w:rPr>
              <m:t>i=1</m:t>
            </m:r>
          </m:sub>
          <m:sup>
            <m:r>
              <w:rPr>
                <w:rFonts w:ascii="Cambria Math" w:hAnsi="Cambria Math" w:cs="Times New Roman"/>
                <w:sz w:val="24"/>
                <w:lang w:val="en-US" w:bidi="ar-SA"/>
              </w:rPr>
              <m:t>p</m:t>
            </m:r>
          </m:sup>
          <m:e>
            <m:sSub>
              <m:sSubPr>
                <m:ctrlPr>
                  <w:rPr>
                    <w:rFonts w:ascii="Cambria Math" w:hAnsi="Cambria Math" w:cs="Times New Roman"/>
                    <w:i/>
                    <w:iCs/>
                    <w:sz w:val="24"/>
                    <w:lang w:val="fr-FR" w:bidi="ar-SA"/>
                  </w:rPr>
                </m:ctrlPr>
              </m:sSubPr>
              <m:e>
                <m:r>
                  <w:rPr>
                    <w:rFonts w:ascii="Cambria Math" w:hAnsi="Cambria Math" w:cs="Times New Roman"/>
                    <w:sz w:val="24"/>
                    <w:lang w:val="en-US" w:bidi="ar-SA"/>
                  </w:rPr>
                  <m:t>a</m:t>
                </m:r>
              </m:e>
              <m:sub>
                <m:r>
                  <w:rPr>
                    <w:rFonts w:ascii="Cambria Math" w:hAnsi="Cambria Math" w:cs="Times New Roman"/>
                    <w:sz w:val="24"/>
                    <w:lang w:val="en-US" w:bidi="ar-SA"/>
                  </w:rPr>
                  <m:t>i</m:t>
                </m:r>
              </m:sub>
            </m:sSub>
            <m:sSup>
              <m:sSupPr>
                <m:ctrlPr>
                  <w:rPr>
                    <w:rFonts w:ascii="Cambria Math" w:hAnsi="Cambria Math" w:cs="Times New Roman"/>
                    <w:i/>
                    <w:iCs/>
                    <w:sz w:val="24"/>
                    <w:lang w:val="fr-FR" w:bidi="ar-SA"/>
                  </w:rPr>
                </m:ctrlPr>
              </m:sSupPr>
              <m:e>
                <m:r>
                  <w:rPr>
                    <w:rFonts w:ascii="Cambria Math" w:hAnsi="Cambria Math" w:cs="Times New Roman"/>
                    <w:sz w:val="24"/>
                    <w:lang w:val="fr-FR" w:bidi="ar-SA"/>
                  </w:rPr>
                  <m:t>∆</m:t>
                </m:r>
              </m:e>
              <m:sup>
                <m:r>
                  <w:rPr>
                    <w:rFonts w:ascii="Cambria Math" w:hAnsi="Cambria Math" w:cs="Times New Roman"/>
                    <w:sz w:val="24"/>
                    <w:lang w:val="en-US" w:bidi="ar-SA"/>
                  </w:rPr>
                  <m:t>d</m:t>
                </m:r>
              </m:sup>
            </m:sSup>
            <m:r>
              <w:rPr>
                <w:rFonts w:ascii="Cambria Math" w:hAnsi="Cambria Math" w:cs="Times New Roman"/>
                <w:sz w:val="24"/>
                <w:lang w:val="fr-FR" w:bidi="ar-SA"/>
              </w:rPr>
              <m:t>y</m:t>
            </m:r>
            <m:d>
              <m:dPr>
                <m:ctrlPr>
                  <w:rPr>
                    <w:rFonts w:ascii="Cambria Math" w:hAnsi="Cambria Math" w:cs="Times New Roman"/>
                    <w:i/>
                    <w:iCs/>
                    <w:sz w:val="24"/>
                    <w:lang w:val="fr-FR" w:bidi="ar-SA"/>
                  </w:rPr>
                </m:ctrlPr>
              </m:dPr>
              <m:e>
                <m:r>
                  <w:rPr>
                    <w:rFonts w:ascii="Cambria Math" w:hAnsi="Cambria Math" w:cs="Times New Roman"/>
                    <w:sz w:val="24"/>
                    <w:lang w:val="fr-FR" w:bidi="ar-SA"/>
                  </w:rPr>
                  <m:t>t — i</m:t>
                </m:r>
              </m:e>
            </m:d>
            <m:r>
              <w:rPr>
                <w:rFonts w:ascii="Cambria Math" w:hAnsi="Cambria Math" w:cs="Times New Roman"/>
                <w:sz w:val="24"/>
                <w:lang w:val="en-US" w:bidi="ar-SA"/>
              </w:rPr>
              <m:t>+</m:t>
            </m:r>
            <m:f>
              <m:fPr>
                <m:ctrlPr>
                  <w:rPr>
                    <w:rFonts w:ascii="Cambria Math" w:hAnsi="Cambria Math" w:cs="Times New Roman"/>
                    <w:i/>
                    <w:iCs/>
                    <w:sz w:val="24"/>
                    <w:lang w:val="fr-FR" w:bidi="ar-SA"/>
                  </w:rPr>
                </m:ctrlPr>
              </m:fPr>
              <m:num>
                <m:r>
                  <w:rPr>
                    <w:rFonts w:ascii="Cambria Math" w:hAnsi="Cambria Math" w:cs="Times New Roman"/>
                    <w:sz w:val="24"/>
                    <w:lang w:val="en-US" w:bidi="ar-SA"/>
                  </w:rPr>
                  <m:t>1</m:t>
                </m:r>
              </m:num>
              <m:den>
                <m:r>
                  <w:rPr>
                    <w:rFonts w:ascii="Cambria Math" w:hAnsi="Cambria Math" w:cs="Times New Roman"/>
                    <w:sz w:val="24"/>
                    <w:lang w:val="en-US" w:bidi="ar-SA"/>
                  </w:rPr>
                  <m:t>q</m:t>
                </m:r>
              </m:den>
            </m:f>
            <m:nary>
              <m:naryPr>
                <m:chr m:val="∑"/>
                <m:ctrlPr>
                  <w:rPr>
                    <w:rFonts w:ascii="Cambria Math" w:hAnsi="Cambria Math" w:cs="Times New Roman"/>
                    <w:i/>
                    <w:iCs/>
                    <w:sz w:val="24"/>
                    <w:lang w:val="fr-FR" w:bidi="ar-SA"/>
                  </w:rPr>
                </m:ctrlPr>
              </m:naryPr>
              <m:sub>
                <m:r>
                  <w:rPr>
                    <w:rFonts w:ascii="Cambria Math" w:hAnsi="Cambria Math" w:cs="Times New Roman"/>
                    <w:sz w:val="24"/>
                    <w:lang w:val="en-US" w:bidi="ar-SA"/>
                  </w:rPr>
                  <m:t>j=1</m:t>
                </m:r>
              </m:sub>
              <m:sup>
                <m:r>
                  <w:rPr>
                    <w:rFonts w:ascii="Cambria Math" w:hAnsi="Cambria Math" w:cs="Times New Roman"/>
                    <w:sz w:val="24"/>
                    <w:lang w:val="en-US" w:bidi="ar-SA"/>
                  </w:rPr>
                  <m:t>q</m:t>
                </m:r>
              </m:sup>
              <m:e>
                <m:sSub>
                  <m:sSubPr>
                    <m:ctrlPr>
                      <w:rPr>
                        <w:rFonts w:ascii="Cambria Math" w:hAnsi="Cambria Math" w:cs="Times New Roman"/>
                        <w:i/>
                        <w:iCs/>
                        <w:sz w:val="24"/>
                        <w:lang w:val="en-US" w:bidi="ar-SA"/>
                      </w:rPr>
                    </m:ctrlPr>
                  </m:sSubPr>
                  <m:e>
                    <m:r>
                      <w:rPr>
                        <w:rFonts w:ascii="Cambria Math" w:hAnsi="Cambria Math" w:cs="Times New Roman"/>
                        <w:sz w:val="24"/>
                        <w:lang w:val="en-US" w:bidi="ar-SA"/>
                      </w:rPr>
                      <m:t>b</m:t>
                    </m:r>
                  </m:e>
                  <m:sub>
                    <m:r>
                      <w:rPr>
                        <w:rFonts w:ascii="Cambria Math" w:hAnsi="Cambria Math" w:cs="Times New Roman"/>
                        <w:sz w:val="24"/>
                        <w:lang w:val="en-US" w:bidi="ar-SA"/>
                      </w:rPr>
                      <m:t>j</m:t>
                    </m:r>
                  </m:sub>
                </m:sSub>
                <m:sSup>
                  <m:sSupPr>
                    <m:ctrlPr>
                      <w:rPr>
                        <w:rFonts w:ascii="Cambria Math" w:hAnsi="Cambria Math" w:cs="Times New Roman"/>
                        <w:i/>
                        <w:iCs/>
                        <w:sz w:val="24"/>
                        <w:lang w:val="fr-FR" w:bidi="ar-SA"/>
                      </w:rPr>
                    </m:ctrlPr>
                  </m:sSupPr>
                  <m:e>
                    <m:r>
                      <w:rPr>
                        <w:rFonts w:ascii="Cambria Math" w:hAnsi="Cambria Math" w:cs="Times New Roman"/>
                        <w:sz w:val="24"/>
                        <w:lang w:val="fr-FR" w:bidi="ar-SA"/>
                      </w:rPr>
                      <m:t>∆</m:t>
                    </m:r>
                  </m:e>
                  <m:sup>
                    <m:r>
                      <w:rPr>
                        <w:rFonts w:ascii="Cambria Math" w:hAnsi="Cambria Math" w:cs="Times New Roman"/>
                        <w:sz w:val="24"/>
                        <w:lang w:val="en-US" w:bidi="ar-SA"/>
                      </w:rPr>
                      <m:t>d</m:t>
                    </m:r>
                  </m:sup>
                </m:sSup>
                <m:r>
                  <w:rPr>
                    <w:rFonts w:ascii="Cambria Math" w:hAnsi="Cambria Math" w:cs="Times New Roman"/>
                    <w:sz w:val="24"/>
                    <w:lang w:val="fr-FR" w:bidi="ar-SA"/>
                  </w:rPr>
                  <m:t>y</m:t>
                </m:r>
                <m:d>
                  <m:dPr>
                    <m:ctrlPr>
                      <w:rPr>
                        <w:rFonts w:ascii="Cambria Math" w:hAnsi="Cambria Math" w:cs="Times New Roman"/>
                        <w:i/>
                        <w:iCs/>
                        <w:sz w:val="24"/>
                        <w:lang w:val="fr-FR" w:bidi="ar-SA"/>
                      </w:rPr>
                    </m:ctrlPr>
                  </m:dPr>
                  <m:e>
                    <m:r>
                      <w:rPr>
                        <w:rFonts w:ascii="Cambria Math" w:hAnsi="Cambria Math" w:cs="Times New Roman"/>
                        <w:sz w:val="24"/>
                        <w:lang w:val="fr-FR" w:bidi="ar-SA"/>
                      </w:rPr>
                      <m:t>t</m:t>
                    </m:r>
                    <m:r>
                      <w:rPr>
                        <w:rFonts w:ascii="Cambria Math" w:hAnsi="Cambria Math" w:cs="Times New Roman"/>
                        <w:sz w:val="24"/>
                        <w:lang w:val="en-US" w:bidi="ar-SA"/>
                      </w:rPr>
                      <m:t>-j</m:t>
                    </m:r>
                  </m:e>
                </m:d>
              </m:e>
            </m:nary>
            <m:r>
              <w:rPr>
                <w:rFonts w:ascii="Cambria Math" w:hAnsi="Cambria Math" w:cs="Times New Roman"/>
                <w:sz w:val="24"/>
                <w:lang w:val="fr-FR" w:bidi="ar-SA"/>
              </w:rPr>
              <m:t>+ </m:t>
            </m:r>
            <m:sSub>
              <m:sSubPr>
                <m:ctrlPr>
                  <w:rPr>
                    <w:rFonts w:ascii="Cambria Math" w:hAnsi="Cambria Math" w:cs="Times New Roman"/>
                    <w:i/>
                    <w:iCs/>
                    <w:sz w:val="24"/>
                    <w:lang w:val="fr-FR" w:bidi="ar-SA"/>
                  </w:rPr>
                </m:ctrlPr>
              </m:sSubPr>
              <m:e>
                <m:r>
                  <w:rPr>
                    <w:rFonts w:ascii="Cambria Math" w:hAnsi="Cambria Math" w:cs="Times New Roman"/>
                    <w:sz w:val="24"/>
                    <w:lang w:val="fr-FR" w:bidi="ar-SA"/>
                  </w:rPr>
                  <m:t>ϵ</m:t>
                </m:r>
              </m:e>
              <m:sub>
                <m:r>
                  <w:rPr>
                    <w:rFonts w:ascii="Cambria Math" w:hAnsi="Cambria Math" w:cs="Times New Roman"/>
                    <w:sz w:val="24"/>
                    <w:lang w:val="en-US" w:bidi="ar-SA"/>
                  </w:rPr>
                  <m:t>t</m:t>
                </m:r>
              </m:sub>
            </m:sSub>
          </m:e>
        </m:nary>
        <m:r>
          <w:rPr>
            <w:rFonts w:ascii="Cambria Math" w:hAnsi="Cambria Math" w:cs="Times New Roman"/>
            <w:sz w:val="24"/>
            <w:lang w:val="fr-FR" w:bidi="ar-SA"/>
          </w:rPr>
          <m:t> </m:t>
        </m:r>
      </m:oMath>
      <w:r>
        <w:rPr>
          <w:rFonts w:cs="Times New Roman"/>
          <w:iCs/>
          <w:sz w:val="24"/>
          <w:lang w:val="fr-FR" w:bidi="ar-SA"/>
        </w:rPr>
        <w:t>.</w:t>
      </w:r>
    </w:p>
    <w:p w:rsidR="00072A9B" w:rsidRPr="00515933" w:rsidRDefault="00072A9B" w:rsidP="00515933">
      <w:pPr>
        <w:spacing w:line="360" w:lineRule="auto"/>
        <w:contextualSpacing/>
        <w:rPr>
          <w:rFonts w:cs="Times New Roman"/>
          <w:sz w:val="24"/>
          <w:lang w:bidi="ar-SA"/>
        </w:rPr>
      </w:pPr>
      <w:r w:rsidRPr="00072A9B">
        <w:rPr>
          <w:rFonts w:cs="Times New Roman"/>
          <w:sz w:val="24"/>
          <w:lang w:bidi="ar-SA"/>
        </w:rPr>
        <w:t>В целом, статистический подход к анализу временных рядов заключается в выявлении и моделировании его детерминированных компонент на основе аддитивной (или мультипликативной) параметрической функциональной модели, приведении остатков к стационарному виду, при моделировании которых полученные ошибки удовлетворяли ограничениям модели.</w:t>
      </w:r>
    </w:p>
    <w:p w:rsidR="00072A9B" w:rsidRPr="00072A9B" w:rsidRDefault="00072A9B" w:rsidP="00072A9B">
      <w:pPr>
        <w:spacing w:line="360" w:lineRule="auto"/>
        <w:contextualSpacing/>
        <w:rPr>
          <w:rFonts w:cs="Times New Roman"/>
          <w:sz w:val="24"/>
          <w:lang w:bidi="ar-SA"/>
        </w:rPr>
      </w:pPr>
      <w:r w:rsidRPr="00072A9B">
        <w:rPr>
          <w:rFonts w:cs="Times New Roman"/>
          <w:sz w:val="24"/>
          <w:lang w:bidi="ar-SA"/>
        </w:rPr>
        <w:t xml:space="preserve">Изучение временных рядов осуществляется при помощи вероятностно-статистических моделей. При этом выделяют характеристики временного ряда </w:t>
      </w:r>
      <m:oMath>
        <m:r>
          <w:rPr>
            <w:rFonts w:ascii="Cambria Math" w:hAnsi="Cambria Math" w:cs="Times New Roman"/>
            <w:sz w:val="24"/>
            <w:lang w:val="en-US" w:bidi="ar-SA"/>
          </w:rPr>
          <m:t>x(t)</m:t>
        </m:r>
      </m:oMath>
      <w:r w:rsidRPr="00072A9B">
        <w:rPr>
          <w:rFonts w:cs="Times New Roman"/>
          <w:sz w:val="24"/>
          <w:lang w:bidi="ar-SA"/>
        </w:rPr>
        <w:t>:</w:t>
      </w:r>
    </w:p>
    <w:p w:rsidR="00297E21" w:rsidRPr="00072A9B" w:rsidRDefault="00CB50C1" w:rsidP="003710AA">
      <w:pPr>
        <w:numPr>
          <w:ilvl w:val="0"/>
          <w:numId w:val="6"/>
        </w:numPr>
        <w:spacing w:line="360" w:lineRule="auto"/>
        <w:contextualSpacing/>
        <w:rPr>
          <w:rFonts w:cs="Times New Roman"/>
          <w:sz w:val="24"/>
          <w:lang w:bidi="ar-SA"/>
        </w:rPr>
      </w:pPr>
      <w:r w:rsidRPr="00072A9B">
        <w:rPr>
          <w:rFonts w:cs="Times New Roman"/>
          <w:sz w:val="24"/>
          <w:lang w:bidi="ar-SA"/>
        </w:rPr>
        <w:t xml:space="preserve">математическое ожидание </w:t>
      </w:r>
      <m:oMath>
        <m:r>
          <w:rPr>
            <w:rFonts w:ascii="Cambria Math" w:hAnsi="Cambria Math" w:cs="Times New Roman"/>
            <w:sz w:val="24"/>
            <w:lang w:val="en-US" w:bidi="ar-SA"/>
          </w:rPr>
          <m:t>a</m:t>
        </m:r>
        <m:r>
          <w:rPr>
            <w:rFonts w:ascii="Cambria Math" w:hAnsi="Cambria Math" w:cs="Times New Roman"/>
            <w:sz w:val="24"/>
            <w:lang w:bidi="ar-SA"/>
          </w:rPr>
          <m:t>(</m:t>
        </m:r>
        <m:r>
          <w:rPr>
            <w:rFonts w:ascii="Cambria Math" w:hAnsi="Cambria Math" w:cs="Times New Roman"/>
            <w:sz w:val="24"/>
            <w:lang w:val="en-US" w:bidi="ar-SA"/>
          </w:rPr>
          <m:t>t</m:t>
        </m:r>
        <m:r>
          <w:rPr>
            <w:rFonts w:ascii="Cambria Math" w:hAnsi="Cambria Math" w:cs="Times New Roman"/>
            <w:sz w:val="24"/>
            <w:lang w:bidi="ar-SA"/>
          </w:rPr>
          <m:t>) = </m:t>
        </m:r>
        <m:r>
          <w:rPr>
            <w:rFonts w:ascii="Cambria Math" w:hAnsi="Cambria Math" w:cs="Times New Roman"/>
            <w:sz w:val="24"/>
            <w:lang w:val="en-US" w:bidi="ar-SA"/>
          </w:rPr>
          <m:t>Mx</m:t>
        </m:r>
        <m:r>
          <w:rPr>
            <w:rFonts w:ascii="Cambria Math" w:hAnsi="Cambria Math" w:cs="Times New Roman"/>
            <w:sz w:val="24"/>
            <w:lang w:bidi="ar-SA"/>
          </w:rPr>
          <m:t>(</m:t>
        </m:r>
        <m:r>
          <w:rPr>
            <w:rFonts w:ascii="Cambria Math" w:hAnsi="Cambria Math" w:cs="Times New Roman"/>
            <w:sz w:val="24"/>
            <w:lang w:val="en-US" w:bidi="ar-SA"/>
          </w:rPr>
          <m:t>t</m:t>
        </m:r>
        <m:r>
          <w:rPr>
            <w:rFonts w:ascii="Cambria Math" w:hAnsi="Cambria Math" w:cs="Times New Roman"/>
            <w:sz w:val="24"/>
            <w:lang w:bidi="ar-SA"/>
          </w:rPr>
          <m:t>)</m:t>
        </m:r>
      </m:oMath>
      <w:r w:rsidRPr="00072A9B">
        <w:rPr>
          <w:rFonts w:cs="Times New Roman"/>
          <w:sz w:val="24"/>
          <w:lang w:bidi="ar-SA"/>
        </w:rPr>
        <w:t>;</w:t>
      </w:r>
    </w:p>
    <w:p w:rsidR="00297E21" w:rsidRPr="00072A9B" w:rsidRDefault="00CB50C1" w:rsidP="003710AA">
      <w:pPr>
        <w:numPr>
          <w:ilvl w:val="0"/>
          <w:numId w:val="6"/>
        </w:numPr>
        <w:spacing w:line="360" w:lineRule="auto"/>
        <w:contextualSpacing/>
        <w:rPr>
          <w:rFonts w:cs="Times New Roman"/>
          <w:sz w:val="24"/>
          <w:lang w:bidi="ar-SA"/>
        </w:rPr>
      </w:pPr>
      <w:r w:rsidRPr="00072A9B">
        <w:rPr>
          <w:rFonts w:cs="Times New Roman"/>
          <w:sz w:val="24"/>
          <w:lang w:bidi="ar-SA"/>
        </w:rPr>
        <w:t xml:space="preserve">дисперсия </w:t>
      </w:r>
      <m:oMath>
        <m:sSup>
          <m:sSupPr>
            <m:ctrlPr>
              <w:rPr>
                <w:rFonts w:ascii="Cambria Math" w:hAnsi="Cambria Math" w:cs="Times New Roman"/>
                <w:i/>
                <w:iCs/>
                <w:sz w:val="24"/>
                <w:lang w:val="en-US" w:bidi="ar-SA"/>
              </w:rPr>
            </m:ctrlPr>
          </m:sSupPr>
          <m:e>
            <m:r>
              <w:rPr>
                <w:rFonts w:ascii="Cambria Math" w:hAnsi="Cambria Math" w:cs="Times New Roman"/>
                <w:sz w:val="24"/>
                <w:lang w:val="en-US" w:bidi="ar-SA"/>
              </w:rPr>
              <m:t>σ</m:t>
            </m:r>
          </m:e>
          <m:sup>
            <m:r>
              <w:rPr>
                <w:rFonts w:ascii="Cambria Math" w:hAnsi="Cambria Math" w:cs="Times New Roman"/>
                <w:sz w:val="24"/>
                <w:lang w:bidi="ar-SA"/>
              </w:rPr>
              <m:t>2</m:t>
            </m:r>
          </m:sup>
        </m:sSup>
        <m:d>
          <m:dPr>
            <m:ctrlPr>
              <w:rPr>
                <w:rFonts w:ascii="Cambria Math" w:hAnsi="Cambria Math" w:cs="Times New Roman"/>
                <w:i/>
                <w:iCs/>
                <w:sz w:val="24"/>
                <w:lang w:val="en-US" w:bidi="ar-SA"/>
              </w:rPr>
            </m:ctrlPr>
          </m:dPr>
          <m:e>
            <m:r>
              <w:rPr>
                <w:rFonts w:ascii="Cambria Math" w:hAnsi="Cambria Math" w:cs="Times New Roman"/>
                <w:sz w:val="24"/>
                <w:lang w:val="en-US" w:bidi="ar-SA"/>
              </w:rPr>
              <m:t>t</m:t>
            </m:r>
          </m:e>
        </m:d>
        <m:r>
          <w:rPr>
            <w:rFonts w:ascii="Cambria Math" w:hAnsi="Cambria Math" w:cs="Times New Roman"/>
            <w:sz w:val="24"/>
            <w:lang w:bidi="ar-SA"/>
          </w:rPr>
          <m:t>=</m:t>
        </m:r>
        <m:r>
          <w:rPr>
            <w:rFonts w:ascii="Cambria Math" w:hAnsi="Cambria Math" w:cs="Times New Roman"/>
            <w:sz w:val="24"/>
            <w:lang w:val="en-US" w:bidi="ar-SA"/>
          </w:rPr>
          <m:t>Dx</m:t>
        </m:r>
        <m:r>
          <w:rPr>
            <w:rFonts w:ascii="Cambria Math" w:hAnsi="Cambria Math" w:cs="Times New Roman"/>
            <w:sz w:val="24"/>
            <w:lang w:bidi="ar-SA"/>
          </w:rPr>
          <m:t>(</m:t>
        </m:r>
        <m:r>
          <w:rPr>
            <w:rFonts w:ascii="Cambria Math" w:hAnsi="Cambria Math" w:cs="Times New Roman"/>
            <w:sz w:val="24"/>
            <w:lang w:val="en-US" w:bidi="ar-SA"/>
          </w:rPr>
          <m:t>t</m:t>
        </m:r>
        <m:r>
          <w:rPr>
            <w:rFonts w:ascii="Cambria Math" w:hAnsi="Cambria Math" w:cs="Times New Roman"/>
            <w:sz w:val="24"/>
            <w:lang w:bidi="ar-SA"/>
          </w:rPr>
          <m:t>)</m:t>
        </m:r>
      </m:oMath>
      <w:r w:rsidRPr="00072A9B">
        <w:rPr>
          <w:rFonts w:cs="Times New Roman"/>
          <w:sz w:val="24"/>
          <w:lang w:bidi="ar-SA"/>
        </w:rPr>
        <w:t>;</w:t>
      </w:r>
    </w:p>
    <w:p w:rsidR="00297E21" w:rsidRPr="00072A9B" w:rsidRDefault="00CB50C1" w:rsidP="003710AA">
      <w:pPr>
        <w:numPr>
          <w:ilvl w:val="0"/>
          <w:numId w:val="6"/>
        </w:numPr>
        <w:spacing w:line="360" w:lineRule="auto"/>
        <w:contextualSpacing/>
        <w:rPr>
          <w:rFonts w:cs="Times New Roman"/>
          <w:sz w:val="24"/>
          <w:lang w:bidi="ar-SA"/>
        </w:rPr>
      </w:pPr>
      <w:r w:rsidRPr="00072A9B">
        <w:rPr>
          <w:rFonts w:cs="Times New Roman"/>
          <w:sz w:val="24"/>
          <w:lang w:bidi="ar-SA"/>
        </w:rPr>
        <w:t xml:space="preserve">автокорреляционая функция временного ряда: </w:t>
      </w:r>
      <m:oMath>
        <m:r>
          <w:rPr>
            <w:rFonts w:ascii="Cambria Math" w:hAnsi="Cambria Math" w:cs="Times New Roman"/>
            <w:sz w:val="24"/>
            <w:lang w:val="en-US" w:bidi="ar-SA"/>
          </w:rPr>
          <m:t>p</m:t>
        </m:r>
        <m:d>
          <m:dPr>
            <m:ctrlPr>
              <w:rPr>
                <w:rFonts w:ascii="Cambria Math" w:hAnsi="Cambria Math" w:cs="Times New Roman"/>
                <w:i/>
                <w:iCs/>
                <w:sz w:val="24"/>
                <w:lang w:val="en-US" w:bidi="ar-SA"/>
              </w:rPr>
            </m:ctrlPr>
          </m:dPr>
          <m:e>
            <m:r>
              <w:rPr>
                <w:rFonts w:ascii="Cambria Math" w:hAnsi="Cambria Math" w:cs="Times New Roman"/>
                <w:sz w:val="24"/>
                <w:lang w:val="en-US" w:bidi="ar-SA"/>
              </w:rPr>
              <m:t>t</m:t>
            </m:r>
            <m:r>
              <w:rPr>
                <w:rFonts w:ascii="Cambria Math" w:hAnsi="Cambria Math" w:cs="Times New Roman"/>
                <w:sz w:val="24"/>
                <w:lang w:bidi="ar-SA"/>
              </w:rPr>
              <m:t>,</m:t>
            </m:r>
            <m:r>
              <w:rPr>
                <w:rFonts w:ascii="Cambria Math" w:hAnsi="Cambria Math" w:cs="Times New Roman"/>
                <w:sz w:val="24"/>
                <w:lang w:val="en-US" w:bidi="ar-SA"/>
              </w:rPr>
              <m:t>s</m:t>
            </m:r>
          </m:e>
        </m:d>
        <m:r>
          <w:rPr>
            <w:rFonts w:ascii="Cambria Math" w:hAnsi="Cambria Math" w:cs="Times New Roman"/>
            <w:sz w:val="24"/>
            <w:lang w:bidi="ar-SA"/>
          </w:rPr>
          <m:t>=</m:t>
        </m:r>
        <m:f>
          <m:fPr>
            <m:ctrlPr>
              <w:rPr>
                <w:rFonts w:ascii="Cambria Math" w:hAnsi="Cambria Math" w:cs="Times New Roman"/>
                <w:i/>
                <w:iCs/>
                <w:sz w:val="24"/>
                <w:lang w:val="en-US" w:bidi="ar-SA"/>
              </w:rPr>
            </m:ctrlPr>
          </m:fPr>
          <m:num>
            <m:r>
              <w:rPr>
                <w:rFonts w:ascii="Cambria Math" w:hAnsi="Cambria Math" w:cs="Times New Roman"/>
                <w:sz w:val="24"/>
                <w:lang w:val="en-US" w:bidi="ar-SA"/>
              </w:rPr>
              <m:t>M</m:t>
            </m:r>
            <m:r>
              <w:rPr>
                <w:rFonts w:ascii="Cambria Math" w:hAnsi="Cambria Math" w:cs="Times New Roman"/>
                <w:sz w:val="24"/>
                <w:lang w:bidi="ar-SA"/>
              </w:rPr>
              <m:t>(</m:t>
            </m:r>
            <m:r>
              <w:rPr>
                <w:rFonts w:ascii="Cambria Math" w:hAnsi="Cambria Math" w:cs="Times New Roman"/>
                <w:sz w:val="24"/>
                <w:lang w:val="en-US" w:bidi="ar-SA"/>
              </w:rPr>
              <m:t>x</m:t>
            </m:r>
            <m:d>
              <m:dPr>
                <m:ctrlPr>
                  <w:rPr>
                    <w:rFonts w:ascii="Cambria Math" w:hAnsi="Cambria Math" w:cs="Times New Roman"/>
                    <w:i/>
                    <w:iCs/>
                    <w:sz w:val="24"/>
                    <w:lang w:val="en-US" w:bidi="ar-SA"/>
                  </w:rPr>
                </m:ctrlPr>
              </m:dPr>
              <m:e>
                <m:r>
                  <w:rPr>
                    <w:rFonts w:ascii="Cambria Math" w:hAnsi="Cambria Math" w:cs="Times New Roman"/>
                    <w:sz w:val="24"/>
                    <w:lang w:val="en-US" w:bidi="ar-SA"/>
                  </w:rPr>
                  <m:t>t</m:t>
                </m:r>
              </m:e>
            </m:d>
            <m:r>
              <w:rPr>
                <w:rFonts w:ascii="Cambria Math" w:hAnsi="Cambria Math" w:cs="Times New Roman"/>
                <w:sz w:val="24"/>
                <w:lang w:bidi="ar-SA"/>
              </w:rPr>
              <m:t>-</m:t>
            </m:r>
            <m:r>
              <w:rPr>
                <w:rFonts w:ascii="Cambria Math" w:hAnsi="Cambria Math" w:cs="Times New Roman"/>
                <w:sz w:val="24"/>
                <w:lang w:val="en-US" w:bidi="ar-SA"/>
              </w:rPr>
              <m:t>a</m:t>
            </m:r>
            <m:r>
              <w:rPr>
                <w:rFonts w:ascii="Cambria Math" w:hAnsi="Cambria Math" w:cs="Times New Roman"/>
                <w:sz w:val="24"/>
                <w:lang w:bidi="ar-SA"/>
              </w:rPr>
              <m:t>(</m:t>
            </m:r>
            <m:r>
              <w:rPr>
                <w:rFonts w:ascii="Cambria Math" w:hAnsi="Cambria Math" w:cs="Times New Roman"/>
                <w:sz w:val="24"/>
                <w:lang w:val="en-US" w:bidi="ar-SA"/>
              </w:rPr>
              <m:t>t</m:t>
            </m:r>
            <m:r>
              <w:rPr>
                <w:rFonts w:ascii="Cambria Math" w:hAnsi="Cambria Math" w:cs="Times New Roman"/>
                <w:sz w:val="24"/>
                <w:lang w:bidi="ar-SA"/>
              </w:rPr>
              <m:t>)(</m:t>
            </m:r>
            <m:r>
              <w:rPr>
                <w:rFonts w:ascii="Cambria Math" w:hAnsi="Cambria Math" w:cs="Times New Roman"/>
                <w:sz w:val="24"/>
                <w:lang w:val="en-US" w:bidi="ar-SA"/>
              </w:rPr>
              <m:t>x</m:t>
            </m:r>
            <m:d>
              <m:dPr>
                <m:ctrlPr>
                  <w:rPr>
                    <w:rFonts w:ascii="Cambria Math" w:hAnsi="Cambria Math" w:cs="Times New Roman"/>
                    <w:i/>
                    <w:iCs/>
                    <w:sz w:val="24"/>
                    <w:lang w:val="en-US" w:bidi="ar-SA"/>
                  </w:rPr>
                </m:ctrlPr>
              </m:dPr>
              <m:e>
                <m:r>
                  <w:rPr>
                    <w:rFonts w:ascii="Cambria Math" w:hAnsi="Cambria Math" w:cs="Times New Roman"/>
                    <w:sz w:val="24"/>
                    <w:lang w:val="en-US" w:bidi="ar-SA"/>
                  </w:rPr>
                  <m:t>s</m:t>
                </m:r>
              </m:e>
            </m:d>
            <m:r>
              <w:rPr>
                <w:rFonts w:ascii="Cambria Math" w:hAnsi="Cambria Math" w:cs="Times New Roman"/>
                <w:sz w:val="24"/>
                <w:lang w:bidi="ar-SA"/>
              </w:rPr>
              <m:t>-</m:t>
            </m:r>
            <m:r>
              <w:rPr>
                <w:rFonts w:ascii="Cambria Math" w:hAnsi="Cambria Math" w:cs="Times New Roman"/>
                <w:sz w:val="24"/>
                <w:lang w:val="en-US" w:bidi="ar-SA"/>
              </w:rPr>
              <m:t>a</m:t>
            </m:r>
            <m:d>
              <m:dPr>
                <m:ctrlPr>
                  <w:rPr>
                    <w:rFonts w:ascii="Cambria Math" w:hAnsi="Cambria Math" w:cs="Times New Roman"/>
                    <w:i/>
                    <w:iCs/>
                    <w:sz w:val="24"/>
                    <w:lang w:val="en-US" w:bidi="ar-SA"/>
                  </w:rPr>
                </m:ctrlPr>
              </m:dPr>
              <m:e>
                <m:r>
                  <w:rPr>
                    <w:rFonts w:ascii="Cambria Math" w:hAnsi="Cambria Math" w:cs="Times New Roman"/>
                    <w:sz w:val="24"/>
                    <w:lang w:val="en-US" w:bidi="ar-SA"/>
                  </w:rPr>
                  <m:t>s</m:t>
                </m:r>
              </m:e>
            </m:d>
            <m:r>
              <w:rPr>
                <w:rFonts w:ascii="Cambria Math" w:hAnsi="Cambria Math" w:cs="Times New Roman"/>
                <w:sz w:val="24"/>
                <w:lang w:bidi="ar-SA"/>
              </w:rPr>
              <m:t>)</m:t>
            </m:r>
          </m:num>
          <m:den>
            <m:r>
              <w:rPr>
                <w:rFonts w:ascii="Cambria Math" w:hAnsi="Cambria Math" w:cs="Times New Roman"/>
                <w:sz w:val="24"/>
                <w:lang w:val="en-US" w:bidi="ar-SA"/>
              </w:rPr>
              <m:t>σ</m:t>
            </m:r>
            <m:r>
              <w:rPr>
                <w:rFonts w:ascii="Cambria Math" w:hAnsi="Cambria Math" w:cs="Times New Roman"/>
                <w:sz w:val="24"/>
                <w:lang w:bidi="ar-SA"/>
              </w:rPr>
              <m:t>(</m:t>
            </m:r>
            <m:r>
              <w:rPr>
                <w:rFonts w:ascii="Cambria Math" w:hAnsi="Cambria Math" w:cs="Times New Roman"/>
                <w:sz w:val="24"/>
                <w:lang w:val="en-US" w:bidi="ar-SA"/>
              </w:rPr>
              <m:t>t</m:t>
            </m:r>
            <m:r>
              <w:rPr>
                <w:rFonts w:ascii="Cambria Math" w:hAnsi="Cambria Math" w:cs="Times New Roman"/>
                <w:sz w:val="24"/>
                <w:lang w:bidi="ar-SA"/>
              </w:rPr>
              <m:t>)</m:t>
            </m:r>
            <m:r>
              <w:rPr>
                <w:rFonts w:ascii="Cambria Math" w:hAnsi="Cambria Math" w:cs="Times New Roman"/>
                <w:sz w:val="24"/>
                <w:lang w:val="en-US" w:bidi="ar-SA"/>
              </w:rPr>
              <m:t>σ</m:t>
            </m:r>
            <m:r>
              <w:rPr>
                <w:rFonts w:ascii="Cambria Math" w:hAnsi="Cambria Math" w:cs="Times New Roman"/>
                <w:sz w:val="24"/>
                <w:lang w:bidi="ar-SA"/>
              </w:rPr>
              <m:t>(</m:t>
            </m:r>
            <m:r>
              <w:rPr>
                <w:rFonts w:ascii="Cambria Math" w:hAnsi="Cambria Math" w:cs="Times New Roman"/>
                <w:sz w:val="24"/>
                <w:lang w:val="en-US" w:bidi="ar-SA"/>
              </w:rPr>
              <m:t>s</m:t>
            </m:r>
            <m:r>
              <w:rPr>
                <w:rFonts w:ascii="Cambria Math" w:hAnsi="Cambria Math" w:cs="Times New Roman"/>
                <w:sz w:val="24"/>
                <w:lang w:bidi="ar-SA"/>
              </w:rPr>
              <m:t>)</m:t>
            </m:r>
          </m:den>
        </m:f>
      </m:oMath>
      <w:r w:rsidRPr="00072A9B">
        <w:rPr>
          <w:rFonts w:cs="Times New Roman"/>
          <w:sz w:val="24"/>
          <w:lang w:bidi="ar-SA"/>
        </w:rPr>
        <w:t>.</w:t>
      </w:r>
    </w:p>
    <w:p w:rsidR="00072A9B" w:rsidRPr="00515933" w:rsidRDefault="00072A9B" w:rsidP="00072A9B">
      <w:pPr>
        <w:spacing w:line="360" w:lineRule="auto"/>
        <w:contextualSpacing/>
        <w:rPr>
          <w:rFonts w:cs="Times New Roman"/>
          <w:sz w:val="24"/>
          <w:lang w:bidi="ar-SA"/>
        </w:rPr>
      </w:pPr>
      <w:r w:rsidRPr="00072A9B">
        <w:rPr>
          <w:rFonts w:cs="Times New Roman"/>
          <w:sz w:val="24"/>
          <w:lang w:bidi="ar-SA"/>
        </w:rPr>
        <w:t>В зависимости от значений этих показателей временные ряды делятся на стационарные и нестационарные.</w:t>
      </w:r>
    </w:p>
    <w:p w:rsidR="00297E21" w:rsidRPr="00072A9B" w:rsidRDefault="00CB50C1" w:rsidP="003710AA">
      <w:pPr>
        <w:numPr>
          <w:ilvl w:val="0"/>
          <w:numId w:val="7"/>
        </w:numPr>
        <w:spacing w:line="360" w:lineRule="auto"/>
        <w:contextualSpacing/>
        <w:rPr>
          <w:rFonts w:cs="Times New Roman"/>
          <w:sz w:val="24"/>
          <w:lang w:bidi="ar-SA"/>
        </w:rPr>
      </w:pPr>
      <w:r w:rsidRPr="00072A9B">
        <w:rPr>
          <w:rFonts w:cs="Times New Roman"/>
          <w:sz w:val="24"/>
          <w:lang w:bidi="ar-SA"/>
        </w:rPr>
        <w:lastRenderedPageBreak/>
        <w:t xml:space="preserve">Стационарные временные ряды можно выделить с помощью такого критерия как неизменность ранее перечисленных характеристик временного ряда: математическое ожидание и дисперсия являются постоянными величинами, автокорреляционная функция зависит только от разности  </w:t>
      </w:r>
      <m:oMath>
        <m:r>
          <w:rPr>
            <w:rFonts w:ascii="Cambria Math" w:hAnsi="Cambria Math" w:cs="Times New Roman"/>
            <w:sz w:val="24"/>
            <w:lang w:val="en-US" w:bidi="ar-SA"/>
          </w:rPr>
          <m:t>t </m:t>
        </m:r>
        <m:r>
          <w:rPr>
            <w:rFonts w:ascii="Cambria Math" w:hAnsi="Cambria Math" w:cs="Times New Roman"/>
            <w:sz w:val="24"/>
            <w:lang w:bidi="ar-SA"/>
          </w:rPr>
          <m:t>-</m:t>
        </m:r>
        <m:r>
          <w:rPr>
            <w:rFonts w:ascii="Cambria Math" w:hAnsi="Cambria Math" w:cs="Times New Roman"/>
            <w:sz w:val="24"/>
            <w:lang w:val="en-US" w:bidi="ar-SA"/>
          </w:rPr>
          <m:t> s</m:t>
        </m:r>
      </m:oMath>
      <w:r w:rsidRPr="00072A9B">
        <w:rPr>
          <w:rFonts w:cs="Times New Roman"/>
          <w:sz w:val="24"/>
          <w:lang w:bidi="ar-SA"/>
        </w:rPr>
        <w:t>. Иначе временной ряд является нестационарным.</w:t>
      </w:r>
    </w:p>
    <w:p w:rsidR="00297E21" w:rsidRPr="00072A9B" w:rsidRDefault="00CB50C1" w:rsidP="003710AA">
      <w:pPr>
        <w:numPr>
          <w:ilvl w:val="0"/>
          <w:numId w:val="7"/>
        </w:numPr>
        <w:spacing w:line="360" w:lineRule="auto"/>
        <w:contextualSpacing/>
        <w:rPr>
          <w:rFonts w:cs="Times New Roman"/>
          <w:sz w:val="24"/>
          <w:lang w:bidi="ar-SA"/>
        </w:rPr>
      </w:pPr>
      <w:r w:rsidRPr="00072A9B">
        <w:rPr>
          <w:rFonts w:cs="Times New Roman"/>
          <w:sz w:val="24"/>
          <w:lang w:bidi="ar-SA"/>
        </w:rPr>
        <w:t>Нестационарные временные ряды. В терминах статистики в поведении временного ряда обычно выявляют две основные тенденции - тренд и периодические колебания. При анализе временных рядов стараются выделить тренд. Если затем вычесть его из исходных данных то остается колеблющийся ряд - случайные скачки, нерегулярности. Существенным понятием для тренда является гладкость</w:t>
      </w:r>
      <w:r w:rsidRPr="00072A9B">
        <w:rPr>
          <w:rFonts w:cs="Times New Roman"/>
          <w:sz w:val="24"/>
          <w:lang w:val="en-US" w:bidi="ar-SA"/>
        </w:rPr>
        <w:t>.</w:t>
      </w:r>
    </w:p>
    <w:p w:rsidR="00072A9B" w:rsidRPr="00072A9B" w:rsidRDefault="00072A9B" w:rsidP="00072A9B">
      <w:pPr>
        <w:spacing w:line="360" w:lineRule="auto"/>
        <w:ind w:left="360" w:firstLine="0"/>
        <w:contextualSpacing/>
        <w:rPr>
          <w:rFonts w:cs="Times New Roman"/>
          <w:sz w:val="24"/>
          <w:lang w:bidi="ar-SA"/>
        </w:rPr>
      </w:pPr>
      <w:r w:rsidRPr="00072A9B">
        <w:rPr>
          <w:rFonts w:cs="Times New Roman"/>
          <w:sz w:val="24"/>
          <w:lang w:bidi="ar-SA"/>
        </w:rPr>
        <w:t>Можно выделить следующие методы представления тренда:</w:t>
      </w:r>
    </w:p>
    <w:p w:rsidR="00297E21" w:rsidRPr="00072A9B" w:rsidRDefault="00CB50C1" w:rsidP="003710AA">
      <w:pPr>
        <w:numPr>
          <w:ilvl w:val="0"/>
          <w:numId w:val="8"/>
        </w:numPr>
        <w:spacing w:line="360" w:lineRule="auto"/>
        <w:contextualSpacing/>
        <w:rPr>
          <w:rFonts w:cs="Times New Roman"/>
          <w:sz w:val="24"/>
          <w:lang w:bidi="ar-SA"/>
        </w:rPr>
      </w:pPr>
      <w:r w:rsidRPr="00072A9B">
        <w:rPr>
          <w:rFonts w:cs="Times New Roman"/>
          <w:sz w:val="24"/>
          <w:lang w:bidi="ar-SA"/>
        </w:rPr>
        <w:t>функциональная форма, полином низкой степени;</w:t>
      </w:r>
    </w:p>
    <w:p w:rsidR="00297E21" w:rsidRPr="00072A9B" w:rsidRDefault="00CB50C1" w:rsidP="003710AA">
      <w:pPr>
        <w:numPr>
          <w:ilvl w:val="1"/>
          <w:numId w:val="8"/>
        </w:numPr>
        <w:spacing w:line="360" w:lineRule="auto"/>
        <w:contextualSpacing/>
        <w:rPr>
          <w:rFonts w:cs="Times New Roman"/>
          <w:sz w:val="24"/>
          <w:lang w:bidi="ar-SA"/>
        </w:rPr>
      </w:pPr>
      <w:r w:rsidRPr="00072A9B">
        <w:rPr>
          <w:rFonts w:cs="Times New Roman"/>
          <w:sz w:val="24"/>
          <w:lang w:bidi="ar-SA"/>
        </w:rPr>
        <w:t>плюсы: простая форма представления;</w:t>
      </w:r>
    </w:p>
    <w:p w:rsidR="00297E21" w:rsidRPr="00072A9B" w:rsidRDefault="00CB50C1" w:rsidP="003710AA">
      <w:pPr>
        <w:numPr>
          <w:ilvl w:val="1"/>
          <w:numId w:val="8"/>
        </w:numPr>
        <w:spacing w:line="360" w:lineRule="auto"/>
        <w:contextualSpacing/>
        <w:rPr>
          <w:rFonts w:cs="Times New Roman"/>
          <w:sz w:val="24"/>
          <w:lang w:bidi="ar-SA"/>
        </w:rPr>
      </w:pPr>
      <w:r w:rsidRPr="00072A9B">
        <w:rPr>
          <w:rFonts w:cs="Times New Roman"/>
          <w:sz w:val="24"/>
          <w:lang w:bidi="ar-SA"/>
        </w:rPr>
        <w:t>недостатки:</w:t>
      </w:r>
    </w:p>
    <w:p w:rsidR="00297E21" w:rsidRPr="00072A9B" w:rsidRDefault="00CB50C1" w:rsidP="003710AA">
      <w:pPr>
        <w:numPr>
          <w:ilvl w:val="2"/>
          <w:numId w:val="8"/>
        </w:numPr>
        <w:spacing w:line="360" w:lineRule="auto"/>
        <w:contextualSpacing/>
        <w:rPr>
          <w:rFonts w:cs="Times New Roman"/>
          <w:sz w:val="24"/>
          <w:lang w:bidi="ar-SA"/>
        </w:rPr>
      </w:pPr>
      <w:r w:rsidRPr="00072A9B">
        <w:rPr>
          <w:rFonts w:cs="Times New Roman"/>
          <w:sz w:val="24"/>
          <w:lang w:bidi="ar-SA"/>
        </w:rPr>
        <w:t>трудно производить обновление,</w:t>
      </w:r>
    </w:p>
    <w:p w:rsidR="00297E21" w:rsidRPr="00072A9B" w:rsidRDefault="00CB50C1" w:rsidP="003710AA">
      <w:pPr>
        <w:numPr>
          <w:ilvl w:val="2"/>
          <w:numId w:val="8"/>
        </w:numPr>
        <w:spacing w:line="360" w:lineRule="auto"/>
        <w:contextualSpacing/>
        <w:rPr>
          <w:rFonts w:cs="Times New Roman"/>
          <w:sz w:val="24"/>
          <w:lang w:bidi="ar-SA"/>
        </w:rPr>
      </w:pPr>
      <w:r w:rsidRPr="00072A9B">
        <w:rPr>
          <w:rFonts w:cs="Times New Roman"/>
          <w:sz w:val="24"/>
          <w:lang w:bidi="ar-SA"/>
        </w:rPr>
        <w:t>сложно оценивать параметры функции,</w:t>
      </w:r>
    </w:p>
    <w:p w:rsidR="00297E21" w:rsidRPr="00072A9B" w:rsidRDefault="00CB50C1" w:rsidP="003710AA">
      <w:pPr>
        <w:numPr>
          <w:ilvl w:val="2"/>
          <w:numId w:val="8"/>
        </w:numPr>
        <w:spacing w:line="360" w:lineRule="auto"/>
        <w:contextualSpacing/>
        <w:rPr>
          <w:rFonts w:cs="Times New Roman"/>
          <w:sz w:val="24"/>
          <w:lang w:bidi="ar-SA"/>
        </w:rPr>
      </w:pPr>
      <w:r w:rsidRPr="00072A9B">
        <w:rPr>
          <w:rFonts w:cs="Times New Roman"/>
          <w:sz w:val="24"/>
          <w:lang w:bidi="ar-SA"/>
        </w:rPr>
        <w:t>подбор новой функции после добавления новых точек ряда может исказить полученную ранее последовательность.</w:t>
      </w:r>
    </w:p>
    <w:p w:rsidR="00297E21" w:rsidRPr="00072A9B" w:rsidRDefault="00CB50C1" w:rsidP="003710AA">
      <w:pPr>
        <w:numPr>
          <w:ilvl w:val="0"/>
          <w:numId w:val="8"/>
        </w:numPr>
        <w:spacing w:line="360" w:lineRule="auto"/>
        <w:contextualSpacing/>
        <w:rPr>
          <w:rFonts w:cs="Times New Roman"/>
          <w:sz w:val="24"/>
          <w:lang w:bidi="ar-SA"/>
        </w:rPr>
      </w:pPr>
      <w:r w:rsidRPr="00072A9B">
        <w:rPr>
          <w:rFonts w:cs="Times New Roman"/>
          <w:sz w:val="24"/>
          <w:lang w:bidi="ar-SA"/>
        </w:rPr>
        <w:t>скользящие средние;</w:t>
      </w:r>
    </w:p>
    <w:p w:rsidR="00297E21" w:rsidRPr="00072A9B" w:rsidRDefault="00CB50C1" w:rsidP="003710AA">
      <w:pPr>
        <w:numPr>
          <w:ilvl w:val="1"/>
          <w:numId w:val="8"/>
        </w:numPr>
        <w:spacing w:line="360" w:lineRule="auto"/>
        <w:contextualSpacing/>
        <w:rPr>
          <w:rFonts w:cs="Times New Roman"/>
          <w:sz w:val="24"/>
          <w:lang w:bidi="ar-SA"/>
        </w:rPr>
      </w:pPr>
      <w:r w:rsidRPr="00072A9B">
        <w:rPr>
          <w:rFonts w:cs="Times New Roman"/>
          <w:sz w:val="24"/>
          <w:lang w:bidi="ar-SA"/>
        </w:rPr>
        <w:t>плюсы: упрощенная форма полиномиального представления;</w:t>
      </w:r>
    </w:p>
    <w:p w:rsidR="00297E21" w:rsidRPr="00072A9B" w:rsidRDefault="00CB50C1" w:rsidP="003710AA">
      <w:pPr>
        <w:numPr>
          <w:ilvl w:val="1"/>
          <w:numId w:val="8"/>
        </w:numPr>
        <w:spacing w:line="360" w:lineRule="auto"/>
        <w:contextualSpacing/>
        <w:rPr>
          <w:rFonts w:cs="Times New Roman"/>
          <w:sz w:val="24"/>
          <w:lang w:bidi="ar-SA"/>
        </w:rPr>
      </w:pPr>
      <w:r w:rsidRPr="00072A9B">
        <w:rPr>
          <w:rFonts w:cs="Times New Roman"/>
          <w:sz w:val="24"/>
          <w:lang w:bidi="ar-SA"/>
        </w:rPr>
        <w:t>минусы: возможность сгладить циклическую, краткосрочную составляющую тренда, запаздывание значений относительно исходного ряда;</w:t>
      </w:r>
    </w:p>
    <w:p w:rsidR="00297E21" w:rsidRPr="00072A9B" w:rsidRDefault="00CB50C1" w:rsidP="003710AA">
      <w:pPr>
        <w:numPr>
          <w:ilvl w:val="0"/>
          <w:numId w:val="8"/>
        </w:numPr>
        <w:spacing w:line="360" w:lineRule="auto"/>
        <w:contextualSpacing/>
        <w:rPr>
          <w:rFonts w:cs="Times New Roman"/>
          <w:sz w:val="24"/>
          <w:lang w:bidi="ar-SA"/>
        </w:rPr>
      </w:pPr>
      <w:r w:rsidRPr="00072A9B">
        <w:rPr>
          <w:rFonts w:cs="Times New Roman"/>
          <w:sz w:val="24"/>
          <w:lang w:bidi="ar-SA"/>
        </w:rPr>
        <w:t>взвешенные скользящие средние;</w:t>
      </w:r>
    </w:p>
    <w:p w:rsidR="00297E21" w:rsidRPr="00072A9B" w:rsidRDefault="00CB50C1" w:rsidP="003710AA">
      <w:pPr>
        <w:numPr>
          <w:ilvl w:val="1"/>
          <w:numId w:val="8"/>
        </w:numPr>
        <w:spacing w:line="360" w:lineRule="auto"/>
        <w:contextualSpacing/>
        <w:rPr>
          <w:rFonts w:cs="Times New Roman"/>
          <w:sz w:val="24"/>
          <w:lang w:bidi="ar-SA"/>
        </w:rPr>
      </w:pPr>
      <w:r w:rsidRPr="00072A9B">
        <w:rPr>
          <w:rFonts w:cs="Times New Roman"/>
          <w:sz w:val="24"/>
          <w:lang w:bidi="ar-SA"/>
        </w:rPr>
        <w:t>плюсы: учитывается расстояние от точки до середины интервала сглаживания;</w:t>
      </w:r>
    </w:p>
    <w:p w:rsidR="00297E21" w:rsidRPr="00072A9B" w:rsidRDefault="00CB50C1" w:rsidP="003710AA">
      <w:pPr>
        <w:numPr>
          <w:ilvl w:val="1"/>
          <w:numId w:val="8"/>
        </w:numPr>
        <w:spacing w:line="360" w:lineRule="auto"/>
        <w:contextualSpacing/>
        <w:rPr>
          <w:rFonts w:cs="Times New Roman"/>
          <w:sz w:val="24"/>
          <w:lang w:bidi="ar-SA"/>
        </w:rPr>
      </w:pPr>
      <w:r w:rsidRPr="00072A9B">
        <w:rPr>
          <w:rFonts w:cs="Times New Roman"/>
          <w:sz w:val="24"/>
          <w:lang w:bidi="ar-SA"/>
        </w:rPr>
        <w:t>минусы: усиливает зависимость уровней ряда друг от друга;</w:t>
      </w:r>
    </w:p>
    <w:p w:rsidR="00297E21" w:rsidRPr="000E4B8A" w:rsidRDefault="00CB50C1" w:rsidP="003710AA">
      <w:pPr>
        <w:numPr>
          <w:ilvl w:val="0"/>
          <w:numId w:val="8"/>
        </w:numPr>
        <w:spacing w:line="360" w:lineRule="auto"/>
        <w:contextualSpacing/>
        <w:rPr>
          <w:rFonts w:cs="Times New Roman"/>
          <w:sz w:val="24"/>
          <w:lang w:bidi="ar-SA"/>
        </w:rPr>
      </w:pPr>
      <w:r w:rsidRPr="000E4B8A">
        <w:rPr>
          <w:rFonts w:cs="Times New Roman"/>
          <w:sz w:val="24"/>
          <w:lang w:bidi="ar-SA"/>
        </w:rPr>
        <w:t>экспоненциальная средняя;</w:t>
      </w:r>
    </w:p>
    <w:p w:rsidR="00297E21" w:rsidRPr="000E4B8A" w:rsidRDefault="00CB50C1" w:rsidP="003710AA">
      <w:pPr>
        <w:numPr>
          <w:ilvl w:val="1"/>
          <w:numId w:val="8"/>
        </w:numPr>
        <w:spacing w:line="360" w:lineRule="auto"/>
        <w:contextualSpacing/>
        <w:rPr>
          <w:rFonts w:cs="Times New Roman"/>
          <w:sz w:val="24"/>
          <w:lang w:bidi="ar-SA"/>
        </w:rPr>
      </w:pPr>
      <w:r w:rsidRPr="000E4B8A">
        <w:rPr>
          <w:rFonts w:cs="Times New Roman"/>
          <w:sz w:val="24"/>
          <w:lang w:bidi="ar-SA"/>
        </w:rPr>
        <w:t>плюсы: влияние прошлых наблюдений затухает по мере удаления от момента, для которого определяется средняя;</w:t>
      </w:r>
    </w:p>
    <w:p w:rsidR="00297E21" w:rsidRPr="000E4B8A" w:rsidRDefault="00CB50C1" w:rsidP="003710AA">
      <w:pPr>
        <w:numPr>
          <w:ilvl w:val="1"/>
          <w:numId w:val="8"/>
        </w:numPr>
        <w:spacing w:line="360" w:lineRule="auto"/>
        <w:contextualSpacing/>
        <w:rPr>
          <w:rFonts w:cs="Times New Roman"/>
          <w:sz w:val="24"/>
          <w:lang w:bidi="ar-SA"/>
        </w:rPr>
      </w:pPr>
      <w:r w:rsidRPr="000E4B8A">
        <w:rPr>
          <w:rFonts w:cs="Times New Roman"/>
          <w:sz w:val="24"/>
          <w:lang w:bidi="ar-SA"/>
        </w:rPr>
        <w:t xml:space="preserve">минусы: влияние будет значительным для первых членов ряда, </w:t>
      </w:r>
      <w:r w:rsidR="00515933" w:rsidRPr="000E4B8A">
        <w:rPr>
          <w:rFonts w:cs="Times New Roman"/>
          <w:sz w:val="24"/>
          <w:lang w:bidi="ar-SA"/>
        </w:rPr>
        <w:t>следовательно,</w:t>
      </w:r>
      <w:r w:rsidRPr="000E4B8A">
        <w:rPr>
          <w:rFonts w:cs="Times New Roman"/>
          <w:sz w:val="24"/>
          <w:lang w:bidi="ar-SA"/>
        </w:rPr>
        <w:t xml:space="preserve"> ряд должен иметь достаточно большое количество уровней;</w:t>
      </w:r>
    </w:p>
    <w:p w:rsidR="00297E21" w:rsidRPr="000E4B8A" w:rsidRDefault="00CB50C1" w:rsidP="003710AA">
      <w:pPr>
        <w:numPr>
          <w:ilvl w:val="1"/>
          <w:numId w:val="8"/>
        </w:numPr>
        <w:spacing w:line="360" w:lineRule="auto"/>
        <w:contextualSpacing/>
        <w:rPr>
          <w:rFonts w:cs="Times New Roman"/>
          <w:sz w:val="24"/>
          <w:lang w:bidi="ar-SA"/>
        </w:rPr>
      </w:pPr>
      <w:r w:rsidRPr="000E4B8A">
        <w:rPr>
          <w:rFonts w:cs="Times New Roman"/>
          <w:sz w:val="24"/>
          <w:lang w:bidi="ar-SA"/>
        </w:rPr>
        <w:lastRenderedPageBreak/>
        <w:t>условия применения: наличие предыдущего значения в связи с рекуррентным процессом вычисления; выбор оптимальной постоянной сглаживания, характеризующей скорость реакции модели на изменение уровней.</w:t>
      </w:r>
    </w:p>
    <w:p w:rsidR="00297E21" w:rsidRPr="000E4B8A" w:rsidRDefault="00CB50C1" w:rsidP="000E4B8A">
      <w:pPr>
        <w:spacing w:line="360" w:lineRule="auto"/>
        <w:contextualSpacing/>
        <w:rPr>
          <w:rFonts w:cs="Times New Roman"/>
          <w:sz w:val="24"/>
          <w:lang w:bidi="ar-SA"/>
        </w:rPr>
      </w:pPr>
      <w:r w:rsidRPr="000E4B8A">
        <w:rPr>
          <w:rFonts w:cs="Times New Roman"/>
          <w:sz w:val="24"/>
          <w:lang w:bidi="ar-SA"/>
        </w:rPr>
        <w:t xml:space="preserve">Главный недостаток этих методов в том, что они рассматривают временной ряд изолированно от других явлений, и если даже имеется дополнительная информация, она может быть использована исследователем лишь путем регулирования скорости адаптации. Кроме того, точность прогнозов заметно падает при долгосрочном прогнозировании. </w:t>
      </w:r>
    </w:p>
    <w:p w:rsidR="000E4B8A" w:rsidRPr="000E4B8A" w:rsidRDefault="000E4B8A" w:rsidP="000E4B8A">
      <w:pPr>
        <w:spacing w:line="360" w:lineRule="auto"/>
        <w:contextualSpacing/>
        <w:rPr>
          <w:rFonts w:cs="Times New Roman"/>
          <w:sz w:val="24"/>
          <w:lang w:bidi="ar-SA"/>
        </w:rPr>
      </w:pPr>
      <w:r w:rsidRPr="000E4B8A">
        <w:rPr>
          <w:rFonts w:cs="Times New Roman"/>
          <w:sz w:val="24"/>
          <w:lang w:bidi="ar-SA"/>
        </w:rPr>
        <w:t xml:space="preserve">Следующим шагом после сглаживания тренда является моделирование стационарного процесса - разности между трендом и временным рядом. Такие ряды составляют другой класс временных рядов (в отличие от рядов, для которых возможно применить сглаживание с помощью скользящего среднего с конечным отрезком усреднения), известный как класс авторегрессий. </w:t>
      </w:r>
    </w:p>
    <w:p w:rsidR="000E4B8A" w:rsidRPr="000E4B8A" w:rsidRDefault="000E4B8A" w:rsidP="000E4B8A">
      <w:pPr>
        <w:spacing w:line="360" w:lineRule="auto"/>
        <w:ind w:firstLine="426"/>
        <w:contextualSpacing/>
        <w:rPr>
          <w:rFonts w:cs="Times New Roman"/>
          <w:sz w:val="24"/>
          <w:lang w:bidi="ar-SA"/>
        </w:rPr>
      </w:pPr>
      <w:r w:rsidRPr="000E4B8A">
        <w:rPr>
          <w:rFonts w:cs="Times New Roman"/>
          <w:sz w:val="24"/>
          <w:lang w:bidi="ar-SA"/>
        </w:rPr>
        <w:t xml:space="preserve">Минусы стационарных моделей: </w:t>
      </w:r>
      <w:r>
        <w:rPr>
          <w:rFonts w:cs="Times New Roman"/>
          <w:sz w:val="24"/>
          <w:lang w:bidi="ar-SA"/>
        </w:rPr>
        <w:t>н</w:t>
      </w:r>
      <w:r w:rsidRPr="000E4B8A">
        <w:rPr>
          <w:rFonts w:cs="Times New Roman"/>
          <w:sz w:val="24"/>
          <w:lang w:bidi="ar-SA"/>
        </w:rPr>
        <w:t>е существуют однозначных и эффективных критериев и методов определения факта наличия детерминированного тренда. Существуют статистические критерии проверки гипотезы о наличии тренда. Но эти критерии используют двухальтернативный базис: тренд или случайная компонента (метод восходящих-нисходящих серий), тренд или периодическая компонента, регулярная или случайная компонента.</w:t>
      </w:r>
    </w:p>
    <w:p w:rsidR="000E4B8A" w:rsidRPr="000E4B8A" w:rsidRDefault="000E4B8A" w:rsidP="00515933">
      <w:pPr>
        <w:spacing w:line="360" w:lineRule="auto"/>
        <w:ind w:firstLine="426"/>
        <w:contextualSpacing/>
        <w:rPr>
          <w:rFonts w:cs="Times New Roman"/>
          <w:sz w:val="24"/>
          <w:lang w:bidi="ar-SA"/>
        </w:rPr>
      </w:pPr>
      <w:r w:rsidRPr="000E4B8A">
        <w:rPr>
          <w:rFonts w:cs="Times New Roman"/>
          <w:sz w:val="24"/>
          <w:lang w:bidi="ar-SA"/>
        </w:rPr>
        <w:t>Статистические модели характеризуются невысоким качеством при моделировании</w:t>
      </w:r>
      <w:r w:rsidR="00515933" w:rsidRPr="00515933">
        <w:rPr>
          <w:rFonts w:cs="Times New Roman"/>
          <w:sz w:val="24"/>
          <w:lang w:bidi="ar-SA"/>
        </w:rPr>
        <w:t xml:space="preserve"> </w:t>
      </w:r>
      <w:r w:rsidRPr="000E4B8A">
        <w:rPr>
          <w:rFonts w:cs="Times New Roman"/>
          <w:sz w:val="24"/>
          <w:lang w:bidi="ar-SA"/>
        </w:rPr>
        <w:t xml:space="preserve">коротких временных рядов (количество наблюдений меньше 40) </w:t>
      </w:r>
    </w:p>
    <w:p w:rsidR="000E4B8A" w:rsidRPr="000E4B8A" w:rsidRDefault="000E4B8A" w:rsidP="000E4B8A">
      <w:pPr>
        <w:spacing w:line="360" w:lineRule="auto"/>
        <w:ind w:left="360" w:firstLine="0"/>
        <w:contextualSpacing/>
        <w:rPr>
          <w:rFonts w:cs="Times New Roman"/>
          <w:sz w:val="24"/>
          <w:lang w:bidi="ar-SA"/>
        </w:rPr>
      </w:pPr>
      <w:r>
        <w:rPr>
          <w:rFonts w:cs="Times New Roman"/>
          <w:sz w:val="24"/>
          <w:lang w:bidi="ar-SA"/>
        </w:rPr>
        <w:t>М</w:t>
      </w:r>
      <w:r w:rsidRPr="000E4B8A">
        <w:rPr>
          <w:rFonts w:cs="Times New Roman"/>
          <w:sz w:val="24"/>
          <w:lang w:bidi="ar-SA"/>
        </w:rPr>
        <w:t>инусы статистических методов:</w:t>
      </w:r>
    </w:p>
    <w:p w:rsidR="00297E21" w:rsidRPr="000E4B8A" w:rsidRDefault="00CB50C1" w:rsidP="003710AA">
      <w:pPr>
        <w:numPr>
          <w:ilvl w:val="0"/>
          <w:numId w:val="9"/>
        </w:numPr>
        <w:spacing w:line="360" w:lineRule="auto"/>
        <w:contextualSpacing/>
        <w:rPr>
          <w:rFonts w:cs="Times New Roman"/>
          <w:sz w:val="24"/>
          <w:lang w:bidi="ar-SA"/>
        </w:rPr>
      </w:pPr>
      <w:r w:rsidRPr="000E4B8A">
        <w:rPr>
          <w:rFonts w:cs="Times New Roman"/>
          <w:sz w:val="24"/>
          <w:lang w:bidi="ar-SA"/>
        </w:rPr>
        <w:t>отсутствие в модели представлений о структуре и системе связей реального объекта, что вносит субъективизм в выбор как самой модели, так и ее структуры;</w:t>
      </w:r>
    </w:p>
    <w:p w:rsidR="00297E21" w:rsidRPr="000E4B8A" w:rsidRDefault="00CB50C1" w:rsidP="003710AA">
      <w:pPr>
        <w:numPr>
          <w:ilvl w:val="0"/>
          <w:numId w:val="9"/>
        </w:numPr>
        <w:spacing w:line="360" w:lineRule="auto"/>
        <w:contextualSpacing/>
        <w:rPr>
          <w:rFonts w:cs="Times New Roman"/>
          <w:sz w:val="24"/>
          <w:lang w:bidi="ar-SA"/>
        </w:rPr>
      </w:pPr>
      <w:r w:rsidRPr="000E4B8A">
        <w:rPr>
          <w:rFonts w:cs="Times New Roman"/>
          <w:sz w:val="24"/>
          <w:lang w:bidi="ar-SA"/>
        </w:rPr>
        <w:t>трудность построения моделей при условии, что данные хранятся в разных временных рядах и (или) имеют временные сдвиги относительно друг друга;</w:t>
      </w:r>
    </w:p>
    <w:p w:rsidR="00297E21" w:rsidRPr="000E4B8A" w:rsidRDefault="00CB50C1" w:rsidP="003710AA">
      <w:pPr>
        <w:numPr>
          <w:ilvl w:val="0"/>
          <w:numId w:val="9"/>
        </w:numPr>
        <w:spacing w:line="360" w:lineRule="auto"/>
        <w:contextualSpacing/>
        <w:rPr>
          <w:rFonts w:cs="Times New Roman"/>
          <w:sz w:val="24"/>
          <w:lang w:bidi="ar-SA"/>
        </w:rPr>
      </w:pPr>
      <w:r w:rsidRPr="000E4B8A">
        <w:rPr>
          <w:rFonts w:cs="Times New Roman"/>
          <w:sz w:val="24"/>
          <w:lang w:bidi="ar-SA"/>
        </w:rPr>
        <w:t>значительная чувствительность получаемых результатов к недостатку информации и (или) ее зашумленности;</w:t>
      </w:r>
    </w:p>
    <w:p w:rsidR="00297E21" w:rsidRPr="000E4B8A" w:rsidRDefault="00CB50C1" w:rsidP="003710AA">
      <w:pPr>
        <w:numPr>
          <w:ilvl w:val="0"/>
          <w:numId w:val="9"/>
        </w:numPr>
        <w:spacing w:line="360" w:lineRule="auto"/>
        <w:contextualSpacing/>
        <w:rPr>
          <w:rFonts w:cs="Times New Roman"/>
          <w:sz w:val="24"/>
          <w:lang w:bidi="ar-SA"/>
        </w:rPr>
      </w:pPr>
      <w:r w:rsidRPr="000E4B8A">
        <w:rPr>
          <w:rFonts w:cs="Times New Roman"/>
          <w:sz w:val="24"/>
          <w:lang w:bidi="ar-SA"/>
        </w:rPr>
        <w:t>потребность в высокой квалификации математиков-программистов;</w:t>
      </w:r>
    </w:p>
    <w:p w:rsidR="00297E21" w:rsidRPr="000E4B8A" w:rsidRDefault="00CB50C1" w:rsidP="003710AA">
      <w:pPr>
        <w:numPr>
          <w:ilvl w:val="0"/>
          <w:numId w:val="9"/>
        </w:numPr>
        <w:spacing w:line="360" w:lineRule="auto"/>
        <w:contextualSpacing/>
        <w:rPr>
          <w:rFonts w:cs="Times New Roman"/>
          <w:sz w:val="24"/>
          <w:lang w:bidi="ar-SA"/>
        </w:rPr>
      </w:pPr>
      <w:r w:rsidRPr="000E4B8A">
        <w:rPr>
          <w:rFonts w:cs="Times New Roman"/>
          <w:sz w:val="24"/>
          <w:lang w:bidi="ar-SA"/>
        </w:rPr>
        <w:t>зависимость результата прогноза от квалификации аналитика в конкретной предметной области.</w:t>
      </w:r>
    </w:p>
    <w:p w:rsidR="000C539A" w:rsidRPr="00D85FDA" w:rsidRDefault="000C539A" w:rsidP="000D7DED">
      <w:pPr>
        <w:spacing w:line="360" w:lineRule="auto"/>
        <w:ind w:firstLine="0"/>
        <w:rPr>
          <w:rFonts w:cs="Times New Roman"/>
          <w:b/>
          <w:sz w:val="24"/>
        </w:rPr>
      </w:pPr>
      <w:r w:rsidRPr="00D85FDA">
        <w:rPr>
          <w:rFonts w:cs="Times New Roman"/>
          <w:b/>
          <w:sz w:val="24"/>
        </w:rPr>
        <w:t>Задания к лабораторной работе</w:t>
      </w:r>
    </w:p>
    <w:p w:rsidR="00A7522E" w:rsidRDefault="00A7522E" w:rsidP="00CD3E18">
      <w:pPr>
        <w:pStyle w:val="af0"/>
        <w:numPr>
          <w:ilvl w:val="0"/>
          <w:numId w:val="30"/>
        </w:numPr>
        <w:spacing w:line="360" w:lineRule="auto"/>
        <w:rPr>
          <w:rFonts w:cs="Times New Roman"/>
          <w:sz w:val="24"/>
        </w:rPr>
      </w:pPr>
      <w:r>
        <w:rPr>
          <w:rFonts w:cs="Times New Roman"/>
          <w:sz w:val="24"/>
        </w:rPr>
        <w:t xml:space="preserve">Для одного из соревнований по прогнозированию выбрать временные ряды из разных категорий. </w:t>
      </w:r>
    </w:p>
    <w:p w:rsidR="00A7522E" w:rsidRDefault="00A7522E" w:rsidP="00CD3E18">
      <w:pPr>
        <w:pStyle w:val="af0"/>
        <w:numPr>
          <w:ilvl w:val="0"/>
          <w:numId w:val="30"/>
        </w:numPr>
        <w:spacing w:line="360" w:lineRule="auto"/>
        <w:rPr>
          <w:rFonts w:cs="Times New Roman"/>
          <w:sz w:val="24"/>
        </w:rPr>
      </w:pPr>
      <w:r>
        <w:rPr>
          <w:rFonts w:cs="Times New Roman"/>
          <w:sz w:val="24"/>
        </w:rPr>
        <w:t>Сформировать модели временных рядов и построить прогнозы.</w:t>
      </w:r>
    </w:p>
    <w:p w:rsidR="005B0723" w:rsidRPr="00D85FDA" w:rsidRDefault="005B0723" w:rsidP="00CD3E18">
      <w:pPr>
        <w:pStyle w:val="af0"/>
        <w:numPr>
          <w:ilvl w:val="0"/>
          <w:numId w:val="30"/>
        </w:numPr>
        <w:spacing w:line="360" w:lineRule="auto"/>
        <w:ind w:left="709" w:hanging="283"/>
        <w:rPr>
          <w:rFonts w:cs="Times New Roman"/>
          <w:sz w:val="24"/>
        </w:rPr>
      </w:pPr>
      <w:r>
        <w:rPr>
          <w:rFonts w:cs="Times New Roman"/>
          <w:sz w:val="24"/>
        </w:rPr>
        <w:lastRenderedPageBreak/>
        <w:t>Оценить качество прогнозов.</w:t>
      </w:r>
    </w:p>
    <w:p w:rsidR="00D85FDA" w:rsidRPr="00D85FDA" w:rsidRDefault="005B0723" w:rsidP="00CD3E18">
      <w:pPr>
        <w:pStyle w:val="af0"/>
        <w:numPr>
          <w:ilvl w:val="0"/>
          <w:numId w:val="30"/>
        </w:numPr>
        <w:spacing w:line="360" w:lineRule="auto"/>
        <w:ind w:left="709" w:hanging="283"/>
        <w:rPr>
          <w:rFonts w:cs="Times New Roman"/>
          <w:sz w:val="24"/>
        </w:rPr>
      </w:pPr>
      <w:r>
        <w:rPr>
          <w:rFonts w:cs="Times New Roman"/>
          <w:sz w:val="24"/>
        </w:rPr>
        <w:t>С</w:t>
      </w:r>
      <w:r w:rsidR="00D85FDA" w:rsidRPr="00D85FDA">
        <w:rPr>
          <w:rFonts w:cs="Times New Roman"/>
          <w:sz w:val="24"/>
        </w:rPr>
        <w:t>оставить отчет со следующей структурой:</w:t>
      </w:r>
    </w:p>
    <w:p w:rsidR="00D85FDA" w:rsidRPr="00D85FDA" w:rsidRDefault="00D85FDA" w:rsidP="00CD3E18">
      <w:pPr>
        <w:pStyle w:val="af0"/>
        <w:numPr>
          <w:ilvl w:val="1"/>
          <w:numId w:val="30"/>
        </w:numPr>
        <w:spacing w:line="360" w:lineRule="auto"/>
        <w:ind w:left="426" w:firstLine="708"/>
        <w:rPr>
          <w:rFonts w:cs="Times New Roman"/>
          <w:sz w:val="24"/>
        </w:rPr>
      </w:pPr>
      <w:r w:rsidRPr="00D85FDA">
        <w:rPr>
          <w:rFonts w:cs="Times New Roman"/>
          <w:sz w:val="24"/>
        </w:rPr>
        <w:t>Цель работы.</w:t>
      </w:r>
    </w:p>
    <w:p w:rsidR="00D85FDA" w:rsidRPr="00D85FDA" w:rsidRDefault="00D85FDA" w:rsidP="00CD3E18">
      <w:pPr>
        <w:pStyle w:val="af0"/>
        <w:numPr>
          <w:ilvl w:val="1"/>
          <w:numId w:val="30"/>
        </w:numPr>
        <w:spacing w:line="360" w:lineRule="auto"/>
        <w:ind w:left="426" w:firstLine="708"/>
        <w:rPr>
          <w:rFonts w:cs="Times New Roman"/>
          <w:sz w:val="24"/>
        </w:rPr>
      </w:pPr>
      <w:r w:rsidRPr="00D85FDA">
        <w:rPr>
          <w:rFonts w:cs="Times New Roman"/>
          <w:sz w:val="24"/>
        </w:rPr>
        <w:t xml:space="preserve">Описание </w:t>
      </w:r>
      <w:r w:rsidR="005B0723">
        <w:rPr>
          <w:rFonts w:cs="Times New Roman"/>
          <w:sz w:val="24"/>
        </w:rPr>
        <w:t>набора временных рядов</w:t>
      </w:r>
      <w:r w:rsidRPr="00D85FDA">
        <w:rPr>
          <w:rFonts w:cs="Times New Roman"/>
          <w:sz w:val="24"/>
        </w:rPr>
        <w:t>.</w:t>
      </w:r>
    </w:p>
    <w:p w:rsidR="00D85FDA" w:rsidRPr="00D85FDA" w:rsidRDefault="00E33712" w:rsidP="00CD3E18">
      <w:pPr>
        <w:pStyle w:val="af0"/>
        <w:numPr>
          <w:ilvl w:val="1"/>
          <w:numId w:val="30"/>
        </w:numPr>
        <w:spacing w:line="360" w:lineRule="auto"/>
        <w:ind w:left="1418" w:hanging="284"/>
        <w:rPr>
          <w:rFonts w:cs="Times New Roman"/>
          <w:sz w:val="24"/>
        </w:rPr>
      </w:pPr>
      <w:r>
        <w:rPr>
          <w:rFonts w:cs="Times New Roman"/>
          <w:sz w:val="24"/>
        </w:rPr>
        <w:t>Описание моделей временных рядов.</w:t>
      </w:r>
    </w:p>
    <w:p w:rsidR="00D85FDA" w:rsidRPr="00D85FDA" w:rsidRDefault="00E33712" w:rsidP="00CD3E18">
      <w:pPr>
        <w:pStyle w:val="af0"/>
        <w:numPr>
          <w:ilvl w:val="1"/>
          <w:numId w:val="30"/>
        </w:numPr>
        <w:spacing w:line="360" w:lineRule="auto"/>
        <w:ind w:left="426" w:firstLine="708"/>
        <w:rPr>
          <w:rFonts w:cs="Times New Roman"/>
          <w:sz w:val="24"/>
        </w:rPr>
      </w:pPr>
      <w:r>
        <w:rPr>
          <w:rFonts w:cs="Times New Roman"/>
          <w:sz w:val="24"/>
        </w:rPr>
        <w:t>Описание прогнозирования и оценка качества.</w:t>
      </w:r>
    </w:p>
    <w:p w:rsidR="00D85FDA" w:rsidRPr="00D85FDA" w:rsidRDefault="00D85FDA" w:rsidP="00CD3E18">
      <w:pPr>
        <w:pStyle w:val="af0"/>
        <w:numPr>
          <w:ilvl w:val="1"/>
          <w:numId w:val="30"/>
        </w:numPr>
        <w:spacing w:line="360" w:lineRule="auto"/>
        <w:ind w:left="426" w:firstLine="708"/>
        <w:rPr>
          <w:rFonts w:cs="Times New Roman"/>
          <w:sz w:val="24"/>
        </w:rPr>
      </w:pPr>
      <w:r w:rsidRPr="00D85FDA">
        <w:rPr>
          <w:rFonts w:cs="Times New Roman"/>
          <w:sz w:val="24"/>
        </w:rPr>
        <w:t>Список использованных источников.</w:t>
      </w:r>
    </w:p>
    <w:p w:rsidR="00D85FDA" w:rsidRPr="000D7DED" w:rsidRDefault="00D85FDA" w:rsidP="00CD3E18">
      <w:pPr>
        <w:pStyle w:val="af0"/>
        <w:numPr>
          <w:ilvl w:val="0"/>
          <w:numId w:val="30"/>
        </w:numPr>
        <w:spacing w:after="240" w:line="360" w:lineRule="auto"/>
        <w:ind w:left="0" w:firstLine="426"/>
        <w:rPr>
          <w:rFonts w:cs="Times New Roman"/>
          <w:sz w:val="24"/>
        </w:rPr>
      </w:pPr>
      <w:r w:rsidRPr="00D85FDA">
        <w:rPr>
          <w:rFonts w:cs="Times New Roman"/>
          <w:sz w:val="24"/>
        </w:rPr>
        <w:t>Оформить и защитить отчет.</w:t>
      </w:r>
    </w:p>
    <w:p w:rsidR="000C539A" w:rsidRPr="00D85FDA" w:rsidRDefault="000C539A" w:rsidP="000D7DED">
      <w:pPr>
        <w:spacing w:line="360" w:lineRule="auto"/>
        <w:ind w:firstLine="0"/>
        <w:rPr>
          <w:rFonts w:cs="Times New Roman"/>
          <w:b/>
          <w:sz w:val="24"/>
        </w:rPr>
      </w:pPr>
      <w:r w:rsidRPr="00D85FDA">
        <w:rPr>
          <w:rFonts w:cs="Times New Roman"/>
          <w:b/>
          <w:sz w:val="24"/>
        </w:rPr>
        <w:t>Контрольные вопросы </w:t>
      </w:r>
    </w:p>
    <w:p w:rsidR="004C20F4" w:rsidRPr="004C20F4" w:rsidRDefault="004C20F4" w:rsidP="00CD3E18">
      <w:pPr>
        <w:pStyle w:val="af0"/>
        <w:numPr>
          <w:ilvl w:val="0"/>
          <w:numId w:val="31"/>
        </w:numPr>
        <w:spacing w:after="200" w:line="360" w:lineRule="auto"/>
        <w:jc w:val="left"/>
        <w:rPr>
          <w:rFonts w:cs="Times New Roman"/>
          <w:sz w:val="24"/>
        </w:rPr>
      </w:pPr>
      <w:r w:rsidRPr="004C20F4">
        <w:rPr>
          <w:rFonts w:cs="Times New Roman"/>
          <w:sz w:val="24"/>
        </w:rPr>
        <w:t>Постановка задачи, основные задачи анализа ВР. Критерии качества</w:t>
      </w:r>
      <w:r>
        <w:rPr>
          <w:rFonts w:cs="Times New Roman"/>
          <w:sz w:val="24"/>
        </w:rPr>
        <w:t xml:space="preserve"> </w:t>
      </w:r>
      <w:r w:rsidRPr="004C20F4">
        <w:rPr>
          <w:rFonts w:cs="Times New Roman"/>
          <w:sz w:val="24"/>
        </w:rPr>
        <w:t>моделей. Стационарные и нестационарные временные ряды.</w:t>
      </w:r>
    </w:p>
    <w:p w:rsidR="004C20F4" w:rsidRPr="004C20F4" w:rsidRDefault="004C20F4" w:rsidP="00CD3E18">
      <w:pPr>
        <w:pStyle w:val="af0"/>
        <w:numPr>
          <w:ilvl w:val="0"/>
          <w:numId w:val="31"/>
        </w:numPr>
        <w:spacing w:after="200" w:line="360" w:lineRule="auto"/>
        <w:jc w:val="left"/>
        <w:rPr>
          <w:rFonts w:cs="Times New Roman"/>
          <w:sz w:val="24"/>
        </w:rPr>
      </w:pPr>
      <w:r w:rsidRPr="004C20F4">
        <w:rPr>
          <w:rFonts w:cs="Times New Roman"/>
          <w:sz w:val="24"/>
        </w:rPr>
        <w:t xml:space="preserve">Какие основные классы методов анализа ВР? </w:t>
      </w:r>
      <w:r w:rsidRPr="00EB3D35">
        <w:rPr>
          <w:rFonts w:cs="Times New Roman"/>
          <w:sz w:val="24"/>
          <w:lang w:val="en-US"/>
        </w:rPr>
        <w:t xml:space="preserve">Data-driven </w:t>
      </w:r>
      <w:r w:rsidRPr="004C20F4">
        <w:rPr>
          <w:rFonts w:cs="Times New Roman"/>
          <w:sz w:val="24"/>
        </w:rPr>
        <w:t>и</w:t>
      </w:r>
      <w:r w:rsidRPr="00EB3D35">
        <w:rPr>
          <w:rFonts w:cs="Times New Roman"/>
          <w:sz w:val="24"/>
          <w:lang w:val="en-US"/>
        </w:rPr>
        <w:t xml:space="preserve"> model‐driven </w:t>
      </w:r>
      <w:r w:rsidRPr="004C20F4">
        <w:rPr>
          <w:rFonts w:cs="Times New Roman"/>
          <w:sz w:val="24"/>
        </w:rPr>
        <w:t>методы</w:t>
      </w:r>
      <w:r w:rsidRPr="00EB3D35">
        <w:rPr>
          <w:rFonts w:cs="Times New Roman"/>
          <w:sz w:val="24"/>
          <w:lang w:val="en-US"/>
        </w:rPr>
        <w:t xml:space="preserve"> </w:t>
      </w:r>
      <w:r w:rsidRPr="004C20F4">
        <w:rPr>
          <w:rFonts w:cs="Times New Roman"/>
          <w:sz w:val="24"/>
        </w:rPr>
        <w:t>анализа</w:t>
      </w:r>
      <w:r w:rsidRPr="00EB3D35">
        <w:rPr>
          <w:rFonts w:cs="Times New Roman"/>
          <w:sz w:val="24"/>
          <w:lang w:val="en-US"/>
        </w:rPr>
        <w:t xml:space="preserve">. </w:t>
      </w:r>
      <w:r w:rsidRPr="004C20F4">
        <w:rPr>
          <w:rFonts w:cs="Times New Roman"/>
          <w:sz w:val="24"/>
        </w:rPr>
        <w:t>Проблемы прогнозирования.</w:t>
      </w:r>
    </w:p>
    <w:p w:rsidR="004C20F4" w:rsidRPr="004C20F4" w:rsidRDefault="004C20F4" w:rsidP="00CD3E18">
      <w:pPr>
        <w:pStyle w:val="af0"/>
        <w:numPr>
          <w:ilvl w:val="0"/>
          <w:numId w:val="31"/>
        </w:numPr>
        <w:spacing w:after="200" w:line="360" w:lineRule="auto"/>
        <w:jc w:val="left"/>
        <w:rPr>
          <w:rFonts w:cs="Times New Roman"/>
          <w:sz w:val="24"/>
        </w:rPr>
      </w:pPr>
      <w:r w:rsidRPr="004C20F4">
        <w:rPr>
          <w:rFonts w:cs="Times New Roman"/>
          <w:sz w:val="24"/>
        </w:rPr>
        <w:t>Принципы прогнозирования в статистическом подходе к анализу ВР.</w:t>
      </w:r>
    </w:p>
    <w:p w:rsidR="004C20F4" w:rsidRPr="004C20F4" w:rsidRDefault="004C20F4" w:rsidP="00CD3E18">
      <w:pPr>
        <w:pStyle w:val="af0"/>
        <w:numPr>
          <w:ilvl w:val="0"/>
          <w:numId w:val="31"/>
        </w:numPr>
        <w:spacing w:after="200" w:line="360" w:lineRule="auto"/>
        <w:jc w:val="left"/>
        <w:rPr>
          <w:rFonts w:cs="Times New Roman"/>
          <w:sz w:val="24"/>
        </w:rPr>
      </w:pPr>
      <w:r w:rsidRPr="004C20F4">
        <w:rPr>
          <w:rFonts w:cs="Times New Roman"/>
          <w:sz w:val="24"/>
        </w:rPr>
        <w:t>Декомпозиция ВР, типы паттернов.</w:t>
      </w:r>
    </w:p>
    <w:p w:rsidR="00EB281C" w:rsidRPr="007E022F" w:rsidRDefault="004C20F4" w:rsidP="00CD3E18">
      <w:pPr>
        <w:pStyle w:val="af0"/>
        <w:numPr>
          <w:ilvl w:val="0"/>
          <w:numId w:val="31"/>
        </w:numPr>
        <w:spacing w:after="200" w:line="360" w:lineRule="auto"/>
        <w:jc w:val="left"/>
        <w:rPr>
          <w:rFonts w:cs="Times New Roman"/>
          <w:sz w:val="24"/>
        </w:rPr>
      </w:pPr>
      <w:r w:rsidRPr="004C20F4">
        <w:rPr>
          <w:rFonts w:cs="Times New Roman"/>
          <w:sz w:val="24"/>
        </w:rPr>
        <w:t>Модели тренда ВР (на основе функций от времени)</w:t>
      </w:r>
    </w:p>
    <w:p w:rsidR="00EB281C" w:rsidRPr="002C0960" w:rsidRDefault="00EB281C" w:rsidP="00EB281C">
      <w:pPr>
        <w:pStyle w:val="2"/>
        <w:ind w:firstLine="0"/>
        <w:rPr>
          <w:rFonts w:ascii="Times New Roman" w:hAnsi="Times New Roman" w:cs="Times New Roman"/>
          <w:color w:val="auto"/>
        </w:rPr>
      </w:pPr>
      <w:bookmarkStart w:id="11" w:name="_Toc150355110"/>
      <w:r w:rsidRPr="000D7DED">
        <w:rPr>
          <w:rFonts w:ascii="Times New Roman" w:hAnsi="Times New Roman" w:cs="Times New Roman"/>
          <w:color w:val="auto"/>
        </w:rPr>
        <w:lastRenderedPageBreak/>
        <w:t>Лабораторная работа №</w:t>
      </w:r>
      <w:r w:rsidR="000C628A">
        <w:rPr>
          <w:rFonts w:ascii="Times New Roman" w:hAnsi="Times New Roman" w:cs="Times New Roman"/>
          <w:color w:val="auto"/>
        </w:rPr>
        <w:t>5</w:t>
      </w:r>
      <w:bookmarkEnd w:id="11"/>
    </w:p>
    <w:p w:rsidR="00EB281C" w:rsidRPr="00EB281C" w:rsidRDefault="00EB281C" w:rsidP="00295003">
      <w:pPr>
        <w:spacing w:after="240" w:line="360" w:lineRule="auto"/>
        <w:ind w:firstLine="426"/>
        <w:rPr>
          <w:rFonts w:cs="Times New Roman"/>
          <w:sz w:val="24"/>
        </w:rPr>
      </w:pPr>
      <w:r w:rsidRPr="00D85FDA">
        <w:rPr>
          <w:rFonts w:cs="Times New Roman"/>
          <w:sz w:val="24"/>
        </w:rPr>
        <w:t xml:space="preserve">Тема лабораторной работы: </w:t>
      </w:r>
      <w:r w:rsidR="006C1296">
        <w:rPr>
          <w:rFonts w:cs="Times New Roman"/>
          <w:sz w:val="24"/>
        </w:rPr>
        <w:t>п</w:t>
      </w:r>
      <w:r w:rsidR="00874763" w:rsidRPr="00874763">
        <w:rPr>
          <w:rFonts w:cs="Times New Roman"/>
          <w:sz w:val="24"/>
        </w:rPr>
        <w:t xml:space="preserve">рогнозирование на основе </w:t>
      </w:r>
      <w:r w:rsidR="00874763">
        <w:rPr>
          <w:rFonts w:cs="Times New Roman"/>
          <w:sz w:val="24"/>
        </w:rPr>
        <w:t>нейросетевого</w:t>
      </w:r>
      <w:r w:rsidR="00874763" w:rsidRPr="00874763">
        <w:rPr>
          <w:rFonts w:cs="Times New Roman"/>
          <w:sz w:val="24"/>
        </w:rPr>
        <w:t xml:space="preserve"> подхода.</w:t>
      </w:r>
    </w:p>
    <w:p w:rsidR="00EB281C" w:rsidRPr="00D85FDA" w:rsidRDefault="00EB281C" w:rsidP="00EB281C">
      <w:pPr>
        <w:spacing w:line="360" w:lineRule="auto"/>
        <w:ind w:firstLine="0"/>
        <w:rPr>
          <w:rFonts w:cs="Times New Roman"/>
          <w:b/>
          <w:sz w:val="24"/>
        </w:rPr>
      </w:pPr>
      <w:r w:rsidRPr="00D85FDA">
        <w:rPr>
          <w:rFonts w:cs="Times New Roman"/>
          <w:b/>
          <w:sz w:val="24"/>
        </w:rPr>
        <w:t>Методические рекомендации и материалы</w:t>
      </w:r>
    </w:p>
    <w:p w:rsidR="00367C85" w:rsidRPr="00367C85" w:rsidRDefault="00367C85" w:rsidP="00367C85">
      <w:pPr>
        <w:spacing w:line="360" w:lineRule="auto"/>
        <w:rPr>
          <w:rFonts w:cs="Times New Roman"/>
          <w:sz w:val="24"/>
        </w:rPr>
      </w:pPr>
      <w:r w:rsidRPr="00367C85">
        <w:rPr>
          <w:rFonts w:cs="Times New Roman"/>
          <w:sz w:val="24"/>
        </w:rPr>
        <w:t xml:space="preserve">Гибкость и возможности нейронных сетей применительно к распознаванию сделали их привлекательной альтернативой, когда структура данных порождающей системы неизвестна. Однако, если начать формулировать прогностическую модель, ИНС, как правило, трудно интерпретировать и для проверки статистической значимости параметров. </w:t>
      </w:r>
    </w:p>
    <w:p w:rsidR="00675AAA" w:rsidRDefault="00367C85" w:rsidP="00367C85">
      <w:pPr>
        <w:spacing w:line="360" w:lineRule="auto"/>
        <w:rPr>
          <w:rFonts w:cs="Times New Roman"/>
          <w:sz w:val="24"/>
        </w:rPr>
      </w:pPr>
      <w:r w:rsidRPr="00367C85">
        <w:rPr>
          <w:rFonts w:cs="Times New Roman"/>
          <w:sz w:val="24"/>
        </w:rPr>
        <w:t>Нейронные сети благодаря своим свойствам хорошо зарекомендовали себя при обработке данных. Одной из важных особенностей является способность к обучению и обобщению накопленных знаний. На ограниченном множестве данных сеть, обобщая полученную информацию, показывает хорошие результаты на данных, которые не использовались при обучении.</w:t>
      </w:r>
    </w:p>
    <w:p w:rsidR="00367C85" w:rsidRPr="00367C85" w:rsidRDefault="00367C85" w:rsidP="00367C85">
      <w:pPr>
        <w:spacing w:line="360" w:lineRule="auto"/>
        <w:rPr>
          <w:rFonts w:cs="Times New Roman"/>
          <w:sz w:val="24"/>
        </w:rPr>
      </w:pPr>
      <w:r w:rsidRPr="00367C85">
        <w:rPr>
          <w:rFonts w:cs="Times New Roman"/>
          <w:sz w:val="24"/>
        </w:rPr>
        <w:t>Функции, выполняемые сетями:</w:t>
      </w:r>
    </w:p>
    <w:p w:rsidR="00367C85" w:rsidRPr="00367C85" w:rsidRDefault="00367C85" w:rsidP="003710AA">
      <w:pPr>
        <w:pStyle w:val="af0"/>
        <w:numPr>
          <w:ilvl w:val="0"/>
          <w:numId w:val="18"/>
        </w:numPr>
        <w:spacing w:line="360" w:lineRule="auto"/>
        <w:rPr>
          <w:rFonts w:cs="Times New Roman"/>
          <w:sz w:val="24"/>
        </w:rPr>
      </w:pPr>
      <w:r w:rsidRPr="00367C85">
        <w:rPr>
          <w:rFonts w:cs="Times New Roman"/>
          <w:sz w:val="24"/>
        </w:rPr>
        <w:t>аппроксимация,</w:t>
      </w:r>
    </w:p>
    <w:p w:rsidR="00367C85" w:rsidRPr="00367C85" w:rsidRDefault="00367C85" w:rsidP="003710AA">
      <w:pPr>
        <w:pStyle w:val="af0"/>
        <w:numPr>
          <w:ilvl w:val="0"/>
          <w:numId w:val="18"/>
        </w:numPr>
        <w:spacing w:line="360" w:lineRule="auto"/>
        <w:rPr>
          <w:rFonts w:cs="Times New Roman"/>
          <w:sz w:val="24"/>
        </w:rPr>
      </w:pPr>
      <w:r w:rsidRPr="00367C85">
        <w:rPr>
          <w:rFonts w:cs="Times New Roman"/>
          <w:sz w:val="24"/>
        </w:rPr>
        <w:t>классификация и распознавание образов,</w:t>
      </w:r>
    </w:p>
    <w:p w:rsidR="00367C85" w:rsidRPr="00367C85" w:rsidRDefault="00367C85" w:rsidP="003710AA">
      <w:pPr>
        <w:pStyle w:val="af0"/>
        <w:numPr>
          <w:ilvl w:val="0"/>
          <w:numId w:val="18"/>
        </w:numPr>
        <w:spacing w:line="360" w:lineRule="auto"/>
        <w:rPr>
          <w:rFonts w:cs="Times New Roman"/>
          <w:sz w:val="24"/>
        </w:rPr>
      </w:pPr>
      <w:r w:rsidRPr="00367C85">
        <w:rPr>
          <w:rFonts w:cs="Times New Roman"/>
          <w:sz w:val="24"/>
        </w:rPr>
        <w:t>прогнозирование,</w:t>
      </w:r>
    </w:p>
    <w:p w:rsidR="00367C85" w:rsidRPr="00367C85" w:rsidRDefault="00367C85" w:rsidP="003710AA">
      <w:pPr>
        <w:pStyle w:val="af0"/>
        <w:numPr>
          <w:ilvl w:val="0"/>
          <w:numId w:val="18"/>
        </w:numPr>
        <w:spacing w:line="360" w:lineRule="auto"/>
        <w:rPr>
          <w:rFonts w:cs="Times New Roman"/>
          <w:sz w:val="24"/>
        </w:rPr>
      </w:pPr>
      <w:r w:rsidRPr="00367C85">
        <w:rPr>
          <w:rFonts w:cs="Times New Roman"/>
          <w:sz w:val="24"/>
        </w:rPr>
        <w:t>идентификация и оценивание,</w:t>
      </w:r>
    </w:p>
    <w:p w:rsidR="00367C85" w:rsidRDefault="00367C85" w:rsidP="003710AA">
      <w:pPr>
        <w:pStyle w:val="af0"/>
        <w:numPr>
          <w:ilvl w:val="0"/>
          <w:numId w:val="18"/>
        </w:numPr>
        <w:spacing w:line="360" w:lineRule="auto"/>
        <w:rPr>
          <w:rFonts w:cs="Times New Roman"/>
          <w:sz w:val="24"/>
        </w:rPr>
      </w:pPr>
      <w:r w:rsidRPr="00367C85">
        <w:rPr>
          <w:rFonts w:cs="Times New Roman"/>
          <w:sz w:val="24"/>
        </w:rPr>
        <w:t>ассоциативное управление.</w:t>
      </w:r>
    </w:p>
    <w:p w:rsidR="00367C85" w:rsidRPr="00367C85" w:rsidRDefault="00367C85" w:rsidP="00367C85">
      <w:pPr>
        <w:spacing w:line="360" w:lineRule="auto"/>
        <w:rPr>
          <w:rFonts w:cs="Times New Roman"/>
          <w:sz w:val="24"/>
        </w:rPr>
      </w:pPr>
      <w:r w:rsidRPr="00367C85">
        <w:rPr>
          <w:rFonts w:cs="Times New Roman"/>
          <w:sz w:val="24"/>
        </w:rPr>
        <w:t xml:space="preserve">При прогнозировании роль нейронной сети состоит в предсказании будущей реакции системы по ее предшествующему поведению. Обладая информацией о значениях переменной в моменты, предшествующие прогнозированию </w:t>
      </w:r>
      <w:r w:rsidRPr="00367C85">
        <w:rPr>
          <w:rFonts w:ascii="Cambria Math" w:hAnsi="Cambria Math" w:cs="Cambria Math"/>
          <w:sz w:val="24"/>
        </w:rPr>
        <w:t>𝑥</w:t>
      </w:r>
      <w:r w:rsidRPr="00367C85">
        <w:rPr>
          <w:rFonts w:cs="Times New Roman"/>
          <w:sz w:val="24"/>
        </w:rPr>
        <w:t>(</w:t>
      </w:r>
      <w:r w:rsidRPr="00367C85">
        <w:rPr>
          <w:rFonts w:ascii="Cambria Math" w:hAnsi="Cambria Math" w:cs="Cambria Math"/>
          <w:sz w:val="24"/>
        </w:rPr>
        <w:t>𝑘</w:t>
      </w:r>
      <w:r w:rsidRPr="00367C85">
        <w:rPr>
          <w:rFonts w:cs="Times New Roman"/>
          <w:sz w:val="24"/>
        </w:rPr>
        <w:t xml:space="preserve"> — 1),</w:t>
      </w:r>
      <w:r w:rsidRPr="00367C85">
        <w:rPr>
          <w:rFonts w:ascii="Cambria Math" w:hAnsi="Cambria Math" w:cs="Cambria Math"/>
          <w:sz w:val="24"/>
        </w:rPr>
        <w:t>𝑥</w:t>
      </w:r>
      <w:r w:rsidRPr="00367C85">
        <w:rPr>
          <w:rFonts w:cs="Times New Roman"/>
          <w:sz w:val="24"/>
        </w:rPr>
        <w:t>(</w:t>
      </w:r>
      <w:r w:rsidRPr="00367C85">
        <w:rPr>
          <w:rFonts w:ascii="Cambria Math" w:hAnsi="Cambria Math" w:cs="Cambria Math"/>
          <w:sz w:val="24"/>
        </w:rPr>
        <w:t>𝑘</w:t>
      </w:r>
      <w:r w:rsidRPr="00367C85">
        <w:rPr>
          <w:rFonts w:cs="Times New Roman"/>
          <w:sz w:val="24"/>
        </w:rPr>
        <w:t xml:space="preserve"> — 2),…,</w:t>
      </w:r>
      <w:r w:rsidRPr="00367C85">
        <w:rPr>
          <w:rFonts w:ascii="Cambria Math" w:hAnsi="Cambria Math" w:cs="Cambria Math"/>
          <w:sz w:val="24"/>
        </w:rPr>
        <w:t>𝑥</w:t>
      </w:r>
      <w:r w:rsidRPr="00367C85">
        <w:rPr>
          <w:rFonts w:cs="Times New Roman"/>
          <w:sz w:val="24"/>
        </w:rPr>
        <w:t>(</w:t>
      </w:r>
      <w:r w:rsidRPr="00367C85">
        <w:rPr>
          <w:rFonts w:ascii="Cambria Math" w:hAnsi="Cambria Math" w:cs="Cambria Math"/>
          <w:sz w:val="24"/>
        </w:rPr>
        <w:t>𝑘</w:t>
      </w:r>
      <w:r w:rsidRPr="00367C85">
        <w:rPr>
          <w:rFonts w:cs="Times New Roman"/>
          <w:sz w:val="24"/>
        </w:rPr>
        <w:t xml:space="preserve"> — </w:t>
      </w:r>
      <w:r w:rsidRPr="00367C85">
        <w:rPr>
          <w:rFonts w:ascii="Cambria Math" w:hAnsi="Cambria Math" w:cs="Cambria Math"/>
          <w:sz w:val="24"/>
        </w:rPr>
        <w:t>𝑁</w:t>
      </w:r>
      <w:r w:rsidRPr="00367C85">
        <w:rPr>
          <w:rFonts w:cs="Times New Roman"/>
          <w:sz w:val="24"/>
        </w:rPr>
        <w:t xml:space="preserve">), сеть вырабатывает решение, каким будет наиболее вероятное значение последовательности </w:t>
      </w:r>
      <w:r w:rsidRPr="00367C85">
        <w:rPr>
          <w:rFonts w:ascii="Cambria Math" w:hAnsi="Cambria Math" w:cs="Cambria Math"/>
          <w:sz w:val="24"/>
        </w:rPr>
        <w:t>𝑥</w:t>
      </w:r>
      <w:r w:rsidRPr="00367C85">
        <w:rPr>
          <w:rFonts w:cs="Times New Roman"/>
          <w:sz w:val="24"/>
        </w:rPr>
        <w:t>(</w:t>
      </w:r>
      <w:r w:rsidRPr="00367C85">
        <w:rPr>
          <w:rFonts w:ascii="Cambria Math" w:hAnsi="Cambria Math" w:cs="Cambria Math"/>
          <w:sz w:val="24"/>
        </w:rPr>
        <w:t>𝑘</w:t>
      </w:r>
      <w:r w:rsidRPr="00367C85">
        <w:rPr>
          <w:rFonts w:cs="Times New Roman"/>
          <w:sz w:val="24"/>
        </w:rPr>
        <w:t>) в текущий момент.</w:t>
      </w:r>
    </w:p>
    <w:p w:rsidR="00367C85" w:rsidRPr="00367C85" w:rsidRDefault="00367C85" w:rsidP="00367C85">
      <w:pPr>
        <w:spacing w:line="360" w:lineRule="auto"/>
        <w:rPr>
          <w:rFonts w:cs="Times New Roman"/>
          <w:sz w:val="24"/>
        </w:rPr>
      </w:pPr>
      <w:r w:rsidRPr="00367C85">
        <w:rPr>
          <w:rFonts w:cs="Times New Roman"/>
          <w:sz w:val="24"/>
        </w:rPr>
        <w:t>Моделирование временного ряда в рамках нейросетевого подхода состоит в аппроксимации нелинейной функции от многих переменных по набору примеров, заданных историей временного ряда:</w:t>
      </w:r>
    </w:p>
    <w:p w:rsidR="00367C85" w:rsidRPr="00367C85" w:rsidRDefault="00DC7088" w:rsidP="00367C85">
      <w:pPr>
        <w:spacing w:line="360" w:lineRule="auto"/>
        <w:ind w:firstLine="0"/>
        <w:rPr>
          <w:rFonts w:cs="Times New Roman"/>
          <w:sz w:val="24"/>
        </w:rPr>
      </w:pPr>
      <m:oMathPara>
        <m:oMathParaPr>
          <m:jc m:val="centerGroup"/>
        </m:oMathParaPr>
        <m:oMath>
          <m:sSub>
            <m:sSubPr>
              <m:ctrlPr>
                <w:rPr>
                  <w:rFonts w:ascii="Cambria Math" w:hAnsi="Cambria Math" w:cs="Times New Roman"/>
                  <w:i/>
                  <w:iCs/>
                  <w:sz w:val="24"/>
                  <w:lang w:val="en-US"/>
                </w:rPr>
              </m:ctrlPr>
            </m:sSubPr>
            <m:e>
              <m:r>
                <w:rPr>
                  <w:rFonts w:ascii="Cambria Math" w:hAnsi="Cambria Math" w:cs="Times New Roman"/>
                  <w:sz w:val="24"/>
                  <w:lang w:val="en-US"/>
                </w:rPr>
                <m:t>y</m:t>
              </m:r>
            </m:e>
            <m:sub>
              <m:r>
                <w:rPr>
                  <w:rFonts w:ascii="Cambria Math" w:hAnsi="Cambria Math" w:cs="Times New Roman"/>
                  <w:sz w:val="24"/>
                  <w:lang w:val="en-US"/>
                </w:rPr>
                <m:t>k+1</m:t>
              </m:r>
            </m:sub>
          </m:sSub>
          <m:r>
            <w:rPr>
              <w:rFonts w:ascii="Cambria Math" w:hAnsi="Cambria Math" w:cs="Times New Roman"/>
              <w:sz w:val="24"/>
              <w:lang w:val="en-US"/>
            </w:rPr>
            <m:t>=φ</m:t>
          </m:r>
          <m:d>
            <m:dPr>
              <m:ctrlPr>
                <w:rPr>
                  <w:rFonts w:ascii="Cambria Math" w:hAnsi="Cambria Math" w:cs="Times New Roman"/>
                  <w:i/>
                  <w:iCs/>
                  <w:sz w:val="24"/>
                  <w:lang w:val="en-US"/>
                </w:rPr>
              </m:ctrlPr>
            </m:dPr>
            <m:e>
              <m:sSub>
                <m:sSubPr>
                  <m:ctrlPr>
                    <w:rPr>
                      <w:rFonts w:ascii="Cambria Math" w:hAnsi="Cambria Math" w:cs="Times New Roman"/>
                      <w:i/>
                      <w:iCs/>
                      <w:sz w:val="24"/>
                      <w:lang w:val="en-US"/>
                    </w:rPr>
                  </m:ctrlPr>
                </m:sSubPr>
                <m:e>
                  <m:r>
                    <w:rPr>
                      <w:rFonts w:ascii="Cambria Math" w:hAnsi="Cambria Math" w:cs="Times New Roman"/>
                      <w:sz w:val="24"/>
                      <w:lang w:val="en-US"/>
                    </w:rPr>
                    <m:t>y</m:t>
                  </m:r>
                </m:e>
                <m:sub>
                  <m:r>
                    <w:rPr>
                      <w:rFonts w:ascii="Cambria Math" w:hAnsi="Cambria Math" w:cs="Times New Roman"/>
                      <w:sz w:val="24"/>
                      <w:lang w:val="en-US"/>
                    </w:rPr>
                    <m:t>k</m:t>
                  </m:r>
                </m:sub>
              </m:sSub>
              <m:r>
                <w:rPr>
                  <w:rFonts w:ascii="Cambria Math" w:hAnsi="Cambria Math" w:cs="Times New Roman"/>
                  <w:sz w:val="24"/>
                  <w:lang w:val="en-US"/>
                </w:rPr>
                <m:t>,…,</m:t>
              </m:r>
              <m:sSub>
                <m:sSubPr>
                  <m:ctrlPr>
                    <w:rPr>
                      <w:rFonts w:ascii="Cambria Math" w:hAnsi="Cambria Math" w:cs="Times New Roman"/>
                      <w:i/>
                      <w:iCs/>
                      <w:sz w:val="24"/>
                      <w:lang w:val="en-US"/>
                    </w:rPr>
                  </m:ctrlPr>
                </m:sSubPr>
                <m:e>
                  <m:r>
                    <w:rPr>
                      <w:rFonts w:ascii="Cambria Math" w:hAnsi="Cambria Math" w:cs="Times New Roman"/>
                      <w:sz w:val="24"/>
                      <w:lang w:val="en-US"/>
                    </w:rPr>
                    <m:t>y</m:t>
                  </m:r>
                </m:e>
                <m:sub>
                  <m:r>
                    <w:rPr>
                      <w:rFonts w:ascii="Cambria Math" w:hAnsi="Cambria Math" w:cs="Times New Roman"/>
                      <w:sz w:val="24"/>
                      <w:lang w:val="en-US"/>
                    </w:rPr>
                    <m:t>k-n+1</m:t>
                  </m:r>
                </m:sub>
              </m:sSub>
            </m:e>
          </m:d>
          <m:r>
            <w:rPr>
              <w:rFonts w:ascii="Cambria Math" w:hAnsi="Cambria Math" w:cs="Times New Roman"/>
              <w:sz w:val="24"/>
              <w:lang w:val="en-US"/>
            </w:rPr>
            <m:t>+</m:t>
          </m:r>
          <m:sSub>
            <m:sSubPr>
              <m:ctrlPr>
                <w:rPr>
                  <w:rFonts w:ascii="Cambria Math" w:hAnsi="Cambria Math" w:cs="Times New Roman"/>
                  <w:i/>
                  <w:iCs/>
                  <w:sz w:val="24"/>
                  <w:lang w:val="en-US"/>
                </w:rPr>
              </m:ctrlPr>
            </m:sSubPr>
            <m:e>
              <m:r>
                <w:rPr>
                  <w:rFonts w:ascii="Cambria Math" w:hAnsi="Cambria Math" w:cs="Times New Roman"/>
                  <w:sz w:val="24"/>
                  <w:lang w:val="en-US"/>
                </w:rPr>
                <m:t>ϵ</m:t>
              </m:r>
            </m:e>
            <m:sub>
              <m:r>
                <w:rPr>
                  <w:rFonts w:ascii="Cambria Math" w:hAnsi="Cambria Math" w:cs="Times New Roman"/>
                  <w:sz w:val="24"/>
                  <w:lang w:val="en-US"/>
                </w:rPr>
                <m:t>k+1</m:t>
              </m:r>
            </m:sub>
          </m:sSub>
        </m:oMath>
      </m:oMathPara>
    </w:p>
    <w:p w:rsidR="00367C85" w:rsidRPr="00367C85" w:rsidRDefault="00367C85" w:rsidP="00367C85">
      <w:pPr>
        <w:spacing w:line="360" w:lineRule="auto"/>
        <w:ind w:firstLine="0"/>
        <w:rPr>
          <w:rFonts w:cs="Times New Roman"/>
          <w:sz w:val="24"/>
        </w:rPr>
      </w:pPr>
      <w:r w:rsidRPr="00367C85">
        <w:rPr>
          <w:rFonts w:cs="Times New Roman"/>
          <w:sz w:val="24"/>
        </w:rPr>
        <w:t xml:space="preserve">где </w:t>
      </w:r>
      <m:oMath>
        <m:sSub>
          <m:sSubPr>
            <m:ctrlPr>
              <w:rPr>
                <w:rFonts w:ascii="Cambria Math" w:hAnsi="Cambria Math" w:cs="Times New Roman"/>
                <w:i/>
                <w:iCs/>
                <w:sz w:val="24"/>
                <w:lang w:val="en-US"/>
              </w:rPr>
            </m:ctrlPr>
          </m:sSubPr>
          <m:e>
            <m:r>
              <w:rPr>
                <w:rFonts w:ascii="Cambria Math" w:hAnsi="Cambria Math" w:cs="Times New Roman"/>
                <w:sz w:val="24"/>
                <w:lang w:val="en-US"/>
              </w:rPr>
              <m:t>y</m:t>
            </m:r>
          </m:e>
          <m:sub>
            <m:r>
              <w:rPr>
                <w:rFonts w:ascii="Cambria Math" w:hAnsi="Cambria Math" w:cs="Times New Roman"/>
                <w:sz w:val="24"/>
                <w:lang w:val="en-US"/>
              </w:rPr>
              <m:t>k</m:t>
            </m:r>
            <m:r>
              <w:rPr>
                <w:rFonts w:ascii="Cambria Math" w:hAnsi="Cambria Math" w:cs="Times New Roman"/>
                <w:sz w:val="24"/>
              </w:rPr>
              <m:t>+1</m:t>
            </m:r>
          </m:sub>
        </m:sSub>
      </m:oMath>
      <w:r w:rsidRPr="00367C85">
        <w:rPr>
          <w:rFonts w:cs="Times New Roman"/>
          <w:sz w:val="24"/>
        </w:rPr>
        <w:t xml:space="preserve"> - прогнозируемое значение уровня временного ряда;</w:t>
      </w:r>
    </w:p>
    <w:p w:rsidR="00367C85" w:rsidRPr="00367C85" w:rsidRDefault="00DC7088" w:rsidP="00367C85">
      <w:pPr>
        <w:spacing w:line="360" w:lineRule="auto"/>
        <w:ind w:firstLine="0"/>
        <w:rPr>
          <w:rFonts w:cs="Times New Roman"/>
          <w:sz w:val="24"/>
        </w:rPr>
      </w:pPr>
      <m:oMath>
        <m:sSub>
          <m:sSubPr>
            <m:ctrlPr>
              <w:rPr>
                <w:rFonts w:ascii="Cambria Math" w:hAnsi="Cambria Math" w:cs="Times New Roman"/>
                <w:i/>
                <w:iCs/>
                <w:sz w:val="24"/>
                <w:lang w:val="en-US"/>
              </w:rPr>
            </m:ctrlPr>
          </m:sSubPr>
          <m:e>
            <m:r>
              <w:rPr>
                <w:rFonts w:ascii="Cambria Math" w:hAnsi="Cambria Math" w:cs="Times New Roman"/>
                <w:sz w:val="24"/>
                <w:lang w:val="en-US"/>
              </w:rPr>
              <m:t>y</m:t>
            </m:r>
          </m:e>
          <m:sub>
            <m:r>
              <w:rPr>
                <w:rFonts w:ascii="Cambria Math" w:hAnsi="Cambria Math" w:cs="Times New Roman"/>
                <w:sz w:val="24"/>
                <w:lang w:val="en-US"/>
              </w:rPr>
              <m:t>k</m:t>
            </m:r>
          </m:sub>
        </m:sSub>
        <m:r>
          <w:rPr>
            <w:rFonts w:ascii="Cambria Math" w:hAnsi="Cambria Math" w:cs="Times New Roman"/>
            <w:sz w:val="24"/>
          </w:rPr>
          <m:t>,…,</m:t>
        </m:r>
        <m:sSub>
          <m:sSubPr>
            <m:ctrlPr>
              <w:rPr>
                <w:rFonts w:ascii="Cambria Math" w:hAnsi="Cambria Math" w:cs="Times New Roman"/>
                <w:i/>
                <w:iCs/>
                <w:sz w:val="24"/>
                <w:lang w:val="en-US"/>
              </w:rPr>
            </m:ctrlPr>
          </m:sSubPr>
          <m:e>
            <m:r>
              <w:rPr>
                <w:rFonts w:ascii="Cambria Math" w:hAnsi="Cambria Math" w:cs="Times New Roman"/>
                <w:sz w:val="24"/>
                <w:lang w:val="en-US"/>
              </w:rPr>
              <m:t>y</m:t>
            </m:r>
          </m:e>
          <m:sub>
            <m:r>
              <w:rPr>
                <w:rFonts w:ascii="Cambria Math" w:hAnsi="Cambria Math" w:cs="Times New Roman"/>
                <w:sz w:val="24"/>
                <w:lang w:val="en-US"/>
              </w:rPr>
              <m:t>k</m:t>
            </m:r>
            <m:r>
              <w:rPr>
                <w:rFonts w:ascii="Cambria Math" w:hAnsi="Cambria Math" w:cs="Times New Roman"/>
                <w:sz w:val="24"/>
              </w:rPr>
              <m:t>-</m:t>
            </m:r>
            <m:r>
              <w:rPr>
                <w:rFonts w:ascii="Cambria Math" w:hAnsi="Cambria Math" w:cs="Times New Roman"/>
                <w:sz w:val="24"/>
                <w:lang w:val="en-US"/>
              </w:rPr>
              <m:t>n</m:t>
            </m:r>
            <m:r>
              <w:rPr>
                <w:rFonts w:ascii="Cambria Math" w:hAnsi="Cambria Math" w:cs="Times New Roman"/>
                <w:sz w:val="24"/>
              </w:rPr>
              <m:t>+1</m:t>
            </m:r>
          </m:sub>
        </m:sSub>
      </m:oMath>
      <w:r w:rsidR="00367C85" w:rsidRPr="00367C85">
        <w:rPr>
          <w:rFonts w:cs="Times New Roman"/>
          <w:sz w:val="24"/>
        </w:rPr>
        <w:t xml:space="preserve"> - наблюдаемые значения уровней временного ряда;</w:t>
      </w:r>
    </w:p>
    <w:p w:rsidR="00367C85" w:rsidRPr="00367C85" w:rsidRDefault="00367C85" w:rsidP="00367C85">
      <w:pPr>
        <w:spacing w:line="360" w:lineRule="auto"/>
        <w:ind w:firstLine="0"/>
        <w:rPr>
          <w:rFonts w:cs="Times New Roman"/>
          <w:sz w:val="24"/>
        </w:rPr>
      </w:pPr>
      <m:oMath>
        <m:r>
          <w:rPr>
            <w:rFonts w:ascii="Cambria Math" w:hAnsi="Cambria Math" w:cs="Times New Roman"/>
            <w:sz w:val="24"/>
            <w:lang w:val="en-US"/>
          </w:rPr>
          <m:t>φ</m:t>
        </m:r>
        <m:d>
          <m:dPr>
            <m:ctrlPr>
              <w:rPr>
                <w:rFonts w:ascii="Cambria Math" w:hAnsi="Cambria Math" w:cs="Times New Roman"/>
                <w:i/>
                <w:iCs/>
                <w:sz w:val="24"/>
                <w:lang w:val="en-US"/>
              </w:rPr>
            </m:ctrlPr>
          </m:dPr>
          <m:e>
            <m:sSub>
              <m:sSubPr>
                <m:ctrlPr>
                  <w:rPr>
                    <w:rFonts w:ascii="Cambria Math" w:hAnsi="Cambria Math" w:cs="Times New Roman"/>
                    <w:i/>
                    <w:iCs/>
                    <w:sz w:val="24"/>
                    <w:lang w:val="en-US"/>
                  </w:rPr>
                </m:ctrlPr>
              </m:sSubPr>
              <m:e>
                <m:r>
                  <w:rPr>
                    <w:rFonts w:ascii="Cambria Math" w:hAnsi="Cambria Math" w:cs="Times New Roman"/>
                    <w:sz w:val="24"/>
                    <w:lang w:val="en-US"/>
                  </w:rPr>
                  <m:t>y</m:t>
                </m:r>
              </m:e>
              <m:sub>
                <m:r>
                  <w:rPr>
                    <w:rFonts w:ascii="Cambria Math" w:hAnsi="Cambria Math" w:cs="Times New Roman"/>
                    <w:sz w:val="24"/>
                    <w:lang w:val="en-US"/>
                  </w:rPr>
                  <m:t>k</m:t>
                </m:r>
              </m:sub>
            </m:sSub>
            <m:r>
              <w:rPr>
                <w:rFonts w:ascii="Cambria Math" w:hAnsi="Cambria Math" w:cs="Times New Roman"/>
                <w:sz w:val="24"/>
              </w:rPr>
              <m:t>,…,</m:t>
            </m:r>
            <m:sSub>
              <m:sSubPr>
                <m:ctrlPr>
                  <w:rPr>
                    <w:rFonts w:ascii="Cambria Math" w:hAnsi="Cambria Math" w:cs="Times New Roman"/>
                    <w:i/>
                    <w:iCs/>
                    <w:sz w:val="24"/>
                    <w:lang w:val="en-US"/>
                  </w:rPr>
                </m:ctrlPr>
              </m:sSubPr>
              <m:e>
                <m:r>
                  <w:rPr>
                    <w:rFonts w:ascii="Cambria Math" w:hAnsi="Cambria Math" w:cs="Times New Roman"/>
                    <w:sz w:val="24"/>
                    <w:lang w:val="en-US"/>
                  </w:rPr>
                  <m:t>y</m:t>
                </m:r>
              </m:e>
              <m:sub>
                <m:r>
                  <w:rPr>
                    <w:rFonts w:ascii="Cambria Math" w:hAnsi="Cambria Math" w:cs="Times New Roman"/>
                    <w:sz w:val="24"/>
                    <w:lang w:val="en-US"/>
                  </w:rPr>
                  <m:t>k</m:t>
                </m:r>
                <m:r>
                  <w:rPr>
                    <w:rFonts w:ascii="Cambria Math" w:hAnsi="Cambria Math" w:cs="Times New Roman"/>
                    <w:sz w:val="24"/>
                  </w:rPr>
                  <m:t>-</m:t>
                </m:r>
                <m:r>
                  <w:rPr>
                    <w:rFonts w:ascii="Cambria Math" w:hAnsi="Cambria Math" w:cs="Times New Roman"/>
                    <w:sz w:val="24"/>
                    <w:lang w:val="en-US"/>
                  </w:rPr>
                  <m:t>n</m:t>
                </m:r>
                <m:r>
                  <w:rPr>
                    <w:rFonts w:ascii="Cambria Math" w:hAnsi="Cambria Math" w:cs="Times New Roman"/>
                    <w:sz w:val="24"/>
                  </w:rPr>
                  <m:t>+1</m:t>
                </m:r>
              </m:sub>
            </m:sSub>
          </m:e>
        </m:d>
      </m:oMath>
      <w:r w:rsidRPr="00367C85">
        <w:rPr>
          <w:rFonts w:cs="Times New Roman"/>
          <w:sz w:val="24"/>
        </w:rPr>
        <w:t xml:space="preserve"> - некоторая нелинейная функция, параметрической моделью</w:t>
      </w:r>
    </w:p>
    <w:p w:rsidR="00367C85" w:rsidRDefault="00367C85" w:rsidP="00367C85">
      <w:pPr>
        <w:spacing w:line="360" w:lineRule="auto"/>
        <w:ind w:firstLine="0"/>
        <w:rPr>
          <w:rFonts w:cs="Times New Roman"/>
          <w:sz w:val="24"/>
        </w:rPr>
      </w:pPr>
      <w:r w:rsidRPr="00367C85">
        <w:rPr>
          <w:rFonts w:cs="Times New Roman"/>
          <w:sz w:val="24"/>
        </w:rPr>
        <w:t xml:space="preserve">которой служит нейронная сеть; </w:t>
      </w:r>
      <m:oMath>
        <m:sSub>
          <m:sSubPr>
            <m:ctrlPr>
              <w:rPr>
                <w:rFonts w:ascii="Cambria Math" w:hAnsi="Cambria Math" w:cs="Times New Roman"/>
                <w:i/>
                <w:iCs/>
                <w:sz w:val="24"/>
                <w:lang w:val="en-US"/>
              </w:rPr>
            </m:ctrlPr>
          </m:sSubPr>
          <m:e>
            <m:r>
              <w:rPr>
                <w:rFonts w:ascii="Cambria Math" w:hAnsi="Cambria Math" w:cs="Times New Roman"/>
                <w:sz w:val="24"/>
                <w:lang w:val="en-US"/>
              </w:rPr>
              <m:t>ϵ</m:t>
            </m:r>
          </m:e>
          <m:sub>
            <m:r>
              <w:rPr>
                <w:rFonts w:ascii="Cambria Math" w:hAnsi="Cambria Math" w:cs="Times New Roman"/>
                <w:sz w:val="24"/>
                <w:lang w:val="en-US"/>
              </w:rPr>
              <m:t>k</m:t>
            </m:r>
            <m:r>
              <w:rPr>
                <w:rFonts w:ascii="Cambria Math" w:hAnsi="Cambria Math" w:cs="Times New Roman"/>
                <w:sz w:val="24"/>
              </w:rPr>
              <m:t>+1</m:t>
            </m:r>
          </m:sub>
        </m:sSub>
        <m:r>
          <w:rPr>
            <w:rFonts w:ascii="Cambria Math" w:hAnsi="Cambria Math" w:cs="Times New Roman"/>
            <w:sz w:val="24"/>
            <w:lang w:val="en-US"/>
          </w:rPr>
          <m:t> </m:t>
        </m:r>
      </m:oMath>
      <w:r w:rsidRPr="00367C85">
        <w:rPr>
          <w:rFonts w:cs="Times New Roman"/>
          <w:sz w:val="24"/>
        </w:rPr>
        <w:t>ошибка прогноза;</w:t>
      </w:r>
    </w:p>
    <w:p w:rsidR="00367C85" w:rsidRDefault="00367C85" w:rsidP="00367C85">
      <w:pPr>
        <w:spacing w:line="360" w:lineRule="auto"/>
        <w:ind w:firstLine="0"/>
        <w:rPr>
          <w:rFonts w:cs="Times New Roman"/>
          <w:sz w:val="24"/>
        </w:rPr>
      </w:pPr>
      <w:r w:rsidRPr="00367C85">
        <w:rPr>
          <w:rFonts w:cs="Times New Roman"/>
          <w:sz w:val="24"/>
        </w:rPr>
        <w:lastRenderedPageBreak/>
        <w:t xml:space="preserve"> </w:t>
      </w:r>
      <w:r w:rsidRPr="00367C85">
        <w:rPr>
          <w:rFonts w:cs="Times New Roman"/>
          <w:sz w:val="24"/>
          <w:lang w:val="en-US"/>
        </w:rPr>
        <w:t>n</w:t>
      </w:r>
      <w:r w:rsidRPr="00367C85">
        <w:rPr>
          <w:rFonts w:cs="Times New Roman"/>
          <w:sz w:val="24"/>
        </w:rPr>
        <w:t xml:space="preserve"> - порядок модели.</w:t>
      </w:r>
    </w:p>
    <w:p w:rsidR="00367C85" w:rsidRPr="00367C85" w:rsidRDefault="00367C85" w:rsidP="00367C85">
      <w:pPr>
        <w:spacing w:line="360" w:lineRule="auto"/>
        <w:ind w:firstLine="708"/>
        <w:rPr>
          <w:rFonts w:cs="Times New Roman"/>
          <w:sz w:val="24"/>
        </w:rPr>
      </w:pPr>
      <w:r w:rsidRPr="00367C85">
        <w:rPr>
          <w:rFonts w:cs="Times New Roman"/>
          <w:sz w:val="24"/>
        </w:rPr>
        <w:t>Эффективность нейронной сети во многом зависит от ее структуры. Взаимодействие между различными узлами сети задаются с помощью структуры. Структура ИНС не является уникальной для данной задачи, и могут существовать различные способы определить структуру, соответствующую проблеме. В зависимости от задачи, может оказаться целесообразным иметь больше одного скрытого слоя, упреждающие или обратные связи, а в некоторых случаях, прямые связи между входным и выходным слоем.</w:t>
      </w:r>
    </w:p>
    <w:p w:rsidR="00367C85" w:rsidRPr="00367C85" w:rsidRDefault="00367C85" w:rsidP="00367C85">
      <w:pPr>
        <w:spacing w:line="360" w:lineRule="auto"/>
        <w:ind w:firstLine="708"/>
        <w:rPr>
          <w:rFonts w:cs="Times New Roman"/>
          <w:sz w:val="24"/>
        </w:rPr>
      </w:pPr>
      <w:r w:rsidRPr="00367C85">
        <w:rPr>
          <w:rFonts w:cs="Times New Roman"/>
          <w:sz w:val="24"/>
        </w:rPr>
        <w:t>Успех нейросетевого моделирования зависит от</w:t>
      </w:r>
    </w:p>
    <w:p w:rsidR="00367C85" w:rsidRPr="00367C85" w:rsidRDefault="00367C85" w:rsidP="003710AA">
      <w:pPr>
        <w:pStyle w:val="af0"/>
        <w:numPr>
          <w:ilvl w:val="0"/>
          <w:numId w:val="19"/>
        </w:numPr>
        <w:spacing w:line="360" w:lineRule="auto"/>
        <w:rPr>
          <w:rFonts w:cs="Times New Roman"/>
          <w:sz w:val="24"/>
        </w:rPr>
      </w:pPr>
      <w:r w:rsidRPr="00367C85">
        <w:rPr>
          <w:rFonts w:cs="Times New Roman"/>
          <w:sz w:val="24"/>
        </w:rPr>
        <w:t>типа данных;</w:t>
      </w:r>
    </w:p>
    <w:p w:rsidR="00367C85" w:rsidRPr="00367C85" w:rsidRDefault="00367C85" w:rsidP="003710AA">
      <w:pPr>
        <w:pStyle w:val="af0"/>
        <w:numPr>
          <w:ilvl w:val="0"/>
          <w:numId w:val="19"/>
        </w:numPr>
        <w:spacing w:line="360" w:lineRule="auto"/>
        <w:rPr>
          <w:rFonts w:cs="Times New Roman"/>
          <w:sz w:val="24"/>
        </w:rPr>
      </w:pPr>
      <w:r w:rsidRPr="00367C85">
        <w:rPr>
          <w:rFonts w:cs="Times New Roman"/>
          <w:sz w:val="24"/>
        </w:rPr>
        <w:t>умения аналитика в выборе подходящей нейросетевой модели и / или;</w:t>
      </w:r>
    </w:p>
    <w:p w:rsidR="00367C85" w:rsidRPr="00367C85" w:rsidRDefault="00367C85" w:rsidP="003710AA">
      <w:pPr>
        <w:pStyle w:val="af0"/>
        <w:numPr>
          <w:ilvl w:val="0"/>
          <w:numId w:val="19"/>
        </w:numPr>
        <w:spacing w:line="360" w:lineRule="auto"/>
        <w:rPr>
          <w:rFonts w:cs="Times New Roman"/>
          <w:sz w:val="24"/>
        </w:rPr>
      </w:pPr>
      <w:r w:rsidRPr="00367C85">
        <w:rPr>
          <w:rFonts w:cs="Times New Roman"/>
          <w:sz w:val="24"/>
        </w:rPr>
        <w:t>численных методов, используемых в модели и для вычисления прогнозов.</w:t>
      </w:r>
    </w:p>
    <w:p w:rsidR="00367C85" w:rsidRDefault="00367C85" w:rsidP="00367C85">
      <w:pPr>
        <w:spacing w:line="360" w:lineRule="auto"/>
        <w:ind w:firstLine="0"/>
        <w:rPr>
          <w:rFonts w:cs="Times New Roman"/>
          <w:sz w:val="24"/>
        </w:rPr>
      </w:pPr>
      <w:r w:rsidRPr="00367C85">
        <w:rPr>
          <w:rFonts w:cs="Times New Roman"/>
          <w:sz w:val="24"/>
        </w:rPr>
        <w:t>Исследования показали, что хорошая модель нейросетевая модель для временных рядов должна быть выбрана путем сочетания традиционного моделирования со знанием анализа временных рядов и проблем, связанных с параметрами нейросетевых моделей</w:t>
      </w:r>
      <w:r w:rsidR="001E2DF2">
        <w:rPr>
          <w:rFonts w:cs="Times New Roman"/>
          <w:sz w:val="24"/>
        </w:rPr>
        <w:t>.</w:t>
      </w:r>
    </w:p>
    <w:p w:rsidR="001E2DF2" w:rsidRPr="001E2DF2" w:rsidRDefault="001E2DF2" w:rsidP="001E2DF2">
      <w:pPr>
        <w:spacing w:line="360" w:lineRule="auto"/>
        <w:ind w:firstLine="708"/>
        <w:rPr>
          <w:rFonts w:cs="Times New Roman"/>
          <w:sz w:val="24"/>
        </w:rPr>
      </w:pPr>
      <w:r w:rsidRPr="001E2DF2">
        <w:rPr>
          <w:rFonts w:cs="Times New Roman"/>
          <w:sz w:val="24"/>
        </w:rPr>
        <w:t>Влияние на качество нейросетевой модели оказывает также размер окна -количество данных, участвующих в прогнозе. Если окно слишком мало, то аттрактор системы проецируется на пространство недостаточной размерности. Кроме того, окно слишком большого размера может привести к проблемам: кроме основной информации в окно попадает шум.</w:t>
      </w:r>
    </w:p>
    <w:p w:rsidR="001E2DF2" w:rsidRPr="001E2DF2" w:rsidRDefault="001E2DF2" w:rsidP="001E2DF2">
      <w:pPr>
        <w:spacing w:line="360" w:lineRule="auto"/>
        <w:ind w:firstLine="0"/>
        <w:rPr>
          <w:rFonts w:cs="Times New Roman"/>
          <w:sz w:val="24"/>
        </w:rPr>
      </w:pPr>
      <w:r w:rsidRPr="001E2DF2">
        <w:rPr>
          <w:rFonts w:cs="Times New Roman"/>
          <w:sz w:val="24"/>
        </w:rPr>
        <w:t>Выделяется три сущности, необходимые для построения нейронной сети:</w:t>
      </w:r>
    </w:p>
    <w:p w:rsidR="001E2DF2" w:rsidRPr="001E2DF2" w:rsidRDefault="001E2DF2" w:rsidP="003710AA">
      <w:pPr>
        <w:pStyle w:val="af0"/>
        <w:numPr>
          <w:ilvl w:val="0"/>
          <w:numId w:val="20"/>
        </w:numPr>
        <w:spacing w:line="360" w:lineRule="auto"/>
        <w:rPr>
          <w:rFonts w:cs="Times New Roman"/>
          <w:sz w:val="24"/>
        </w:rPr>
      </w:pPr>
      <w:r w:rsidRPr="001E2DF2">
        <w:rPr>
          <w:rFonts w:cs="Times New Roman"/>
          <w:sz w:val="24"/>
        </w:rPr>
        <w:t>Модель нейронной сети, архитектуры.</w:t>
      </w:r>
    </w:p>
    <w:p w:rsidR="001E2DF2" w:rsidRPr="001E2DF2" w:rsidRDefault="001E2DF2" w:rsidP="003710AA">
      <w:pPr>
        <w:pStyle w:val="af0"/>
        <w:numPr>
          <w:ilvl w:val="0"/>
          <w:numId w:val="20"/>
        </w:numPr>
        <w:spacing w:line="360" w:lineRule="auto"/>
        <w:rPr>
          <w:rFonts w:cs="Times New Roman"/>
          <w:sz w:val="24"/>
        </w:rPr>
      </w:pPr>
      <w:r w:rsidRPr="001E2DF2">
        <w:rPr>
          <w:rFonts w:cs="Times New Roman"/>
          <w:sz w:val="24"/>
        </w:rPr>
        <w:t>Алгоритм обучения, который определяет веса связей.</w:t>
      </w:r>
    </w:p>
    <w:p w:rsidR="001E2DF2" w:rsidRDefault="001E2DF2" w:rsidP="003710AA">
      <w:pPr>
        <w:pStyle w:val="af0"/>
        <w:numPr>
          <w:ilvl w:val="0"/>
          <w:numId w:val="20"/>
        </w:numPr>
        <w:spacing w:line="360" w:lineRule="auto"/>
        <w:rPr>
          <w:rFonts w:cs="Times New Roman"/>
          <w:sz w:val="24"/>
        </w:rPr>
      </w:pPr>
      <w:r w:rsidRPr="001E2DF2">
        <w:rPr>
          <w:rFonts w:cs="Times New Roman"/>
          <w:sz w:val="24"/>
        </w:rPr>
        <w:t>Функция, которая определяет выход каждого нейрона, функция активации.</w:t>
      </w:r>
    </w:p>
    <w:p w:rsidR="001E2DF2" w:rsidRPr="001E2DF2" w:rsidRDefault="001E2DF2" w:rsidP="00EE30FA">
      <w:pPr>
        <w:spacing w:line="360" w:lineRule="auto"/>
        <w:ind w:firstLine="360"/>
        <w:rPr>
          <w:rFonts w:cs="Times New Roman"/>
          <w:sz w:val="24"/>
        </w:rPr>
      </w:pPr>
      <w:r w:rsidRPr="001E2DF2">
        <w:rPr>
          <w:rFonts w:cs="Times New Roman"/>
          <w:sz w:val="24"/>
        </w:rPr>
        <w:t>Модели нейронной сети могут быть разделены на следующие три типа:</w:t>
      </w:r>
    </w:p>
    <w:p w:rsidR="001E2DF2" w:rsidRPr="001E2DF2" w:rsidRDefault="001E2DF2" w:rsidP="003710AA">
      <w:pPr>
        <w:pStyle w:val="af0"/>
        <w:numPr>
          <w:ilvl w:val="0"/>
          <w:numId w:val="19"/>
        </w:numPr>
        <w:spacing w:line="360" w:lineRule="auto"/>
        <w:rPr>
          <w:rFonts w:cs="Times New Roman"/>
          <w:sz w:val="24"/>
        </w:rPr>
      </w:pPr>
      <w:r w:rsidRPr="001E2DF2">
        <w:rPr>
          <w:rFonts w:cs="Times New Roman"/>
          <w:sz w:val="24"/>
        </w:rPr>
        <w:t>Сети c прямой связью: рассматривают восприятие моделью обратного распространения, в основном используется в таких областях, как прогнозирование и распознавания образов;</w:t>
      </w:r>
    </w:p>
    <w:p w:rsidR="001E2DF2" w:rsidRPr="001E2DF2" w:rsidRDefault="001E2DF2" w:rsidP="003710AA">
      <w:pPr>
        <w:pStyle w:val="af0"/>
        <w:numPr>
          <w:ilvl w:val="0"/>
          <w:numId w:val="19"/>
        </w:numPr>
        <w:spacing w:line="360" w:lineRule="auto"/>
        <w:rPr>
          <w:rFonts w:cs="Times New Roman"/>
          <w:sz w:val="24"/>
        </w:rPr>
      </w:pPr>
      <w:r w:rsidRPr="001E2DF2">
        <w:rPr>
          <w:rFonts w:cs="Times New Roman"/>
          <w:sz w:val="24"/>
        </w:rPr>
        <w:t>Сети с обратной связью: в основном используется для ассоциативной памяти и оптимизации расчетов;</w:t>
      </w:r>
    </w:p>
    <w:p w:rsidR="001E2DF2" w:rsidRDefault="001E2DF2" w:rsidP="003710AA">
      <w:pPr>
        <w:pStyle w:val="af0"/>
        <w:numPr>
          <w:ilvl w:val="0"/>
          <w:numId w:val="19"/>
        </w:numPr>
        <w:spacing w:line="360" w:lineRule="auto"/>
        <w:rPr>
          <w:rFonts w:cs="Times New Roman"/>
          <w:sz w:val="24"/>
        </w:rPr>
      </w:pPr>
      <w:r w:rsidRPr="001E2DF2">
        <w:rPr>
          <w:rFonts w:cs="Times New Roman"/>
          <w:sz w:val="24"/>
        </w:rPr>
        <w:t>Самоорганизующиеся сети: рассматривают модели адаптивной резонансной теории и модели Кохонена, используется для кластерного анализа</w:t>
      </w:r>
      <w:r>
        <w:rPr>
          <w:rFonts w:cs="Times New Roman"/>
          <w:sz w:val="24"/>
        </w:rPr>
        <w:t>.</w:t>
      </w:r>
    </w:p>
    <w:p w:rsidR="00F52AA1" w:rsidRPr="00EE30FA" w:rsidRDefault="00F52AA1" w:rsidP="00EE30FA">
      <w:pPr>
        <w:spacing w:line="360" w:lineRule="auto"/>
        <w:rPr>
          <w:rFonts w:cs="Times New Roman"/>
          <w:sz w:val="24"/>
        </w:rPr>
      </w:pPr>
      <w:r w:rsidRPr="00EE30FA">
        <w:rPr>
          <w:rFonts w:cs="Times New Roman"/>
          <w:sz w:val="24"/>
        </w:rPr>
        <w:t>Выделяются преимущества нейросетевых моделей:</w:t>
      </w:r>
    </w:p>
    <w:p w:rsidR="00F52AA1" w:rsidRPr="00F52AA1" w:rsidRDefault="00F52AA1" w:rsidP="003710AA">
      <w:pPr>
        <w:pStyle w:val="af0"/>
        <w:numPr>
          <w:ilvl w:val="0"/>
          <w:numId w:val="20"/>
        </w:numPr>
        <w:spacing w:line="360" w:lineRule="auto"/>
        <w:rPr>
          <w:rFonts w:cs="Times New Roman"/>
          <w:sz w:val="24"/>
        </w:rPr>
      </w:pPr>
      <w:r w:rsidRPr="00F52AA1">
        <w:rPr>
          <w:rFonts w:cs="Times New Roman"/>
          <w:sz w:val="24"/>
        </w:rPr>
        <w:lastRenderedPageBreak/>
        <w:t>высокая точность: нейронные сети могут аппроксимировать сложные нелинейные отображения;</w:t>
      </w:r>
    </w:p>
    <w:p w:rsidR="00F52AA1" w:rsidRPr="00F52AA1" w:rsidRDefault="00F52AA1" w:rsidP="003710AA">
      <w:pPr>
        <w:pStyle w:val="af0"/>
        <w:numPr>
          <w:ilvl w:val="0"/>
          <w:numId w:val="20"/>
        </w:numPr>
        <w:spacing w:line="360" w:lineRule="auto"/>
        <w:rPr>
          <w:rFonts w:cs="Times New Roman"/>
          <w:sz w:val="24"/>
        </w:rPr>
      </w:pPr>
      <w:r w:rsidRPr="00F52AA1">
        <w:rPr>
          <w:rFonts w:cs="Times New Roman"/>
          <w:sz w:val="24"/>
        </w:rPr>
        <w:t>устойчивость к шуму: нейронные сети являются очень гибкими по отношению к неполным, пропавшим и зашумленным данным;</w:t>
      </w:r>
    </w:p>
    <w:p w:rsidR="00F52AA1" w:rsidRPr="00F52AA1" w:rsidRDefault="00F52AA1" w:rsidP="003710AA">
      <w:pPr>
        <w:pStyle w:val="af0"/>
        <w:numPr>
          <w:ilvl w:val="0"/>
          <w:numId w:val="20"/>
        </w:numPr>
        <w:spacing w:line="360" w:lineRule="auto"/>
        <w:rPr>
          <w:rFonts w:cs="Times New Roman"/>
          <w:sz w:val="24"/>
        </w:rPr>
      </w:pPr>
      <w:r w:rsidRPr="00F52AA1">
        <w:rPr>
          <w:rFonts w:cs="Times New Roman"/>
          <w:sz w:val="24"/>
        </w:rPr>
        <w:t>независимость от предыдущих предположений: нейронные сети не делают априорных предположений о распределении данных или формы взаимодействия между факторами;</w:t>
      </w:r>
    </w:p>
    <w:p w:rsidR="00F52AA1" w:rsidRPr="00F52AA1" w:rsidRDefault="00F52AA1" w:rsidP="003710AA">
      <w:pPr>
        <w:pStyle w:val="af0"/>
        <w:numPr>
          <w:ilvl w:val="0"/>
          <w:numId w:val="20"/>
        </w:numPr>
        <w:spacing w:line="360" w:lineRule="auto"/>
        <w:rPr>
          <w:rFonts w:cs="Times New Roman"/>
          <w:sz w:val="24"/>
        </w:rPr>
      </w:pPr>
      <w:r w:rsidRPr="00F52AA1">
        <w:rPr>
          <w:rFonts w:cs="Times New Roman"/>
          <w:sz w:val="24"/>
        </w:rPr>
        <w:t>простота обслуживания: нейронные сети могут быть использованы с новыми данными, что делает их полезными в динамических средах;</w:t>
      </w:r>
    </w:p>
    <w:p w:rsidR="00F52AA1" w:rsidRPr="00F52AA1" w:rsidRDefault="00F52AA1" w:rsidP="003710AA">
      <w:pPr>
        <w:pStyle w:val="af0"/>
        <w:numPr>
          <w:ilvl w:val="0"/>
          <w:numId w:val="20"/>
        </w:numPr>
        <w:spacing w:line="360" w:lineRule="auto"/>
        <w:rPr>
          <w:rFonts w:cs="Times New Roman"/>
          <w:sz w:val="24"/>
        </w:rPr>
      </w:pPr>
      <w:r w:rsidRPr="00F52AA1">
        <w:rPr>
          <w:rFonts w:cs="Times New Roman"/>
          <w:sz w:val="24"/>
        </w:rPr>
        <w:t>могут быть реализованы в параллельном оборудовании;</w:t>
      </w:r>
    </w:p>
    <w:p w:rsidR="00F52AA1" w:rsidRPr="00F52AA1" w:rsidRDefault="00F52AA1" w:rsidP="003710AA">
      <w:pPr>
        <w:pStyle w:val="af0"/>
        <w:numPr>
          <w:ilvl w:val="0"/>
          <w:numId w:val="20"/>
        </w:numPr>
        <w:spacing w:line="360" w:lineRule="auto"/>
        <w:rPr>
          <w:rFonts w:cs="Times New Roman"/>
          <w:sz w:val="24"/>
        </w:rPr>
      </w:pPr>
      <w:r w:rsidRPr="00F52AA1">
        <w:rPr>
          <w:rFonts w:cs="Times New Roman"/>
          <w:sz w:val="24"/>
        </w:rPr>
        <w:t>когда элемент нейронной сети выходит из строя, она может продолжать работать без каких-либо проблем.</w:t>
      </w:r>
    </w:p>
    <w:p w:rsidR="00F52AA1" w:rsidRPr="00EE30FA" w:rsidRDefault="00F52AA1" w:rsidP="00EE30FA">
      <w:pPr>
        <w:spacing w:line="360" w:lineRule="auto"/>
        <w:rPr>
          <w:rFonts w:cs="Times New Roman"/>
          <w:sz w:val="24"/>
        </w:rPr>
      </w:pPr>
      <w:r w:rsidRPr="00EE30FA">
        <w:rPr>
          <w:rFonts w:cs="Times New Roman"/>
          <w:sz w:val="24"/>
        </w:rPr>
        <w:t>Возникающие проблемы:</w:t>
      </w:r>
    </w:p>
    <w:p w:rsidR="00F52AA1" w:rsidRPr="00F52AA1" w:rsidRDefault="00F52AA1" w:rsidP="003710AA">
      <w:pPr>
        <w:pStyle w:val="af0"/>
        <w:numPr>
          <w:ilvl w:val="0"/>
          <w:numId w:val="20"/>
        </w:numPr>
        <w:spacing w:line="360" w:lineRule="auto"/>
        <w:rPr>
          <w:rFonts w:cs="Times New Roman"/>
          <w:sz w:val="24"/>
        </w:rPr>
      </w:pPr>
      <w:r w:rsidRPr="00F52AA1">
        <w:rPr>
          <w:rFonts w:cs="Times New Roman"/>
          <w:sz w:val="24"/>
        </w:rPr>
        <w:t>нет общих методов для определения оптимального количества нейронов, необходимого для решения любой задачи;</w:t>
      </w:r>
    </w:p>
    <w:p w:rsidR="00F52AA1" w:rsidRDefault="00F52AA1" w:rsidP="003710AA">
      <w:pPr>
        <w:pStyle w:val="af0"/>
        <w:numPr>
          <w:ilvl w:val="0"/>
          <w:numId w:val="20"/>
        </w:numPr>
        <w:spacing w:line="360" w:lineRule="auto"/>
        <w:rPr>
          <w:rFonts w:cs="Times New Roman"/>
          <w:sz w:val="24"/>
        </w:rPr>
      </w:pPr>
      <w:r w:rsidRPr="00F52AA1">
        <w:rPr>
          <w:rFonts w:cs="Times New Roman"/>
          <w:sz w:val="24"/>
        </w:rPr>
        <w:t>трудно выбрать набор обучающих данных, который будет достаточен для решения задачи.</w:t>
      </w:r>
    </w:p>
    <w:p w:rsidR="00EE30FA" w:rsidRPr="00EE30FA" w:rsidRDefault="00EE30FA" w:rsidP="00EE30FA">
      <w:pPr>
        <w:spacing w:line="360" w:lineRule="auto"/>
        <w:rPr>
          <w:rFonts w:cs="Times New Roman"/>
          <w:sz w:val="24"/>
        </w:rPr>
      </w:pPr>
      <w:r w:rsidRPr="00EE30FA">
        <w:rPr>
          <w:rFonts w:cs="Times New Roman"/>
          <w:sz w:val="24"/>
        </w:rPr>
        <w:t>Искусственные нейронные сети имеют как общие проблемы, такие как сходимость, устойчивость, наличие минимальных параметров настройки, так и частные проблемы анализа временных рядов: малая скорость обучения, попадание в локальный минимум, трудность определения параметров тренировки. Объединение генетических алгоритмов с нейронными сетями помогают достичь более высоких результатов.</w:t>
      </w:r>
    </w:p>
    <w:p w:rsidR="00276033" w:rsidRDefault="00276033" w:rsidP="00EB281C">
      <w:pPr>
        <w:spacing w:line="360" w:lineRule="auto"/>
        <w:ind w:firstLine="0"/>
        <w:rPr>
          <w:rFonts w:cs="Times New Roman"/>
          <w:b/>
          <w:sz w:val="24"/>
        </w:rPr>
      </w:pPr>
    </w:p>
    <w:p w:rsidR="00EB281C" w:rsidRDefault="00EB281C" w:rsidP="00EB281C">
      <w:pPr>
        <w:spacing w:line="360" w:lineRule="auto"/>
        <w:ind w:firstLine="0"/>
        <w:rPr>
          <w:rFonts w:cs="Times New Roman"/>
          <w:b/>
          <w:sz w:val="24"/>
        </w:rPr>
      </w:pPr>
      <w:r w:rsidRPr="00D85FDA">
        <w:rPr>
          <w:rFonts w:cs="Times New Roman"/>
          <w:b/>
          <w:sz w:val="24"/>
        </w:rPr>
        <w:t>Задания к лабораторной работе</w:t>
      </w:r>
    </w:p>
    <w:p w:rsidR="006C1296" w:rsidRDefault="006C1296" w:rsidP="003710AA">
      <w:pPr>
        <w:pStyle w:val="af0"/>
        <w:numPr>
          <w:ilvl w:val="0"/>
          <w:numId w:val="16"/>
        </w:numPr>
        <w:spacing w:line="360" w:lineRule="auto"/>
        <w:rPr>
          <w:rFonts w:cs="Times New Roman"/>
          <w:sz w:val="24"/>
        </w:rPr>
      </w:pPr>
      <w:r>
        <w:rPr>
          <w:rFonts w:cs="Times New Roman"/>
          <w:sz w:val="24"/>
        </w:rPr>
        <w:t xml:space="preserve">Для одного из соревнований по прогнозированию </w:t>
      </w:r>
      <w:r w:rsidR="00184439">
        <w:rPr>
          <w:rFonts w:cs="Times New Roman"/>
          <w:sz w:val="24"/>
        </w:rPr>
        <w:t xml:space="preserve">выбрать </w:t>
      </w:r>
      <w:r>
        <w:rPr>
          <w:rFonts w:cs="Times New Roman"/>
          <w:sz w:val="24"/>
        </w:rPr>
        <w:t>временны</w:t>
      </w:r>
      <w:r w:rsidR="00184439">
        <w:rPr>
          <w:rFonts w:cs="Times New Roman"/>
          <w:sz w:val="24"/>
        </w:rPr>
        <w:t>е</w:t>
      </w:r>
      <w:r>
        <w:rPr>
          <w:rFonts w:cs="Times New Roman"/>
          <w:sz w:val="24"/>
        </w:rPr>
        <w:t xml:space="preserve"> ряд</w:t>
      </w:r>
      <w:r w:rsidR="00184439">
        <w:rPr>
          <w:rFonts w:cs="Times New Roman"/>
          <w:sz w:val="24"/>
        </w:rPr>
        <w:t>ы</w:t>
      </w:r>
      <w:r>
        <w:rPr>
          <w:rFonts w:cs="Times New Roman"/>
          <w:sz w:val="24"/>
        </w:rPr>
        <w:t xml:space="preserve"> из разных категорий. </w:t>
      </w:r>
    </w:p>
    <w:p w:rsidR="006C1296" w:rsidRDefault="002E79AF" w:rsidP="003710AA">
      <w:pPr>
        <w:pStyle w:val="af0"/>
        <w:numPr>
          <w:ilvl w:val="0"/>
          <w:numId w:val="16"/>
        </w:numPr>
        <w:spacing w:line="360" w:lineRule="auto"/>
        <w:ind w:left="709" w:hanging="283"/>
        <w:rPr>
          <w:rFonts w:cs="Times New Roman"/>
          <w:sz w:val="24"/>
        </w:rPr>
      </w:pPr>
      <w:r>
        <w:rPr>
          <w:rFonts w:cs="Times New Roman"/>
          <w:sz w:val="24"/>
        </w:rPr>
        <w:t xml:space="preserve">Сформировать структуру </w:t>
      </w:r>
      <w:r w:rsidR="005A5BF2">
        <w:rPr>
          <w:rFonts w:cs="Times New Roman"/>
          <w:sz w:val="24"/>
        </w:rPr>
        <w:t>нейронной</w:t>
      </w:r>
      <w:r>
        <w:rPr>
          <w:rFonts w:cs="Times New Roman"/>
          <w:sz w:val="24"/>
        </w:rPr>
        <w:t xml:space="preserve"> </w:t>
      </w:r>
      <w:r w:rsidR="005A5BF2">
        <w:rPr>
          <w:rFonts w:cs="Times New Roman"/>
          <w:sz w:val="24"/>
        </w:rPr>
        <w:t>сети</w:t>
      </w:r>
      <w:r>
        <w:rPr>
          <w:rFonts w:cs="Times New Roman"/>
          <w:sz w:val="24"/>
        </w:rPr>
        <w:t xml:space="preserve"> </w:t>
      </w:r>
      <w:r w:rsidR="005A5BF2">
        <w:rPr>
          <w:rFonts w:cs="Times New Roman"/>
          <w:sz w:val="24"/>
        </w:rPr>
        <w:t xml:space="preserve">для </w:t>
      </w:r>
      <w:r w:rsidR="006C1296">
        <w:rPr>
          <w:rFonts w:cs="Times New Roman"/>
          <w:sz w:val="24"/>
        </w:rPr>
        <w:t>модели</w:t>
      </w:r>
      <w:r w:rsidR="005A5BF2">
        <w:rPr>
          <w:rFonts w:cs="Times New Roman"/>
          <w:sz w:val="24"/>
        </w:rPr>
        <w:t>рования</w:t>
      </w:r>
      <w:r w:rsidR="006C1296">
        <w:rPr>
          <w:rFonts w:cs="Times New Roman"/>
          <w:sz w:val="24"/>
        </w:rPr>
        <w:t xml:space="preserve"> временных рядов</w:t>
      </w:r>
      <w:r w:rsidR="00D60929">
        <w:rPr>
          <w:rFonts w:cs="Times New Roman"/>
          <w:sz w:val="24"/>
        </w:rPr>
        <w:t xml:space="preserve"> и построить прогнозы</w:t>
      </w:r>
      <w:r w:rsidR="006C1296">
        <w:rPr>
          <w:rFonts w:cs="Times New Roman"/>
          <w:sz w:val="24"/>
        </w:rPr>
        <w:t>.</w:t>
      </w:r>
    </w:p>
    <w:p w:rsidR="006C1296" w:rsidRPr="00D85FDA" w:rsidRDefault="006C1296" w:rsidP="003710AA">
      <w:pPr>
        <w:pStyle w:val="af0"/>
        <w:numPr>
          <w:ilvl w:val="0"/>
          <w:numId w:val="16"/>
        </w:numPr>
        <w:spacing w:line="360" w:lineRule="auto"/>
        <w:ind w:left="709" w:hanging="283"/>
        <w:rPr>
          <w:rFonts w:cs="Times New Roman"/>
          <w:sz w:val="24"/>
        </w:rPr>
      </w:pPr>
      <w:r>
        <w:rPr>
          <w:rFonts w:cs="Times New Roman"/>
          <w:sz w:val="24"/>
        </w:rPr>
        <w:t>Оценить качество прогнозов.</w:t>
      </w:r>
    </w:p>
    <w:p w:rsidR="006C1296" w:rsidRPr="00D85FDA" w:rsidRDefault="006C1296" w:rsidP="003710AA">
      <w:pPr>
        <w:pStyle w:val="af0"/>
        <w:numPr>
          <w:ilvl w:val="0"/>
          <w:numId w:val="16"/>
        </w:numPr>
        <w:spacing w:line="360" w:lineRule="auto"/>
        <w:ind w:left="709" w:hanging="283"/>
        <w:rPr>
          <w:rFonts w:cs="Times New Roman"/>
          <w:sz w:val="24"/>
        </w:rPr>
      </w:pPr>
      <w:r>
        <w:rPr>
          <w:rFonts w:cs="Times New Roman"/>
          <w:sz w:val="24"/>
        </w:rPr>
        <w:t>С</w:t>
      </w:r>
      <w:r w:rsidRPr="00D85FDA">
        <w:rPr>
          <w:rFonts w:cs="Times New Roman"/>
          <w:sz w:val="24"/>
        </w:rPr>
        <w:t>оставить отчет со следующей структурой:</w:t>
      </w:r>
    </w:p>
    <w:p w:rsidR="006C1296" w:rsidRPr="00D85FDA" w:rsidRDefault="006C1296" w:rsidP="003710AA">
      <w:pPr>
        <w:pStyle w:val="af0"/>
        <w:numPr>
          <w:ilvl w:val="1"/>
          <w:numId w:val="16"/>
        </w:numPr>
        <w:spacing w:line="360" w:lineRule="auto"/>
        <w:ind w:left="426" w:firstLine="708"/>
        <w:rPr>
          <w:rFonts w:cs="Times New Roman"/>
          <w:sz w:val="24"/>
        </w:rPr>
      </w:pPr>
      <w:r w:rsidRPr="00D85FDA">
        <w:rPr>
          <w:rFonts w:cs="Times New Roman"/>
          <w:sz w:val="24"/>
        </w:rPr>
        <w:t>Цель работы.</w:t>
      </w:r>
    </w:p>
    <w:p w:rsidR="006C1296" w:rsidRPr="00D85FDA" w:rsidRDefault="006C1296" w:rsidP="003710AA">
      <w:pPr>
        <w:pStyle w:val="af0"/>
        <w:numPr>
          <w:ilvl w:val="1"/>
          <w:numId w:val="16"/>
        </w:numPr>
        <w:spacing w:line="360" w:lineRule="auto"/>
        <w:ind w:left="426" w:firstLine="708"/>
        <w:rPr>
          <w:rFonts w:cs="Times New Roman"/>
          <w:sz w:val="24"/>
        </w:rPr>
      </w:pPr>
      <w:r w:rsidRPr="00D85FDA">
        <w:rPr>
          <w:rFonts w:cs="Times New Roman"/>
          <w:sz w:val="24"/>
        </w:rPr>
        <w:t xml:space="preserve">Описание </w:t>
      </w:r>
      <w:r>
        <w:rPr>
          <w:rFonts w:cs="Times New Roman"/>
          <w:sz w:val="24"/>
        </w:rPr>
        <w:t>набора временных рядов</w:t>
      </w:r>
      <w:r w:rsidRPr="00D85FDA">
        <w:rPr>
          <w:rFonts w:cs="Times New Roman"/>
          <w:sz w:val="24"/>
        </w:rPr>
        <w:t>.</w:t>
      </w:r>
    </w:p>
    <w:p w:rsidR="006C1296" w:rsidRPr="00D85FDA" w:rsidRDefault="006C1296" w:rsidP="003710AA">
      <w:pPr>
        <w:pStyle w:val="af0"/>
        <w:numPr>
          <w:ilvl w:val="1"/>
          <w:numId w:val="16"/>
        </w:numPr>
        <w:spacing w:line="360" w:lineRule="auto"/>
        <w:ind w:left="1418" w:hanging="284"/>
        <w:rPr>
          <w:rFonts w:cs="Times New Roman"/>
          <w:sz w:val="24"/>
        </w:rPr>
      </w:pPr>
      <w:r>
        <w:rPr>
          <w:rFonts w:cs="Times New Roman"/>
          <w:sz w:val="24"/>
        </w:rPr>
        <w:lastRenderedPageBreak/>
        <w:t>Описание моделей временных рядов.</w:t>
      </w:r>
    </w:p>
    <w:p w:rsidR="006C1296" w:rsidRPr="00D85FDA" w:rsidRDefault="006C1296" w:rsidP="003710AA">
      <w:pPr>
        <w:pStyle w:val="af0"/>
        <w:numPr>
          <w:ilvl w:val="1"/>
          <w:numId w:val="16"/>
        </w:numPr>
        <w:spacing w:line="360" w:lineRule="auto"/>
        <w:ind w:left="426" w:firstLine="708"/>
        <w:rPr>
          <w:rFonts w:cs="Times New Roman"/>
          <w:sz w:val="24"/>
        </w:rPr>
      </w:pPr>
      <w:r>
        <w:rPr>
          <w:rFonts w:cs="Times New Roman"/>
          <w:sz w:val="24"/>
        </w:rPr>
        <w:t>Описание прогнозирования и оценка качества.</w:t>
      </w:r>
    </w:p>
    <w:p w:rsidR="006C1296" w:rsidRPr="00D85FDA" w:rsidRDefault="006C1296" w:rsidP="003710AA">
      <w:pPr>
        <w:pStyle w:val="af0"/>
        <w:numPr>
          <w:ilvl w:val="1"/>
          <w:numId w:val="16"/>
        </w:numPr>
        <w:spacing w:line="360" w:lineRule="auto"/>
        <w:ind w:left="426" w:firstLine="708"/>
        <w:rPr>
          <w:rFonts w:cs="Times New Roman"/>
          <w:sz w:val="24"/>
        </w:rPr>
      </w:pPr>
      <w:r w:rsidRPr="00D85FDA">
        <w:rPr>
          <w:rFonts w:cs="Times New Roman"/>
          <w:sz w:val="24"/>
        </w:rPr>
        <w:t>Список использованных источников.</w:t>
      </w:r>
    </w:p>
    <w:p w:rsidR="006C1296" w:rsidRPr="006C1296" w:rsidRDefault="006C1296" w:rsidP="003710AA">
      <w:pPr>
        <w:pStyle w:val="af0"/>
        <w:numPr>
          <w:ilvl w:val="0"/>
          <w:numId w:val="16"/>
        </w:numPr>
        <w:spacing w:after="240" w:line="360" w:lineRule="auto"/>
        <w:ind w:left="0" w:firstLine="426"/>
        <w:rPr>
          <w:rFonts w:cs="Times New Roman"/>
          <w:sz w:val="24"/>
        </w:rPr>
      </w:pPr>
      <w:r w:rsidRPr="00D85FDA">
        <w:rPr>
          <w:rFonts w:cs="Times New Roman"/>
          <w:sz w:val="24"/>
        </w:rPr>
        <w:t>Оформить и защитить отчет.</w:t>
      </w:r>
    </w:p>
    <w:p w:rsidR="00EB281C" w:rsidRDefault="00EB281C" w:rsidP="00EB281C">
      <w:pPr>
        <w:spacing w:line="360" w:lineRule="auto"/>
        <w:ind w:firstLine="0"/>
        <w:rPr>
          <w:rFonts w:cs="Times New Roman"/>
          <w:b/>
          <w:sz w:val="24"/>
        </w:rPr>
      </w:pPr>
      <w:r w:rsidRPr="00D85FDA">
        <w:rPr>
          <w:rFonts w:cs="Times New Roman"/>
          <w:b/>
          <w:sz w:val="24"/>
        </w:rPr>
        <w:t>Контрольные вопросы </w:t>
      </w:r>
    </w:p>
    <w:p w:rsidR="001474FD" w:rsidRPr="001474FD" w:rsidRDefault="001474FD" w:rsidP="00CD3E18">
      <w:pPr>
        <w:pStyle w:val="af0"/>
        <w:numPr>
          <w:ilvl w:val="0"/>
          <w:numId w:val="32"/>
        </w:numPr>
        <w:spacing w:line="360" w:lineRule="auto"/>
        <w:rPr>
          <w:rFonts w:cs="Times New Roman"/>
          <w:sz w:val="24"/>
        </w:rPr>
      </w:pPr>
      <w:r w:rsidRPr="001474FD">
        <w:rPr>
          <w:rFonts w:cs="Times New Roman"/>
          <w:sz w:val="24"/>
        </w:rPr>
        <w:t>Каковы особенности архитектур нейронных сетей для моделирования временных рядов?</w:t>
      </w:r>
    </w:p>
    <w:p w:rsidR="001474FD" w:rsidRPr="001474FD" w:rsidRDefault="001474FD" w:rsidP="00CD3E18">
      <w:pPr>
        <w:pStyle w:val="af0"/>
        <w:numPr>
          <w:ilvl w:val="0"/>
          <w:numId w:val="32"/>
        </w:numPr>
        <w:spacing w:line="360" w:lineRule="auto"/>
        <w:rPr>
          <w:rFonts w:cs="Times New Roman"/>
          <w:sz w:val="24"/>
        </w:rPr>
      </w:pPr>
      <w:r w:rsidRPr="001474FD">
        <w:rPr>
          <w:rFonts w:cs="Times New Roman"/>
          <w:sz w:val="24"/>
        </w:rPr>
        <w:t>Как производится обучение нейронных сетей для моделирования временных рядов?</w:t>
      </w:r>
    </w:p>
    <w:p w:rsidR="001474FD" w:rsidRPr="001474FD" w:rsidRDefault="001474FD" w:rsidP="00CD3E18">
      <w:pPr>
        <w:pStyle w:val="af0"/>
        <w:numPr>
          <w:ilvl w:val="0"/>
          <w:numId w:val="32"/>
        </w:numPr>
        <w:spacing w:line="360" w:lineRule="auto"/>
        <w:rPr>
          <w:rFonts w:cs="Times New Roman"/>
          <w:sz w:val="24"/>
        </w:rPr>
      </w:pPr>
      <w:r w:rsidRPr="001474FD">
        <w:rPr>
          <w:rFonts w:cs="Times New Roman"/>
          <w:sz w:val="24"/>
        </w:rPr>
        <w:t>Как измеряется качество нейросетевых моделей временных рядов?</w:t>
      </w:r>
    </w:p>
    <w:p w:rsidR="001474FD" w:rsidRDefault="001474FD" w:rsidP="00CD3E18">
      <w:pPr>
        <w:pStyle w:val="af0"/>
        <w:numPr>
          <w:ilvl w:val="0"/>
          <w:numId w:val="32"/>
        </w:numPr>
        <w:spacing w:line="360" w:lineRule="auto"/>
        <w:rPr>
          <w:rFonts w:cs="Times New Roman"/>
          <w:sz w:val="24"/>
        </w:rPr>
      </w:pPr>
      <w:r w:rsidRPr="001474FD">
        <w:rPr>
          <w:rFonts w:cs="Times New Roman"/>
          <w:sz w:val="24"/>
        </w:rPr>
        <w:t>Каковы особенности применения нейронных сетей для моделирования временных рядов?</w:t>
      </w:r>
    </w:p>
    <w:p w:rsidR="00A64EA5" w:rsidRPr="001474FD" w:rsidRDefault="005B2B30" w:rsidP="00CD3E18">
      <w:pPr>
        <w:pStyle w:val="af0"/>
        <w:numPr>
          <w:ilvl w:val="0"/>
          <w:numId w:val="32"/>
        </w:numPr>
        <w:spacing w:line="360" w:lineRule="auto"/>
        <w:rPr>
          <w:rFonts w:cs="Times New Roman"/>
          <w:sz w:val="24"/>
        </w:rPr>
      </w:pPr>
      <w:r>
        <w:rPr>
          <w:rFonts w:cs="Times New Roman"/>
          <w:sz w:val="24"/>
        </w:rPr>
        <w:t>Какие задачи моделирования временных рядов могут быть решены на основе нейронных сетей?</w:t>
      </w:r>
    </w:p>
    <w:p w:rsidR="00D44456" w:rsidRPr="00874763" w:rsidRDefault="00D44456" w:rsidP="00D44456">
      <w:pPr>
        <w:pStyle w:val="2"/>
        <w:ind w:firstLine="0"/>
        <w:rPr>
          <w:rFonts w:ascii="Times New Roman" w:hAnsi="Times New Roman" w:cs="Times New Roman"/>
          <w:color w:val="auto"/>
        </w:rPr>
      </w:pPr>
      <w:bookmarkStart w:id="12" w:name="_Toc150355111"/>
      <w:r w:rsidRPr="000D7DED">
        <w:rPr>
          <w:rFonts w:ascii="Times New Roman" w:hAnsi="Times New Roman" w:cs="Times New Roman"/>
          <w:color w:val="auto"/>
        </w:rPr>
        <w:lastRenderedPageBreak/>
        <w:t>Лабораторная работа №</w:t>
      </w:r>
      <w:r w:rsidR="000C628A">
        <w:rPr>
          <w:rFonts w:ascii="Times New Roman" w:hAnsi="Times New Roman" w:cs="Times New Roman"/>
          <w:color w:val="auto"/>
        </w:rPr>
        <w:t>6</w:t>
      </w:r>
      <w:bookmarkEnd w:id="12"/>
    </w:p>
    <w:p w:rsidR="00D44456" w:rsidRPr="00EB281C" w:rsidRDefault="00D44456" w:rsidP="00295003">
      <w:pPr>
        <w:spacing w:after="240" w:line="360" w:lineRule="auto"/>
        <w:ind w:firstLine="426"/>
        <w:rPr>
          <w:rFonts w:cs="Times New Roman"/>
          <w:sz w:val="24"/>
        </w:rPr>
      </w:pPr>
      <w:r w:rsidRPr="00D85FDA">
        <w:rPr>
          <w:rFonts w:cs="Times New Roman"/>
          <w:sz w:val="24"/>
        </w:rPr>
        <w:t xml:space="preserve">Тема лабораторной работы: </w:t>
      </w:r>
      <w:r w:rsidR="00A3223A">
        <w:rPr>
          <w:rFonts w:cs="Times New Roman"/>
          <w:sz w:val="24"/>
        </w:rPr>
        <w:t>п</w:t>
      </w:r>
      <w:r w:rsidR="00874763" w:rsidRPr="00874763">
        <w:rPr>
          <w:rFonts w:cs="Times New Roman"/>
          <w:sz w:val="24"/>
        </w:rPr>
        <w:t xml:space="preserve">рогнозирование на основе </w:t>
      </w:r>
      <w:r w:rsidR="00874763">
        <w:rPr>
          <w:rFonts w:cs="Times New Roman"/>
          <w:sz w:val="24"/>
        </w:rPr>
        <w:t>нечеткого</w:t>
      </w:r>
      <w:r w:rsidR="00874763" w:rsidRPr="00874763">
        <w:rPr>
          <w:rFonts w:cs="Times New Roman"/>
          <w:sz w:val="24"/>
        </w:rPr>
        <w:t xml:space="preserve"> подхода.</w:t>
      </w:r>
    </w:p>
    <w:p w:rsidR="00171068" w:rsidRDefault="00D44456" w:rsidP="00D44456">
      <w:pPr>
        <w:spacing w:line="360" w:lineRule="auto"/>
        <w:ind w:firstLine="0"/>
        <w:rPr>
          <w:rFonts w:cs="Times New Roman"/>
          <w:b/>
          <w:sz w:val="24"/>
        </w:rPr>
      </w:pPr>
      <w:r w:rsidRPr="00D85FDA">
        <w:rPr>
          <w:rFonts w:cs="Times New Roman"/>
          <w:b/>
          <w:sz w:val="24"/>
        </w:rPr>
        <w:t>Методические рекомендации и материалы</w:t>
      </w:r>
    </w:p>
    <w:p w:rsidR="00BD5D42" w:rsidRDefault="00BD5D42" w:rsidP="00D44456">
      <w:pPr>
        <w:spacing w:line="360" w:lineRule="auto"/>
        <w:ind w:firstLine="0"/>
        <w:rPr>
          <w:rFonts w:cs="Times New Roman"/>
          <w:sz w:val="24"/>
        </w:rPr>
      </w:pPr>
      <w:r w:rsidRPr="00BD5D42">
        <w:rPr>
          <w:rFonts w:cs="Times New Roman"/>
          <w:sz w:val="24"/>
        </w:rPr>
        <w:tab/>
        <w:t>Исполь</w:t>
      </w:r>
      <w:r>
        <w:rPr>
          <w:rFonts w:cs="Times New Roman"/>
          <w:sz w:val="24"/>
        </w:rPr>
        <w:t>зование моделей временных рядов в чистом виде в настоящее время может быть огр</w:t>
      </w:r>
      <w:r w:rsidR="004D6B75">
        <w:rPr>
          <w:rFonts w:cs="Times New Roman"/>
          <w:sz w:val="24"/>
        </w:rPr>
        <w:t>а</w:t>
      </w:r>
      <w:r>
        <w:rPr>
          <w:rFonts w:cs="Times New Roman"/>
          <w:sz w:val="24"/>
        </w:rPr>
        <w:t>ничено сло</w:t>
      </w:r>
      <w:r w:rsidR="004D6B75">
        <w:rPr>
          <w:rFonts w:cs="Times New Roman"/>
          <w:sz w:val="24"/>
        </w:rPr>
        <w:t>жностью решаемых задач: сложно подобрать класс модели, невозможно добиться гибкости в отношении анализируемых данных, сами временные ряды могут иметь специфическое представление (быть нечеткие, обладать пропусками данных, аномалиями, и т. д.).</w:t>
      </w:r>
      <w:r w:rsidR="00057AB4">
        <w:rPr>
          <w:rFonts w:cs="Times New Roman"/>
          <w:sz w:val="24"/>
        </w:rPr>
        <w:t xml:space="preserve"> Поэтому более востребованными и удобными в использовании в настоящее время являются различные гибридные модели, которые используют преимущества отдельных классов моделей, и устраняют недостатки за счет коллективной работы совокупности инструментов.</w:t>
      </w:r>
    </w:p>
    <w:p w:rsidR="00FD039F" w:rsidRDefault="00FD039F" w:rsidP="00D44456">
      <w:pPr>
        <w:spacing w:line="360" w:lineRule="auto"/>
        <w:ind w:firstLine="0"/>
        <w:rPr>
          <w:rFonts w:cs="Times New Roman"/>
          <w:sz w:val="24"/>
        </w:rPr>
      </w:pPr>
      <w:r w:rsidRPr="00FD039F">
        <w:rPr>
          <w:rFonts w:cs="Times New Roman"/>
          <w:noProof/>
          <w:sz w:val="24"/>
          <w:lang w:eastAsia="ru-RU" w:bidi="ar-SA"/>
        </w:rPr>
        <w:drawing>
          <wp:inline distT="0" distB="0" distL="0" distR="0" wp14:anchorId="5AC7ABCF" wp14:editId="41FFD899">
            <wp:extent cx="6120130" cy="3452495"/>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42">
                      <a:extLst>
                        <a:ext uri="{28A0092B-C50C-407E-A947-70E740481C1C}">
                          <a14:useLocalDpi xmlns:a14="http://schemas.microsoft.com/office/drawing/2010/main" val="0"/>
                        </a:ext>
                      </a:extLst>
                    </a:blip>
                    <a:srcRect t="1166"/>
                    <a:stretch/>
                  </pic:blipFill>
                  <pic:spPr bwMode="auto">
                    <a:xfrm>
                      <a:off x="0" y="0"/>
                      <a:ext cx="6120130" cy="3452495"/>
                    </a:xfrm>
                    <a:prstGeom prst="rect">
                      <a:avLst/>
                    </a:prstGeom>
                    <a:noFill/>
                    <a:ln>
                      <a:noFill/>
                    </a:ln>
                    <a:extLst/>
                  </pic:spPr>
                </pic:pic>
              </a:graphicData>
            </a:graphic>
          </wp:inline>
        </w:drawing>
      </w:r>
    </w:p>
    <w:p w:rsidR="00FD039F" w:rsidRPr="00FD039F" w:rsidRDefault="00FD039F" w:rsidP="00FD039F">
      <w:pPr>
        <w:spacing w:line="360" w:lineRule="auto"/>
        <w:ind w:firstLine="0"/>
        <w:jc w:val="center"/>
        <w:rPr>
          <w:rFonts w:cs="Times New Roman"/>
          <w:b/>
          <w:sz w:val="24"/>
        </w:rPr>
      </w:pPr>
      <w:r w:rsidRPr="00FD039F">
        <w:rPr>
          <w:rFonts w:cs="Times New Roman"/>
          <w:b/>
          <w:sz w:val="24"/>
        </w:rPr>
        <w:t>Рисунок 1. Гибридизация моделей.</w:t>
      </w:r>
    </w:p>
    <w:p w:rsidR="00782467" w:rsidRPr="00782467" w:rsidRDefault="00782467" w:rsidP="00782467">
      <w:pPr>
        <w:spacing w:line="360" w:lineRule="auto"/>
        <w:ind w:firstLine="708"/>
        <w:rPr>
          <w:rFonts w:cs="Times New Roman"/>
          <w:sz w:val="24"/>
        </w:rPr>
      </w:pPr>
      <w:r w:rsidRPr="00782467">
        <w:rPr>
          <w:rFonts w:cs="Times New Roman"/>
          <w:sz w:val="24"/>
        </w:rPr>
        <w:t xml:space="preserve">Под нечетким временным рядом (НВР) будем понимать упорядоченную последовательность наблюдений над некоторым явлением, состояния которого изменяются во времени, если значение состояния в момент </w:t>
      </w:r>
      <m:oMath>
        <m:sSub>
          <m:sSubPr>
            <m:ctrlPr>
              <w:rPr>
                <w:rFonts w:ascii="Cambria Math" w:hAnsi="Cambria Math" w:cs="Times New Roman"/>
                <w:i/>
                <w:iCs/>
                <w:sz w:val="24"/>
              </w:rPr>
            </m:ctrlPr>
          </m:sSubPr>
          <m:e>
            <m:r>
              <w:rPr>
                <w:rFonts w:ascii="Cambria Math" w:hAnsi="Cambria Math" w:cs="Times New Roman"/>
                <w:sz w:val="24"/>
                <w:lang w:val="en-US"/>
              </w:rPr>
              <m:t>t</m:t>
            </m:r>
          </m:e>
          <m:sub>
            <m:r>
              <w:rPr>
                <w:rFonts w:ascii="Cambria Math" w:hAnsi="Cambria Math" w:cs="Times New Roman"/>
                <w:sz w:val="24"/>
                <w:lang w:val="en-US"/>
              </w:rPr>
              <m:t>i</m:t>
            </m:r>
          </m:sub>
        </m:sSub>
      </m:oMath>
      <w:r w:rsidRPr="00782467">
        <w:rPr>
          <w:rFonts w:cs="Times New Roman"/>
          <w:sz w:val="24"/>
        </w:rPr>
        <w:t xml:space="preserve"> выражено с помощью нечеткой метки</w:t>
      </w:r>
      <m:oMath>
        <m:acc>
          <m:accPr>
            <m:chr m:val="̃"/>
            <m:ctrlPr>
              <w:rPr>
                <w:rFonts w:ascii="Cambria Math" w:hAnsi="Cambria Math" w:cs="Times New Roman"/>
                <w:i/>
                <w:iCs/>
                <w:sz w:val="24"/>
                <w:lang w:val="en-US"/>
              </w:rPr>
            </m:ctrlPr>
          </m:accPr>
          <m:e>
            <m:r>
              <w:rPr>
                <w:rFonts w:ascii="Cambria Math" w:hAnsi="Cambria Math" w:cs="Times New Roman"/>
                <w:sz w:val="24"/>
                <w:lang w:val="en-US"/>
              </w:rPr>
              <m:t> </m:t>
            </m:r>
            <m:sSub>
              <m:sSubPr>
                <m:ctrlPr>
                  <w:rPr>
                    <w:rFonts w:ascii="Cambria Math" w:hAnsi="Cambria Math" w:cs="Times New Roman"/>
                    <w:i/>
                    <w:iCs/>
                    <w:sz w:val="24"/>
                    <w:lang w:val="en-US"/>
                  </w:rPr>
                </m:ctrlPr>
              </m:sSubPr>
              <m:e>
                <m:r>
                  <w:rPr>
                    <w:rFonts w:ascii="Cambria Math" w:hAnsi="Cambria Math" w:cs="Times New Roman"/>
                    <w:sz w:val="24"/>
                    <w:lang w:val="en-US"/>
                  </w:rPr>
                  <m:t>x</m:t>
                </m:r>
              </m:e>
              <m:sub>
                <m:r>
                  <w:rPr>
                    <w:rFonts w:ascii="Cambria Math" w:hAnsi="Cambria Math" w:cs="Times New Roman"/>
                    <w:sz w:val="24"/>
                    <w:lang w:val="en-US"/>
                  </w:rPr>
                  <m:t>i</m:t>
                </m:r>
              </m:sub>
            </m:sSub>
          </m:e>
        </m:acc>
        <m:r>
          <w:rPr>
            <w:rFonts w:ascii="Cambria Math" w:hAnsi="Cambria Math" w:cs="Times New Roman"/>
            <w:sz w:val="24"/>
          </w:rPr>
          <m:t>∈</m:t>
        </m:r>
        <m:acc>
          <m:accPr>
            <m:chr m:val="̃"/>
            <m:ctrlPr>
              <w:rPr>
                <w:rFonts w:ascii="Cambria Math" w:hAnsi="Cambria Math" w:cs="Times New Roman"/>
                <w:i/>
                <w:iCs/>
                <w:sz w:val="24"/>
                <w:lang w:val="en-US"/>
              </w:rPr>
            </m:ctrlPr>
          </m:accPr>
          <m:e>
            <m:r>
              <w:rPr>
                <w:rFonts w:ascii="Cambria Math" w:hAnsi="Cambria Math" w:cs="Times New Roman"/>
                <w:sz w:val="24"/>
                <w:lang w:val="en-US"/>
              </w:rPr>
              <m:t>X</m:t>
            </m:r>
          </m:e>
        </m:acc>
        <m:r>
          <w:rPr>
            <w:rFonts w:ascii="Cambria Math" w:hAnsi="Cambria Math" w:cs="Times New Roman"/>
            <w:sz w:val="24"/>
          </w:rPr>
          <m:t>,</m:t>
        </m:r>
        <m:r>
          <w:rPr>
            <w:rFonts w:ascii="Cambria Math" w:hAnsi="Cambria Math" w:cs="Times New Roman"/>
            <w:sz w:val="24"/>
            <w:lang w:val="en-US"/>
          </w:rPr>
          <m:t> i</m:t>
        </m:r>
        <m:r>
          <w:rPr>
            <w:rFonts w:ascii="Cambria Math" w:hAnsi="Cambria Math" w:cs="Times New Roman"/>
            <w:sz w:val="24"/>
          </w:rPr>
          <m:t>∈</m:t>
        </m:r>
        <m:d>
          <m:dPr>
            <m:begChr m:val="["/>
            <m:endChr m:val="]"/>
            <m:ctrlPr>
              <w:rPr>
                <w:rFonts w:ascii="Cambria Math" w:hAnsi="Cambria Math" w:cs="Times New Roman"/>
                <w:i/>
                <w:iCs/>
                <w:sz w:val="24"/>
                <w:lang w:val="en-US"/>
              </w:rPr>
            </m:ctrlPr>
          </m:dPr>
          <m:e>
            <m:r>
              <w:rPr>
                <w:rFonts w:ascii="Cambria Math" w:hAnsi="Cambria Math" w:cs="Times New Roman"/>
                <w:sz w:val="24"/>
              </w:rPr>
              <m:t>1,</m:t>
            </m:r>
            <m:r>
              <w:rPr>
                <w:rFonts w:ascii="Cambria Math" w:hAnsi="Cambria Math" w:cs="Times New Roman"/>
                <w:sz w:val="24"/>
                <w:lang w:val="en-US"/>
              </w:rPr>
              <m:t>n</m:t>
            </m:r>
          </m:e>
        </m:d>
        <m:r>
          <w:rPr>
            <w:rFonts w:ascii="Cambria Math" w:hAnsi="Cambria Math" w:cs="Times New Roman"/>
            <w:sz w:val="24"/>
          </w:rPr>
          <m:t>,</m:t>
        </m:r>
        <m:r>
          <w:rPr>
            <w:rFonts w:ascii="Cambria Math" w:hAnsi="Cambria Math" w:cs="Times New Roman"/>
            <w:sz w:val="24"/>
            <w:lang w:val="en-US"/>
          </w:rPr>
          <m:t> n</m:t>
        </m:r>
      </m:oMath>
      <w:r w:rsidRPr="00782467">
        <w:rPr>
          <w:rFonts w:cs="Times New Roman"/>
          <w:sz w:val="24"/>
        </w:rPr>
        <w:t xml:space="preserve">- количество членов ряда, то есть нечеткий временной ряд представим в виде </w:t>
      </w:r>
      <m:oMath>
        <m:acc>
          <m:accPr>
            <m:chr m:val="̃"/>
            <m:ctrlPr>
              <w:rPr>
                <w:rFonts w:ascii="Cambria Math" w:hAnsi="Cambria Math" w:cs="Times New Roman"/>
                <w:i/>
                <w:iCs/>
                <w:sz w:val="24"/>
                <w:lang w:val="en-US"/>
              </w:rPr>
            </m:ctrlPr>
          </m:accPr>
          <m:e>
            <m:r>
              <w:rPr>
                <w:rFonts w:ascii="Cambria Math" w:hAnsi="Cambria Math" w:cs="Times New Roman"/>
                <w:sz w:val="24"/>
                <w:lang w:val="en-US"/>
              </w:rPr>
              <m:t>Y</m:t>
            </m:r>
          </m:e>
        </m:acc>
        <m:r>
          <w:rPr>
            <w:rFonts w:ascii="Cambria Math" w:hAnsi="Cambria Math" w:cs="Times New Roman"/>
            <w:sz w:val="24"/>
          </w:rPr>
          <m:t>={</m:t>
        </m:r>
        <m:sSub>
          <m:sSubPr>
            <m:ctrlPr>
              <w:rPr>
                <w:rFonts w:ascii="Cambria Math" w:hAnsi="Cambria Math" w:cs="Times New Roman"/>
                <w:i/>
                <w:iCs/>
                <w:sz w:val="24"/>
                <w:lang w:val="en-US"/>
              </w:rPr>
            </m:ctrlPr>
          </m:sSubPr>
          <m:e>
            <m:r>
              <w:rPr>
                <w:rFonts w:ascii="Cambria Math" w:hAnsi="Cambria Math" w:cs="Times New Roman"/>
                <w:sz w:val="24"/>
                <w:lang w:val="en-US"/>
              </w:rPr>
              <m:t>t</m:t>
            </m:r>
          </m:e>
          <m:sub>
            <m:r>
              <w:rPr>
                <w:rFonts w:ascii="Cambria Math" w:hAnsi="Cambria Math" w:cs="Times New Roman"/>
                <w:sz w:val="24"/>
                <w:lang w:val="en-US"/>
              </w:rPr>
              <m:t>i</m:t>
            </m:r>
          </m:sub>
        </m:sSub>
        <m:r>
          <w:rPr>
            <w:rFonts w:ascii="Cambria Math" w:hAnsi="Cambria Math" w:cs="Times New Roman"/>
            <w:sz w:val="24"/>
          </w:rPr>
          <m:t>,</m:t>
        </m:r>
        <m:acc>
          <m:accPr>
            <m:chr m:val="̃"/>
            <m:ctrlPr>
              <w:rPr>
                <w:rFonts w:ascii="Cambria Math" w:hAnsi="Cambria Math" w:cs="Times New Roman"/>
                <w:i/>
                <w:iCs/>
                <w:sz w:val="24"/>
                <w:lang w:val="en-US"/>
              </w:rPr>
            </m:ctrlPr>
          </m:accPr>
          <m:e>
            <m:sSub>
              <m:sSubPr>
                <m:ctrlPr>
                  <w:rPr>
                    <w:rFonts w:ascii="Cambria Math" w:hAnsi="Cambria Math" w:cs="Times New Roman"/>
                    <w:i/>
                    <w:iCs/>
                    <w:sz w:val="24"/>
                    <w:lang w:val="en-US"/>
                  </w:rPr>
                </m:ctrlPr>
              </m:sSubPr>
              <m:e>
                <m:r>
                  <w:rPr>
                    <w:rFonts w:ascii="Cambria Math" w:hAnsi="Cambria Math" w:cs="Times New Roman"/>
                    <w:sz w:val="24"/>
                    <w:lang w:val="en-US"/>
                  </w:rPr>
                  <m:t>x</m:t>
                </m:r>
              </m:e>
              <m:sub>
                <m:r>
                  <w:rPr>
                    <w:rFonts w:ascii="Cambria Math" w:hAnsi="Cambria Math" w:cs="Times New Roman"/>
                    <w:sz w:val="24"/>
                    <w:lang w:val="en-US"/>
                  </w:rPr>
                  <m:t>i</m:t>
                </m:r>
              </m:sub>
            </m:sSub>
          </m:e>
        </m:acc>
        <m:r>
          <w:rPr>
            <w:rFonts w:ascii="Cambria Math" w:hAnsi="Cambria Math" w:cs="Times New Roman"/>
            <w:sz w:val="24"/>
          </w:rPr>
          <m:t>}</m:t>
        </m:r>
      </m:oMath>
      <w:r w:rsidRPr="00782467">
        <w:rPr>
          <w:rFonts w:cs="Times New Roman"/>
          <w:sz w:val="24"/>
        </w:rPr>
        <w:t xml:space="preserve">, </w:t>
      </w:r>
    </w:p>
    <w:p w:rsidR="00782467" w:rsidRDefault="00782467" w:rsidP="00782467">
      <w:pPr>
        <w:spacing w:line="360" w:lineRule="auto"/>
        <w:ind w:firstLine="708"/>
        <w:rPr>
          <w:rFonts w:cs="Times New Roman"/>
          <w:sz w:val="24"/>
        </w:rPr>
      </w:pPr>
      <w:r w:rsidRPr="00782467">
        <w:rPr>
          <w:rFonts w:cs="Times New Roman"/>
          <w:sz w:val="24"/>
        </w:rPr>
        <w:lastRenderedPageBreak/>
        <w:t xml:space="preserve">где </w:t>
      </w:r>
      <m:oMath>
        <m:acc>
          <m:accPr>
            <m:chr m:val="̃"/>
            <m:ctrlPr>
              <w:rPr>
                <w:rFonts w:ascii="Cambria Math" w:hAnsi="Cambria Math" w:cs="Times New Roman"/>
                <w:i/>
                <w:iCs/>
                <w:sz w:val="24"/>
                <w:lang w:val="en-US"/>
              </w:rPr>
            </m:ctrlPr>
          </m:accPr>
          <m:e>
            <m:sSub>
              <m:sSubPr>
                <m:ctrlPr>
                  <w:rPr>
                    <w:rFonts w:ascii="Cambria Math" w:hAnsi="Cambria Math" w:cs="Times New Roman"/>
                    <w:i/>
                    <w:iCs/>
                    <w:sz w:val="24"/>
                    <w:lang w:val="en-US"/>
                  </w:rPr>
                </m:ctrlPr>
              </m:sSubPr>
              <m:e>
                <m:r>
                  <w:rPr>
                    <w:rFonts w:ascii="Cambria Math" w:hAnsi="Cambria Math" w:cs="Times New Roman"/>
                    <w:sz w:val="24"/>
                    <w:lang w:val="en-US"/>
                  </w:rPr>
                  <m:t>x</m:t>
                </m:r>
              </m:e>
              <m:sub>
                <m:r>
                  <w:rPr>
                    <w:rFonts w:ascii="Cambria Math" w:hAnsi="Cambria Math" w:cs="Times New Roman"/>
                    <w:sz w:val="24"/>
                    <w:lang w:val="en-US"/>
                  </w:rPr>
                  <m:t>i</m:t>
                </m:r>
              </m:sub>
            </m:sSub>
          </m:e>
        </m:acc>
      </m:oMath>
      <w:r w:rsidRPr="00782467">
        <w:rPr>
          <w:rFonts w:cs="Times New Roman"/>
          <w:sz w:val="24"/>
        </w:rPr>
        <w:t xml:space="preserve"> </w:t>
      </w:r>
      <w:r w:rsidRPr="00782467">
        <w:rPr>
          <w:rFonts w:cs="Times New Roman"/>
          <w:sz w:val="24"/>
          <w:lang w:val="en-US"/>
        </w:rPr>
        <w:t>i</w:t>
      </w:r>
      <w:r w:rsidRPr="00782467">
        <w:rPr>
          <w:rFonts w:cs="Times New Roman"/>
          <w:sz w:val="24"/>
        </w:rPr>
        <w:t xml:space="preserve">-тое нечеткое множество (нечеткая метка), </w:t>
      </w:r>
      <m:oMath>
        <m:sSub>
          <m:sSubPr>
            <m:ctrlPr>
              <w:rPr>
                <w:rFonts w:ascii="Cambria Math" w:hAnsi="Cambria Math" w:cs="Times New Roman"/>
                <w:i/>
                <w:iCs/>
                <w:sz w:val="24"/>
              </w:rPr>
            </m:ctrlPr>
          </m:sSubPr>
          <m:e>
            <m:r>
              <w:rPr>
                <w:rFonts w:ascii="Cambria Math" w:hAnsi="Cambria Math" w:cs="Times New Roman"/>
                <w:sz w:val="24"/>
                <w:lang w:val="en-US"/>
              </w:rPr>
              <m:t>t</m:t>
            </m:r>
          </m:e>
          <m:sub>
            <m:r>
              <w:rPr>
                <w:rFonts w:ascii="Cambria Math" w:hAnsi="Cambria Math" w:cs="Times New Roman"/>
                <w:sz w:val="24"/>
                <w:lang w:val="en-US"/>
              </w:rPr>
              <m:t>i</m:t>
            </m:r>
          </m:sub>
        </m:sSub>
      </m:oMath>
      <w:r w:rsidRPr="00782467">
        <w:rPr>
          <w:rFonts w:cs="Times New Roman"/>
          <w:sz w:val="24"/>
        </w:rPr>
        <w:t xml:space="preserve"> - </w:t>
      </w:r>
      <w:r w:rsidRPr="00782467">
        <w:rPr>
          <w:rFonts w:cs="Times New Roman"/>
          <w:sz w:val="24"/>
          <w:lang w:val="en-US"/>
        </w:rPr>
        <w:t>i</w:t>
      </w:r>
      <w:r w:rsidRPr="00782467">
        <w:rPr>
          <w:rFonts w:cs="Times New Roman"/>
          <w:sz w:val="24"/>
        </w:rPr>
        <w:t xml:space="preserve">-тое значение момента времени </w:t>
      </w:r>
      <m:oMath>
        <m:sSub>
          <m:sSubPr>
            <m:ctrlPr>
              <w:rPr>
                <w:rFonts w:ascii="Cambria Math" w:hAnsi="Cambria Math" w:cs="Times New Roman"/>
                <w:i/>
                <w:iCs/>
                <w:sz w:val="24"/>
              </w:rPr>
            </m:ctrlPr>
          </m:sSubPr>
          <m:e>
            <m:r>
              <w:rPr>
                <w:rFonts w:ascii="Cambria Math" w:hAnsi="Cambria Math" w:cs="Times New Roman"/>
                <w:sz w:val="24"/>
                <w:lang w:val="en-US"/>
              </w:rPr>
              <m:t>t</m:t>
            </m:r>
          </m:e>
          <m:sub>
            <m:r>
              <w:rPr>
                <w:rFonts w:ascii="Cambria Math" w:hAnsi="Cambria Math" w:cs="Times New Roman"/>
                <w:sz w:val="24"/>
              </w:rPr>
              <m:t>1</m:t>
            </m:r>
          </m:sub>
        </m:sSub>
        <m:r>
          <w:rPr>
            <w:rFonts w:ascii="Cambria Math" w:hAnsi="Cambria Math" w:cs="Times New Roman"/>
            <w:sz w:val="24"/>
          </w:rPr>
          <m:t>≤</m:t>
        </m:r>
      </m:oMath>
      <w:r w:rsidRPr="00782467">
        <w:rPr>
          <w:rFonts w:cs="Times New Roman"/>
          <w:sz w:val="24"/>
        </w:rPr>
        <w:t xml:space="preserve"> </w:t>
      </w:r>
      <m:oMath>
        <m:sSub>
          <m:sSubPr>
            <m:ctrlPr>
              <w:rPr>
                <w:rFonts w:ascii="Cambria Math" w:hAnsi="Cambria Math" w:cs="Times New Roman"/>
                <w:i/>
                <w:iCs/>
                <w:sz w:val="24"/>
              </w:rPr>
            </m:ctrlPr>
          </m:sSubPr>
          <m:e>
            <m:r>
              <w:rPr>
                <w:rFonts w:ascii="Cambria Math" w:hAnsi="Cambria Math" w:cs="Times New Roman"/>
                <w:sz w:val="24"/>
                <w:lang w:val="en-US"/>
              </w:rPr>
              <m:t>t</m:t>
            </m:r>
          </m:e>
          <m:sub>
            <m:r>
              <w:rPr>
                <w:rFonts w:ascii="Cambria Math" w:hAnsi="Cambria Math" w:cs="Times New Roman"/>
                <w:sz w:val="24"/>
                <w:lang w:val="en-US"/>
              </w:rPr>
              <m:t>i</m:t>
            </m:r>
          </m:sub>
        </m:sSub>
      </m:oMath>
      <w:r w:rsidRPr="00782467">
        <w:rPr>
          <w:rFonts w:cs="Times New Roman"/>
          <w:sz w:val="24"/>
        </w:rPr>
        <w:t xml:space="preserve"> </w:t>
      </w:r>
      <m:oMath>
        <m:r>
          <w:rPr>
            <w:rFonts w:ascii="Cambria Math" w:hAnsi="Cambria Math" w:cs="Times New Roman"/>
            <w:sz w:val="24"/>
          </w:rPr>
          <m:t>≤</m:t>
        </m:r>
        <m:sSub>
          <m:sSubPr>
            <m:ctrlPr>
              <w:rPr>
                <w:rFonts w:ascii="Cambria Math" w:hAnsi="Cambria Math" w:cs="Times New Roman"/>
                <w:i/>
                <w:iCs/>
                <w:sz w:val="24"/>
              </w:rPr>
            </m:ctrlPr>
          </m:sSubPr>
          <m:e>
            <m:r>
              <w:rPr>
                <w:rFonts w:ascii="Cambria Math" w:hAnsi="Cambria Math" w:cs="Times New Roman"/>
                <w:sz w:val="24"/>
                <w:lang w:val="en-US"/>
              </w:rPr>
              <m:t>t</m:t>
            </m:r>
          </m:e>
          <m:sub>
            <m:r>
              <w:rPr>
                <w:rFonts w:ascii="Cambria Math" w:hAnsi="Cambria Math" w:cs="Times New Roman"/>
                <w:sz w:val="24"/>
                <w:lang w:val="en-US"/>
              </w:rPr>
              <m:t>n</m:t>
            </m:r>
          </m:sub>
        </m:sSub>
      </m:oMath>
      <w:r w:rsidRPr="00782467">
        <w:rPr>
          <w:rFonts w:cs="Times New Roman"/>
          <w:sz w:val="24"/>
        </w:rPr>
        <w:t xml:space="preserve"> n, - количество членов НВР.</w:t>
      </w:r>
    </w:p>
    <w:p w:rsidR="006F09B4" w:rsidRDefault="006F09B4" w:rsidP="00782467">
      <w:pPr>
        <w:spacing w:line="360" w:lineRule="auto"/>
        <w:ind w:firstLine="708"/>
        <w:rPr>
          <w:rFonts w:cs="Times New Roman"/>
          <w:sz w:val="24"/>
        </w:rPr>
      </w:pPr>
      <w:r w:rsidRPr="006F09B4">
        <w:rPr>
          <w:rFonts w:cs="Times New Roman"/>
          <w:noProof/>
          <w:sz w:val="24"/>
          <w:lang w:eastAsia="ru-RU" w:bidi="ar-SA"/>
        </w:rPr>
        <w:drawing>
          <wp:inline distT="0" distB="0" distL="0" distR="0" wp14:anchorId="15927B15" wp14:editId="24B4BBA7">
            <wp:extent cx="6120130" cy="2192655"/>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0130" cy="2192655"/>
                    </a:xfrm>
                    <a:prstGeom prst="rect">
                      <a:avLst/>
                    </a:prstGeom>
                    <a:noFill/>
                    <a:ln>
                      <a:noFill/>
                    </a:ln>
                    <a:extLst/>
                  </pic:spPr>
                </pic:pic>
              </a:graphicData>
            </a:graphic>
          </wp:inline>
        </w:drawing>
      </w:r>
    </w:p>
    <w:p w:rsidR="006F09B4" w:rsidRPr="006F09B4" w:rsidRDefault="006F09B4" w:rsidP="006F09B4">
      <w:pPr>
        <w:spacing w:line="360" w:lineRule="auto"/>
        <w:ind w:firstLine="708"/>
        <w:jc w:val="center"/>
        <w:rPr>
          <w:rFonts w:cs="Times New Roman"/>
          <w:b/>
          <w:sz w:val="24"/>
        </w:rPr>
      </w:pPr>
      <w:bookmarkStart w:id="13" w:name="_Hlk150347355"/>
      <w:r w:rsidRPr="006F09B4">
        <w:rPr>
          <w:rFonts w:cs="Times New Roman"/>
          <w:b/>
          <w:sz w:val="24"/>
        </w:rPr>
        <w:t>Рисунок 2. Нечеткий временной ряд.</w:t>
      </w:r>
    </w:p>
    <w:bookmarkEnd w:id="13"/>
    <w:p w:rsidR="006F09B4" w:rsidRDefault="006F09B4" w:rsidP="00782467">
      <w:pPr>
        <w:spacing w:line="360" w:lineRule="auto"/>
        <w:ind w:firstLine="708"/>
        <w:rPr>
          <w:rFonts w:cs="Times New Roman"/>
          <w:sz w:val="24"/>
        </w:rPr>
      </w:pPr>
      <w:r>
        <w:rPr>
          <w:rFonts w:cs="Times New Roman"/>
          <w:sz w:val="24"/>
        </w:rPr>
        <w:t xml:space="preserve">На рисунке 2 представлен нечеткий временной ряд. Визуализация выполнена в виде треугольных функций принадлежности. </w:t>
      </w:r>
      <w:r w:rsidR="001A3671">
        <w:rPr>
          <w:rFonts w:cs="Times New Roman"/>
          <w:sz w:val="24"/>
        </w:rPr>
        <w:t>Изначально, временной ряд мог быть четким, необходимо выполнять фаззификацию. На рисунке 3 показана процедура, когда из четкого временного ряда можно получить нечеткий на основании</w:t>
      </w:r>
      <w:r w:rsidR="005F04BF">
        <w:rPr>
          <w:rFonts w:cs="Times New Roman"/>
          <w:sz w:val="24"/>
        </w:rPr>
        <w:t xml:space="preserve"> расчета степени принадлежности в соответствующей точке.</w:t>
      </w:r>
    </w:p>
    <w:p w:rsidR="005F04BF" w:rsidRDefault="005F04BF" w:rsidP="005F04BF">
      <w:pPr>
        <w:spacing w:line="360" w:lineRule="auto"/>
        <w:ind w:firstLine="0"/>
        <w:rPr>
          <w:rFonts w:cs="Times New Roman"/>
          <w:sz w:val="24"/>
        </w:rPr>
      </w:pPr>
      <w:r w:rsidRPr="005F04BF">
        <w:rPr>
          <w:rFonts w:cs="Times New Roman"/>
          <w:noProof/>
          <w:sz w:val="24"/>
          <w:lang w:eastAsia="ru-RU" w:bidi="ar-SA"/>
        </w:rPr>
        <w:drawing>
          <wp:inline distT="0" distB="0" distL="0" distR="0" wp14:anchorId="33CF8348" wp14:editId="132776BF">
            <wp:extent cx="6120130" cy="3030855"/>
            <wp:effectExtent l="0" t="0" r="0" b="0"/>
            <wp:docPr id="8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0130" cy="3030855"/>
                    </a:xfrm>
                    <a:prstGeom prst="rect">
                      <a:avLst/>
                    </a:prstGeom>
                    <a:noFill/>
                    <a:ln>
                      <a:noFill/>
                    </a:ln>
                    <a:extLst/>
                  </pic:spPr>
                </pic:pic>
              </a:graphicData>
            </a:graphic>
          </wp:inline>
        </w:drawing>
      </w:r>
    </w:p>
    <w:p w:rsidR="005F04BF" w:rsidRPr="006F09B4" w:rsidRDefault="005F04BF" w:rsidP="005F04BF">
      <w:pPr>
        <w:spacing w:line="360" w:lineRule="auto"/>
        <w:ind w:firstLine="708"/>
        <w:jc w:val="center"/>
        <w:rPr>
          <w:rFonts w:cs="Times New Roman"/>
          <w:b/>
          <w:sz w:val="24"/>
        </w:rPr>
      </w:pPr>
      <w:r w:rsidRPr="006F09B4">
        <w:rPr>
          <w:rFonts w:cs="Times New Roman"/>
          <w:b/>
          <w:sz w:val="24"/>
        </w:rPr>
        <w:t xml:space="preserve">Рисунок </w:t>
      </w:r>
      <w:r>
        <w:rPr>
          <w:rFonts w:cs="Times New Roman"/>
          <w:b/>
          <w:sz w:val="24"/>
        </w:rPr>
        <w:t>3</w:t>
      </w:r>
      <w:r w:rsidRPr="006F09B4">
        <w:rPr>
          <w:rFonts w:cs="Times New Roman"/>
          <w:b/>
          <w:sz w:val="24"/>
        </w:rPr>
        <w:t xml:space="preserve">. </w:t>
      </w:r>
      <w:r>
        <w:rPr>
          <w:rFonts w:cs="Times New Roman"/>
          <w:b/>
          <w:sz w:val="24"/>
        </w:rPr>
        <w:t xml:space="preserve">Фаззификация </w:t>
      </w:r>
      <w:r w:rsidRPr="006F09B4">
        <w:rPr>
          <w:rFonts w:cs="Times New Roman"/>
          <w:b/>
          <w:sz w:val="24"/>
        </w:rPr>
        <w:t>временно</w:t>
      </w:r>
      <w:r>
        <w:rPr>
          <w:rFonts w:cs="Times New Roman"/>
          <w:b/>
          <w:sz w:val="24"/>
        </w:rPr>
        <w:t>го</w:t>
      </w:r>
      <w:r w:rsidRPr="006F09B4">
        <w:rPr>
          <w:rFonts w:cs="Times New Roman"/>
          <w:b/>
          <w:sz w:val="24"/>
        </w:rPr>
        <w:t xml:space="preserve"> ряд</w:t>
      </w:r>
      <w:r>
        <w:rPr>
          <w:rFonts w:cs="Times New Roman"/>
          <w:b/>
          <w:sz w:val="24"/>
        </w:rPr>
        <w:t>а</w:t>
      </w:r>
      <w:r w:rsidRPr="006F09B4">
        <w:rPr>
          <w:rFonts w:cs="Times New Roman"/>
          <w:b/>
          <w:sz w:val="24"/>
        </w:rPr>
        <w:t>.</w:t>
      </w:r>
    </w:p>
    <w:p w:rsidR="00782467" w:rsidRPr="00782467" w:rsidRDefault="00782467" w:rsidP="00782467">
      <w:pPr>
        <w:spacing w:line="360" w:lineRule="auto"/>
        <w:ind w:firstLine="708"/>
        <w:rPr>
          <w:rFonts w:cs="Times New Roman"/>
          <w:sz w:val="24"/>
        </w:rPr>
      </w:pPr>
      <w:r w:rsidRPr="00782467">
        <w:rPr>
          <w:rFonts w:cs="Times New Roman"/>
          <w:sz w:val="24"/>
        </w:rPr>
        <w:t xml:space="preserve">Нечеткая метка — это понятие на естественном языке, получаемое посредством фаззификации исходного четкого временного ряда. Таким образом, для каждому четкому </w:t>
      </w:r>
      <w:r w:rsidRPr="00782467">
        <w:rPr>
          <w:rFonts w:cs="Times New Roman"/>
          <w:sz w:val="24"/>
        </w:rPr>
        <w:lastRenderedPageBreak/>
        <w:t xml:space="preserve">элементу временного ряда соответствует пара </w:t>
      </w:r>
      <m:oMath>
        <m:r>
          <w:rPr>
            <w:rFonts w:ascii="Cambria Math" w:hAnsi="Cambria Math" w:cs="Times New Roman"/>
            <w:sz w:val="24"/>
          </w:rPr>
          <m:t>(</m:t>
        </m:r>
        <m:r>
          <w:rPr>
            <w:rFonts w:ascii="Cambria Math" w:hAnsi="Cambria Math" w:cs="Times New Roman"/>
            <w:sz w:val="24"/>
            <w:lang w:val="en-US"/>
          </w:rPr>
          <m:t>X</m:t>
        </m:r>
        <m:r>
          <w:rPr>
            <w:rFonts w:ascii="Cambria Math" w:hAnsi="Cambria Math" w:cs="Times New Roman"/>
            <w:sz w:val="24"/>
          </w:rPr>
          <m:t>,μ)</m:t>
        </m:r>
      </m:oMath>
      <w:r w:rsidRPr="00782467">
        <w:rPr>
          <w:rFonts w:cs="Times New Roman"/>
          <w:sz w:val="24"/>
        </w:rPr>
        <w:t xml:space="preserve">, где </w:t>
      </w:r>
      <m:oMath>
        <m:r>
          <w:rPr>
            <w:rFonts w:ascii="Cambria Math" w:hAnsi="Cambria Math" w:cs="Times New Roman"/>
            <w:sz w:val="24"/>
            <w:lang w:val="en-US"/>
          </w:rPr>
          <m:t>X</m:t>
        </m:r>
      </m:oMath>
      <w:r w:rsidRPr="00782467">
        <w:rPr>
          <w:rFonts w:cs="Times New Roman"/>
          <w:sz w:val="24"/>
        </w:rPr>
        <w:t xml:space="preserve"> - лингвистическое понятие, </w:t>
      </w:r>
      <m:oMath>
        <m:r>
          <w:rPr>
            <w:rFonts w:ascii="Cambria Math" w:hAnsi="Cambria Math" w:cs="Times New Roman"/>
            <w:sz w:val="24"/>
          </w:rPr>
          <m:t>μ</m:t>
        </m:r>
      </m:oMath>
      <w:r w:rsidRPr="00782467">
        <w:rPr>
          <w:rFonts w:cs="Times New Roman"/>
          <w:sz w:val="24"/>
        </w:rPr>
        <w:t xml:space="preserve"> - степень принадлежности элемента указанному понятию.</w:t>
      </w:r>
    </w:p>
    <w:p w:rsidR="00782467" w:rsidRPr="00782467" w:rsidRDefault="00782467" w:rsidP="00782467">
      <w:pPr>
        <w:spacing w:line="360" w:lineRule="auto"/>
        <w:ind w:firstLine="708"/>
        <w:rPr>
          <w:rFonts w:cs="Times New Roman"/>
          <w:sz w:val="24"/>
        </w:rPr>
      </w:pPr>
      <w:r w:rsidRPr="00782467">
        <w:rPr>
          <w:rFonts w:cs="Times New Roman"/>
          <w:sz w:val="24"/>
        </w:rPr>
        <w:t>В отличие от традиционного временного ряда значениями нечеткого временного ряда являются нечеткие множества, а не действительные числа наблюдений. В 1993 году Сонг и Чиссом(Song, Chissom) предложили модели стационарных и нестационарных (time-invariant и time-variant) нечетких временных рядов первого порядка (f</w:t>
      </w:r>
      <w:r w:rsidRPr="00782467">
        <w:rPr>
          <w:rFonts w:cs="Times New Roman"/>
          <w:sz w:val="24"/>
          <w:lang w:val="en-US"/>
        </w:rPr>
        <w:t>ir</w:t>
      </w:r>
      <w:r w:rsidRPr="00782467">
        <w:rPr>
          <w:rFonts w:cs="Times New Roman"/>
          <w:sz w:val="24"/>
        </w:rPr>
        <w:t>st-order) и применили разработанные модели для прогнозирования количества регистрирующихся студентов университета штата Алабама, фаззифицировав предварительно четкий временной ряд. Это было первое определение моделей нечетких временных рядов.</w:t>
      </w:r>
    </w:p>
    <w:p w:rsidR="00782467" w:rsidRDefault="00782467" w:rsidP="00782467">
      <w:pPr>
        <w:spacing w:line="360" w:lineRule="auto"/>
        <w:ind w:firstLine="708"/>
        <w:rPr>
          <w:rFonts w:cs="Times New Roman"/>
          <w:sz w:val="24"/>
        </w:rPr>
      </w:pPr>
      <w:r w:rsidRPr="00782467">
        <w:rPr>
          <w:rFonts w:cs="Times New Roman"/>
          <w:sz w:val="24"/>
        </w:rPr>
        <w:t xml:space="preserve">Пусть </w:t>
      </w:r>
      <m:oMath>
        <m:sSub>
          <m:sSubPr>
            <m:ctrlPr>
              <w:rPr>
                <w:rFonts w:ascii="Cambria Math" w:hAnsi="Cambria Math" w:cs="Times New Roman"/>
                <w:i/>
                <w:iCs/>
                <w:sz w:val="24"/>
              </w:rPr>
            </m:ctrlPr>
          </m:sSubPr>
          <m:e>
            <m:r>
              <w:rPr>
                <w:rFonts w:ascii="Cambria Math" w:hAnsi="Cambria Math" w:cs="Times New Roman"/>
                <w:sz w:val="24"/>
                <w:lang w:val="en-US"/>
              </w:rPr>
              <m:t>X</m:t>
            </m:r>
          </m:e>
          <m:sub>
            <m:r>
              <w:rPr>
                <w:rFonts w:ascii="Cambria Math" w:hAnsi="Cambria Math" w:cs="Times New Roman"/>
                <w:sz w:val="24"/>
                <w:lang w:val="en-US"/>
              </w:rPr>
              <m:t>t</m:t>
            </m:r>
          </m:sub>
        </m:sSub>
        <m:r>
          <w:rPr>
            <w:rFonts w:ascii="Cambria Math" w:hAnsi="Cambria Math" w:cs="Times New Roman"/>
            <w:sz w:val="24"/>
          </w:rPr>
          <m:t>,</m:t>
        </m:r>
        <m:r>
          <m:rPr>
            <m:nor/>
          </m:rPr>
          <w:rPr>
            <w:rFonts w:cs="Times New Roman"/>
            <w:sz w:val="24"/>
          </w:rPr>
          <m:t>(</m:t>
        </m:r>
        <m:r>
          <m:rPr>
            <m:nor/>
          </m:rPr>
          <w:rPr>
            <w:rFonts w:cs="Times New Roman"/>
            <w:sz w:val="24"/>
            <w:lang w:val="en-US"/>
          </w:rPr>
          <m:t>t</m:t>
        </m:r>
        <m:r>
          <m:rPr>
            <m:nor/>
          </m:rPr>
          <w:rPr>
            <w:rFonts w:cs="Times New Roman"/>
            <w:sz w:val="24"/>
          </w:rPr>
          <m:t> = 1,2,...)</m:t>
        </m:r>
        <m:r>
          <m:rPr>
            <m:nor/>
          </m:rPr>
          <w:rPr>
            <w:rFonts w:cs="Times New Roman"/>
            <w:sz w:val="24"/>
            <w:lang w:val="en-US"/>
          </w:rPr>
          <m:t> </m:t>
        </m:r>
        <m:r>
          <w:rPr>
            <w:rFonts w:ascii="Cambria Math" w:hAnsi="Cambria Math" w:cs="Times New Roman"/>
            <w:sz w:val="24"/>
          </w:rPr>
          <m:t>⊂</m:t>
        </m:r>
        <m:sSup>
          <m:sSupPr>
            <m:ctrlPr>
              <w:rPr>
                <w:rFonts w:ascii="Cambria Math" w:hAnsi="Cambria Math" w:cs="Times New Roman"/>
                <w:i/>
                <w:iCs/>
                <w:sz w:val="24"/>
                <w:lang w:val="en-US"/>
              </w:rPr>
            </m:ctrlPr>
          </m:sSupPr>
          <m:e>
            <m:r>
              <w:rPr>
                <w:rFonts w:ascii="Cambria Math" w:hAnsi="Cambria Math" w:cs="Times New Roman"/>
                <w:sz w:val="24"/>
                <w:lang w:val="en-US"/>
              </w:rPr>
              <m:t>R</m:t>
            </m:r>
          </m:e>
          <m:sup>
            <m:r>
              <w:rPr>
                <w:rFonts w:ascii="Cambria Math" w:hAnsi="Cambria Math" w:cs="Times New Roman"/>
                <w:sz w:val="24"/>
              </w:rPr>
              <m:t>1</m:t>
            </m:r>
          </m:sup>
        </m:sSup>
      </m:oMath>
      <w:r w:rsidRPr="00782467">
        <w:rPr>
          <w:rFonts w:cs="Times New Roman"/>
          <w:sz w:val="24"/>
        </w:rPr>
        <w:t xml:space="preserve">, - универсум, на котором определены нечеткие множества </w:t>
      </w:r>
      <m:oMath>
        <m:sSubSup>
          <m:sSubSupPr>
            <m:ctrlPr>
              <w:rPr>
                <w:rFonts w:ascii="Cambria Math" w:hAnsi="Cambria Math" w:cs="Times New Roman"/>
                <w:i/>
                <w:iCs/>
                <w:sz w:val="24"/>
                <w:lang w:val="en-US"/>
              </w:rPr>
            </m:ctrlPr>
          </m:sSubSupPr>
          <m:e>
            <m:r>
              <w:rPr>
                <w:rFonts w:ascii="Cambria Math" w:hAnsi="Cambria Math" w:cs="Times New Roman"/>
                <w:sz w:val="24"/>
                <w:lang w:val="en-US"/>
              </w:rPr>
              <m:t>y</m:t>
            </m:r>
          </m:e>
          <m:sub>
            <m:r>
              <w:rPr>
                <w:rFonts w:ascii="Cambria Math" w:hAnsi="Cambria Math" w:cs="Times New Roman"/>
                <w:sz w:val="24"/>
                <w:lang w:val="en-US"/>
              </w:rPr>
              <m:t>t</m:t>
            </m:r>
          </m:sub>
          <m:sup>
            <m:r>
              <w:rPr>
                <w:rFonts w:ascii="Cambria Math" w:hAnsi="Cambria Math" w:cs="Times New Roman"/>
                <w:sz w:val="24"/>
                <w:lang w:val="en-US"/>
              </w:rPr>
              <m:t>i</m:t>
            </m:r>
          </m:sup>
        </m:sSubSup>
        <m:r>
          <w:rPr>
            <w:rFonts w:ascii="Cambria Math" w:hAnsi="Cambria Math" w:cs="Times New Roman"/>
            <w:sz w:val="24"/>
            <w:lang w:val="en-US"/>
          </w:rPr>
          <m:t> </m:t>
        </m:r>
        <m:r>
          <w:rPr>
            <w:rFonts w:ascii="Cambria Math" w:hAnsi="Cambria Math" w:cs="Times New Roman"/>
            <w:sz w:val="24"/>
          </w:rPr>
          <m:t>(</m:t>
        </m:r>
        <m:r>
          <w:rPr>
            <w:rFonts w:ascii="Cambria Math" w:hAnsi="Cambria Math" w:cs="Times New Roman"/>
            <w:sz w:val="24"/>
            <w:lang w:val="en-US"/>
          </w:rPr>
          <m:t>i</m:t>
        </m:r>
        <m:r>
          <w:rPr>
            <w:rFonts w:ascii="Cambria Math" w:hAnsi="Cambria Math" w:cs="Times New Roman"/>
            <w:sz w:val="24"/>
          </w:rPr>
          <m:t>=1,2,…)</m:t>
        </m:r>
      </m:oMath>
      <w:r w:rsidRPr="00782467">
        <w:rPr>
          <w:rFonts w:cs="Times New Roman"/>
          <w:sz w:val="24"/>
        </w:rPr>
        <w:t xml:space="preserve"> и </w:t>
      </w:r>
      <m:oMath>
        <m:sSub>
          <m:sSubPr>
            <m:ctrlPr>
              <w:rPr>
                <w:rFonts w:ascii="Cambria Math" w:hAnsi="Cambria Math" w:cs="Times New Roman"/>
                <w:i/>
                <w:iCs/>
                <w:sz w:val="24"/>
              </w:rPr>
            </m:ctrlPr>
          </m:sSubPr>
          <m:e>
            <m:r>
              <w:rPr>
                <w:rFonts w:ascii="Cambria Math" w:hAnsi="Cambria Math" w:cs="Times New Roman"/>
                <w:sz w:val="24"/>
                <w:lang w:val="en-US"/>
              </w:rPr>
              <m:t>Y</m:t>
            </m:r>
          </m:e>
          <m:sub>
            <m:r>
              <w:rPr>
                <w:rFonts w:ascii="Cambria Math" w:hAnsi="Cambria Math" w:cs="Times New Roman"/>
                <w:sz w:val="24"/>
                <w:lang w:val="en-US"/>
              </w:rPr>
              <m:t>t</m:t>
            </m:r>
          </m:sub>
        </m:sSub>
      </m:oMath>
      <w:r w:rsidRPr="00782467">
        <w:rPr>
          <w:rFonts w:cs="Times New Roman"/>
          <w:sz w:val="24"/>
        </w:rPr>
        <w:t xml:space="preserve"> - коллекция </w:t>
      </w:r>
      <m:oMath>
        <m:sSubSup>
          <m:sSubSupPr>
            <m:ctrlPr>
              <w:rPr>
                <w:rFonts w:ascii="Cambria Math" w:hAnsi="Cambria Math" w:cs="Times New Roman"/>
                <w:i/>
                <w:iCs/>
                <w:sz w:val="24"/>
                <w:lang w:val="en-US"/>
              </w:rPr>
            </m:ctrlPr>
          </m:sSubSupPr>
          <m:e>
            <m:r>
              <w:rPr>
                <w:rFonts w:ascii="Cambria Math" w:hAnsi="Cambria Math" w:cs="Times New Roman"/>
                <w:sz w:val="24"/>
                <w:lang w:val="en-US"/>
              </w:rPr>
              <m:t>y</m:t>
            </m:r>
          </m:e>
          <m:sub>
            <m:r>
              <w:rPr>
                <w:rFonts w:ascii="Cambria Math" w:hAnsi="Cambria Math" w:cs="Times New Roman"/>
                <w:sz w:val="24"/>
                <w:lang w:val="en-US"/>
              </w:rPr>
              <m:t>t</m:t>
            </m:r>
          </m:sub>
          <m:sup>
            <m:r>
              <w:rPr>
                <w:rFonts w:ascii="Cambria Math" w:hAnsi="Cambria Math" w:cs="Times New Roman"/>
                <w:sz w:val="24"/>
                <w:lang w:val="en-US"/>
              </w:rPr>
              <m:t>i</m:t>
            </m:r>
          </m:sup>
        </m:sSubSup>
        <m:r>
          <w:rPr>
            <w:rFonts w:ascii="Cambria Math" w:hAnsi="Cambria Math" w:cs="Times New Roman"/>
            <w:sz w:val="24"/>
            <w:lang w:val="en-US"/>
          </w:rPr>
          <m:t> </m:t>
        </m:r>
        <m:r>
          <w:rPr>
            <w:rFonts w:ascii="Cambria Math" w:hAnsi="Cambria Math" w:cs="Times New Roman"/>
            <w:sz w:val="24"/>
          </w:rPr>
          <m:t>(</m:t>
        </m:r>
        <m:r>
          <w:rPr>
            <w:rFonts w:ascii="Cambria Math" w:hAnsi="Cambria Math" w:cs="Times New Roman"/>
            <w:sz w:val="24"/>
            <w:lang w:val="en-US"/>
          </w:rPr>
          <m:t>i</m:t>
        </m:r>
        <m:r>
          <w:rPr>
            <w:rFonts w:ascii="Cambria Math" w:hAnsi="Cambria Math" w:cs="Times New Roman"/>
            <w:sz w:val="24"/>
          </w:rPr>
          <m:t>=1,2,…)</m:t>
        </m:r>
      </m:oMath>
      <w:r w:rsidRPr="00782467">
        <w:rPr>
          <w:rFonts w:cs="Times New Roman"/>
          <w:sz w:val="24"/>
        </w:rPr>
        <w:t xml:space="preserve">. Тогда </w:t>
      </w:r>
      <m:oMath>
        <m:sSub>
          <m:sSubPr>
            <m:ctrlPr>
              <w:rPr>
                <w:rFonts w:ascii="Cambria Math" w:hAnsi="Cambria Math" w:cs="Times New Roman"/>
                <w:i/>
                <w:iCs/>
                <w:sz w:val="24"/>
              </w:rPr>
            </m:ctrlPr>
          </m:sSubPr>
          <m:e>
            <m:r>
              <w:rPr>
                <w:rFonts w:ascii="Cambria Math" w:hAnsi="Cambria Math" w:cs="Times New Roman"/>
                <w:sz w:val="24"/>
                <w:lang w:val="en-US"/>
              </w:rPr>
              <m:t>Y</m:t>
            </m:r>
          </m:e>
          <m:sub>
            <m:r>
              <w:rPr>
                <w:rFonts w:ascii="Cambria Math" w:hAnsi="Cambria Math" w:cs="Times New Roman"/>
                <w:sz w:val="24"/>
                <w:lang w:val="en-US"/>
              </w:rPr>
              <m:t>t</m:t>
            </m:r>
          </m:sub>
        </m:sSub>
        <m:r>
          <m:rPr>
            <m:sty m:val="p"/>
          </m:rPr>
          <w:rPr>
            <w:rFonts w:ascii="Cambria Math" w:hAnsi="Cambria Math" w:cs="Times New Roman"/>
            <w:sz w:val="24"/>
          </w:rPr>
          <m:t>(1,2,…)</m:t>
        </m:r>
      </m:oMath>
      <w:r w:rsidRPr="00782467">
        <w:rPr>
          <w:rFonts w:cs="Times New Roman"/>
          <w:sz w:val="24"/>
        </w:rPr>
        <w:t xml:space="preserve"> называется нечетким временным рядом.</w:t>
      </w:r>
    </w:p>
    <w:p w:rsidR="00EE4F5F" w:rsidRPr="00782467" w:rsidRDefault="00EE4F5F" w:rsidP="00782467">
      <w:pPr>
        <w:spacing w:line="360" w:lineRule="auto"/>
        <w:ind w:firstLine="708"/>
        <w:rPr>
          <w:rFonts w:cs="Times New Roman"/>
          <w:sz w:val="24"/>
        </w:rPr>
      </w:pPr>
      <w:r>
        <w:rPr>
          <w:rFonts w:cs="Times New Roman"/>
          <w:sz w:val="24"/>
        </w:rPr>
        <w:t>Все этапы анализа временного ряда с использованием нечеткого подхода представлены на рисунке 4.</w:t>
      </w:r>
    </w:p>
    <w:p w:rsidR="00782467" w:rsidRDefault="00EE4F5F" w:rsidP="00EE4F5F">
      <w:pPr>
        <w:spacing w:line="360" w:lineRule="auto"/>
        <w:ind w:firstLine="0"/>
        <w:rPr>
          <w:rFonts w:cs="Times New Roman"/>
          <w:sz w:val="24"/>
        </w:rPr>
      </w:pPr>
      <w:r w:rsidRPr="00EE4F5F">
        <w:rPr>
          <w:rFonts w:cs="Times New Roman"/>
          <w:noProof/>
          <w:sz w:val="24"/>
          <w:lang w:eastAsia="ru-RU" w:bidi="ar-SA"/>
        </w:rPr>
        <w:drawing>
          <wp:inline distT="0" distB="0" distL="0" distR="0" wp14:anchorId="211F274E" wp14:editId="4333B0D4">
            <wp:extent cx="6120130" cy="2272030"/>
            <wp:effectExtent l="0" t="0" r="0" b="0"/>
            <wp:docPr id="7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0130" cy="2272030"/>
                    </a:xfrm>
                    <a:prstGeom prst="rect">
                      <a:avLst/>
                    </a:prstGeom>
                    <a:noFill/>
                    <a:ln>
                      <a:noFill/>
                    </a:ln>
                    <a:extLst/>
                  </pic:spPr>
                </pic:pic>
              </a:graphicData>
            </a:graphic>
          </wp:inline>
        </w:drawing>
      </w:r>
    </w:p>
    <w:p w:rsidR="00EE4F5F" w:rsidRPr="00EE4F5F" w:rsidRDefault="00EE4F5F" w:rsidP="00EE4F5F">
      <w:pPr>
        <w:spacing w:line="360" w:lineRule="auto"/>
        <w:ind w:firstLine="0"/>
        <w:jc w:val="center"/>
        <w:rPr>
          <w:rFonts w:cs="Times New Roman"/>
          <w:b/>
          <w:sz w:val="24"/>
        </w:rPr>
      </w:pPr>
      <w:r w:rsidRPr="00EE4F5F">
        <w:rPr>
          <w:rFonts w:cs="Times New Roman"/>
          <w:b/>
          <w:sz w:val="24"/>
        </w:rPr>
        <w:t>Рисунок 4. Принцип анализа временного ряда с использованием нечеткой логики.</w:t>
      </w:r>
    </w:p>
    <w:p w:rsidR="000245E8" w:rsidRDefault="000245E8" w:rsidP="002D38D9">
      <w:pPr>
        <w:spacing w:line="360" w:lineRule="auto"/>
        <w:ind w:firstLine="708"/>
        <w:rPr>
          <w:rFonts w:cs="Times New Roman"/>
          <w:sz w:val="24"/>
        </w:rPr>
      </w:pPr>
      <w:r>
        <w:rPr>
          <w:rFonts w:cs="Times New Roman"/>
          <w:sz w:val="24"/>
        </w:rPr>
        <w:t>С точки зрения нечеткого подхода возможно введение нечеткости не только с точки зрения значений временного ряда, но и с точки зрения времени.</w:t>
      </w:r>
      <w:r w:rsidR="009E073E">
        <w:rPr>
          <w:rFonts w:cs="Times New Roman"/>
          <w:sz w:val="24"/>
        </w:rPr>
        <w:t xml:space="preserve"> </w:t>
      </w:r>
      <w:r w:rsidR="00F86F7D">
        <w:rPr>
          <w:rFonts w:cs="Times New Roman"/>
          <w:sz w:val="24"/>
        </w:rPr>
        <w:t>На рисунке 5 показано как при помощи нечеткого представления времени можно группировать тенденции временного ряда.</w:t>
      </w:r>
    </w:p>
    <w:p w:rsidR="00F86F7D" w:rsidRPr="000245E8" w:rsidRDefault="00F86F7D" w:rsidP="00F86F7D">
      <w:pPr>
        <w:spacing w:line="360" w:lineRule="auto"/>
        <w:ind w:firstLine="0"/>
        <w:jc w:val="center"/>
        <w:rPr>
          <w:rFonts w:cs="Times New Roman"/>
          <w:sz w:val="24"/>
        </w:rPr>
      </w:pPr>
      <w:r>
        <w:rPr>
          <w:noProof/>
          <w:lang w:eastAsia="ru-RU" w:bidi="ar-SA"/>
        </w:rPr>
        <w:lastRenderedPageBreak/>
        <mc:AlternateContent>
          <mc:Choice Requires="wpg">
            <w:drawing>
              <wp:inline distT="0" distB="0" distL="0" distR="0" wp14:anchorId="2D3A4E18" wp14:editId="30D2A7F7">
                <wp:extent cx="5853430" cy="4251905"/>
                <wp:effectExtent l="0" t="0" r="0" b="0"/>
                <wp:docPr id="8" name="Группа 1"/>
                <wp:cNvGraphicFramePr/>
                <a:graphic xmlns:a="http://schemas.openxmlformats.org/drawingml/2006/main">
                  <a:graphicData uri="http://schemas.microsoft.com/office/word/2010/wordprocessingGroup">
                    <wpg:wgp>
                      <wpg:cNvGrpSpPr/>
                      <wpg:grpSpPr>
                        <a:xfrm>
                          <a:off x="0" y="0"/>
                          <a:ext cx="5853430" cy="4251905"/>
                          <a:chOff x="0" y="0"/>
                          <a:chExt cx="8445784" cy="6135255"/>
                        </a:xfrm>
                      </wpg:grpSpPr>
                      <pic:pic xmlns:pic="http://schemas.openxmlformats.org/drawingml/2006/picture">
                        <pic:nvPicPr>
                          <pic:cNvPr id="1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1" y="0"/>
                            <a:ext cx="7735166" cy="3130312"/>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pic:pic xmlns:pic="http://schemas.openxmlformats.org/drawingml/2006/picture">
                        <pic:nvPicPr>
                          <pic:cNvPr id="12"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3130313"/>
                            <a:ext cx="8445784" cy="3004942"/>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g:wgp>
                  </a:graphicData>
                </a:graphic>
              </wp:inline>
            </w:drawing>
          </mc:Choice>
          <mc:Fallback>
            <w:pict>
              <v:group id="Группа 1" o:spid="_x0000_s1026" style="width:460.9pt;height:334.8pt;mso-position-horizontal-relative:char;mso-position-vertical-relative:line" coordsize="84457,613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77351;height:313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lHr6nEAAAA2wAAAA8AAABkcnMvZG93bnJldi54bWxEj09LAzEQxe+C3yGM4M1mLVLK2rS0QkFQ&#10;hP45eByS6SZ0M1k3cbt+e+dQ6G2G9+a93yxWY2zVQH0OiQ08TypQxDa5wI2B42H7NAeVC7LDNjEZ&#10;+KMMq+X93QJrly68o2FfGiUhnGs04Evpaq2z9RQxT1JHLNop9RGLrH2jXY8XCY+tnlbVTEcMLA0e&#10;O3rzZM/732jg+7P9OFQ+D9n/vNiv7SxspjYY8/gwrl9BFRrLzXy9fneCL/Tyiwygl/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lHr6nEAAAA2wAAAA8AAAAAAAAAAAAAAAAA&#10;nwIAAGRycy9kb3ducmV2LnhtbFBLBQYAAAAABAAEAPcAAACQAwAAAAA=&#10;" fillcolor="#4f81bd [3204]" strokecolor="black [3213]">
                  <v:imagedata r:id="rId48" o:title=""/>
                </v:shape>
                <v:shape id="Picture 3" o:spid="_x0000_s1028" type="#_x0000_t75" style="position:absolute;top:31303;width:84457;height:300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ti4gC+AAAA2wAAAA8AAABkcnMvZG93bnJldi54bWxET0sKwjAQ3QveIYzgTlMFi1SjiCiodONn&#10;4XJoxrbYTEoTtd7eCIK7ebzvzJetqcSTGldaVjAaRiCIM6tLzhVcztvBFITzyBory6TgTQ6Wi25n&#10;jom2Lz7S8+RzEULYJaig8L5OpHRZQQbd0NbEgbvZxqAPsMmlbvAVwk0lx1EUS4Mlh4YCa1oXlN1P&#10;D6PgwHdzvU3eabx/HOvNPs/ibZoq1e+1qxkIT63/i3/unQ7zx/D9JRwgFx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Eti4gC+AAAA2wAAAA8AAAAAAAAAAAAAAAAAnwIAAGRy&#10;cy9kb3ducmV2LnhtbFBLBQYAAAAABAAEAPcAAACKAwAAAAA=&#10;" fillcolor="#4f81bd [3204]" strokecolor="black [3213]">
                  <v:imagedata r:id="rId49" o:title=""/>
                </v:shape>
                <w10:anchorlock/>
              </v:group>
            </w:pict>
          </mc:Fallback>
        </mc:AlternateContent>
      </w:r>
    </w:p>
    <w:p w:rsidR="00F86F7D" w:rsidRPr="00EE4F5F" w:rsidRDefault="00F86F7D" w:rsidP="00F86F7D">
      <w:pPr>
        <w:spacing w:line="360" w:lineRule="auto"/>
        <w:ind w:firstLine="0"/>
        <w:jc w:val="center"/>
        <w:rPr>
          <w:rFonts w:cs="Times New Roman"/>
          <w:b/>
          <w:sz w:val="24"/>
        </w:rPr>
      </w:pPr>
      <w:r>
        <w:rPr>
          <w:rFonts w:cs="Times New Roman"/>
          <w:b/>
          <w:sz w:val="24"/>
        </w:rPr>
        <w:t>Рисунок 5</w:t>
      </w:r>
      <w:r w:rsidRPr="00EE4F5F">
        <w:rPr>
          <w:rFonts w:cs="Times New Roman"/>
          <w:b/>
          <w:sz w:val="24"/>
        </w:rPr>
        <w:t xml:space="preserve">. </w:t>
      </w:r>
      <w:r>
        <w:rPr>
          <w:rFonts w:cs="Times New Roman"/>
          <w:b/>
          <w:sz w:val="24"/>
        </w:rPr>
        <w:t>Введение нечеткости по времени</w:t>
      </w:r>
      <w:r w:rsidRPr="00EE4F5F">
        <w:rPr>
          <w:rFonts w:cs="Times New Roman"/>
          <w:b/>
          <w:sz w:val="24"/>
        </w:rPr>
        <w:t>.</w:t>
      </w:r>
    </w:p>
    <w:p w:rsidR="002D38D9" w:rsidRPr="002D38D9" w:rsidRDefault="002D38D9" w:rsidP="002D38D9">
      <w:pPr>
        <w:spacing w:line="360" w:lineRule="auto"/>
        <w:ind w:firstLine="708"/>
        <w:rPr>
          <w:rFonts w:cs="Times New Roman"/>
          <w:sz w:val="24"/>
        </w:rPr>
      </w:pPr>
      <w:r w:rsidRPr="002D38D9">
        <w:rPr>
          <w:rFonts w:cs="Times New Roman"/>
          <w:sz w:val="24"/>
        </w:rPr>
        <w:t xml:space="preserve">При использовании систем нечеткой логики необходимо определять систему нечеткого логического вывода. Следует описать основные компоненты системы нечеткого логического вывода: </w:t>
      </w:r>
    </w:p>
    <w:p w:rsidR="00A43DB5" w:rsidRPr="00A43DB5" w:rsidRDefault="00A43DB5" w:rsidP="003710AA">
      <w:pPr>
        <w:numPr>
          <w:ilvl w:val="0"/>
          <w:numId w:val="21"/>
        </w:numPr>
        <w:spacing w:line="360" w:lineRule="auto"/>
        <w:rPr>
          <w:rFonts w:cs="Times New Roman"/>
          <w:sz w:val="24"/>
        </w:rPr>
      </w:pPr>
      <w:bookmarkStart w:id="14" w:name="_Hlk149138021"/>
      <w:r w:rsidRPr="00A43DB5">
        <w:rPr>
          <w:rFonts w:cs="Times New Roman"/>
          <w:sz w:val="24"/>
        </w:rPr>
        <w:t xml:space="preserve">Входные переменные x, которые приводятся к нечетким значениям посредством вычисления их степени истинности выражения: </w:t>
      </w:r>
      <m:oMath>
        <m:sSub>
          <m:sSubPr>
            <m:ctrlPr>
              <w:rPr>
                <w:rFonts w:ascii="Cambria Math" w:hAnsi="Cambria Math" w:cs="Times New Roman"/>
                <w:i/>
                <w:sz w:val="24"/>
              </w:rPr>
            </m:ctrlPr>
          </m:sSubPr>
          <m:e>
            <m:r>
              <w:rPr>
                <w:rFonts w:ascii="Cambria Math" w:hAnsi="Cambria Math" w:cs="Times New Roman"/>
                <w:sz w:val="24"/>
                <w:lang w:val="en-US"/>
              </w:rPr>
              <m:t>x</m:t>
            </m:r>
          </m:e>
          <m:sub>
            <m:r>
              <w:rPr>
                <w:rFonts w:ascii="Cambria Math" w:hAnsi="Cambria Math" w:cs="Times New Roman"/>
                <w:sz w:val="24"/>
              </w:rPr>
              <m:t>u</m:t>
            </m:r>
          </m:sub>
        </m:sSub>
      </m:oMath>
      <w:r w:rsidRPr="00A43DB5">
        <w:rPr>
          <w:rFonts w:cs="Times New Roman"/>
          <w:sz w:val="24"/>
        </w:rPr>
        <w:t xml:space="preserve"> есть </w:t>
      </w:r>
      <m:oMath>
        <m:sSubSup>
          <m:sSubSupPr>
            <m:ctrlPr>
              <w:rPr>
                <w:rFonts w:ascii="Cambria Math" w:hAnsi="Cambria Math" w:cs="Times New Roman"/>
                <w:i/>
                <w:sz w:val="24"/>
              </w:rPr>
            </m:ctrlPr>
          </m:sSubSupPr>
          <m:e>
            <m:r>
              <w:rPr>
                <w:rFonts w:ascii="Cambria Math" w:hAnsi="Cambria Math" w:cs="Times New Roman"/>
                <w:sz w:val="24"/>
              </w:rPr>
              <m:t>A</m:t>
            </m:r>
          </m:e>
          <m:sub>
            <m:r>
              <w:rPr>
                <w:rFonts w:ascii="Cambria Math" w:hAnsi="Cambria Math" w:cs="Times New Roman"/>
                <w:sz w:val="24"/>
              </w:rPr>
              <m:t>x</m:t>
            </m:r>
          </m:sub>
          <m:sup>
            <m:r>
              <w:rPr>
                <w:rFonts w:ascii="Cambria Math" w:hAnsi="Cambria Math" w:cs="Times New Roman"/>
                <w:sz w:val="24"/>
              </w:rPr>
              <m:t>j</m:t>
            </m:r>
          </m:sup>
        </m:sSubSup>
      </m:oMath>
      <w:r w:rsidRPr="00A43DB5">
        <w:rPr>
          <w:rFonts w:cs="Times New Roman"/>
          <w:sz w:val="24"/>
        </w:rPr>
        <w:t xml:space="preserve"> , как вычисления значения соответствующего значения входной функции принадлежности, где u – номер входной переменной, j – номер правила нечёткого логического вывода;</w:t>
      </w:r>
    </w:p>
    <w:bookmarkEnd w:id="14"/>
    <w:p w:rsidR="00A43DB5" w:rsidRPr="00A43DB5" w:rsidRDefault="00A43DB5" w:rsidP="003710AA">
      <w:pPr>
        <w:numPr>
          <w:ilvl w:val="0"/>
          <w:numId w:val="21"/>
        </w:numPr>
        <w:spacing w:line="360" w:lineRule="auto"/>
        <w:rPr>
          <w:rFonts w:cs="Times New Roman"/>
          <w:sz w:val="24"/>
        </w:rPr>
      </w:pPr>
      <w:r w:rsidRPr="00A43DB5">
        <w:rPr>
          <w:rFonts w:cs="Times New Roman"/>
          <w:sz w:val="24"/>
        </w:rPr>
        <w:t xml:space="preserve">Треугольная функция принадлежности </w:t>
      </w:r>
      <m:oMath>
        <m:sSub>
          <m:sSubPr>
            <m:ctrlPr>
              <w:rPr>
                <w:rFonts w:ascii="Cambria Math" w:hAnsi="Cambria Math" w:cs="Times New Roman"/>
                <w:i/>
                <w:sz w:val="24"/>
              </w:rPr>
            </m:ctrlPr>
          </m:sSubPr>
          <m:e>
            <m:r>
              <m:rPr>
                <m:sty m:val="p"/>
              </m:rPr>
              <w:rPr>
                <w:rFonts w:ascii="Cambria Math" w:hAnsi="Cambria Math" w:cs="Times New Roman"/>
                <w:sz w:val="24"/>
              </w:rPr>
              <m:t>µ</m:t>
            </m:r>
          </m:e>
          <m:sub>
            <m:r>
              <w:rPr>
                <w:rFonts w:ascii="Cambria Math" w:hAnsi="Cambria Math" w:cs="Times New Roman"/>
                <w:sz w:val="24"/>
              </w:rPr>
              <m:t>a</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x</m:t>
            </m:r>
          </m:e>
          <m:sub>
            <m:r>
              <w:rPr>
                <w:rFonts w:ascii="Cambria Math" w:hAnsi="Cambria Math" w:cs="Times New Roman"/>
                <w:sz w:val="24"/>
              </w:rPr>
              <m:t>u</m:t>
            </m:r>
          </m:sub>
        </m:sSub>
        <m:r>
          <w:rPr>
            <w:rFonts w:ascii="Cambria Math" w:hAnsi="Cambria Math" w:cs="Times New Roman"/>
            <w:sz w:val="24"/>
          </w:rPr>
          <m:t>)</m:t>
        </m:r>
      </m:oMath>
      <w:r w:rsidRPr="00A43DB5">
        <w:rPr>
          <w:rFonts w:cs="Times New Roman"/>
          <w:sz w:val="24"/>
        </w:rPr>
        <w:t>;</w:t>
      </w:r>
    </w:p>
    <w:p w:rsidR="00A43DB5" w:rsidRPr="00A43DB5" w:rsidRDefault="00A43DB5" w:rsidP="003710AA">
      <w:pPr>
        <w:numPr>
          <w:ilvl w:val="0"/>
          <w:numId w:val="21"/>
        </w:numPr>
        <w:spacing w:line="360" w:lineRule="auto"/>
        <w:rPr>
          <w:rFonts w:cs="Times New Roman"/>
          <w:sz w:val="24"/>
        </w:rPr>
      </w:pPr>
      <w:r w:rsidRPr="00A43DB5">
        <w:rPr>
          <w:rFonts w:cs="Times New Roman"/>
          <w:sz w:val="24"/>
        </w:rPr>
        <w:t>Операция пересечения нечётких множеств (t-норма);</w:t>
      </w:r>
    </w:p>
    <w:p w:rsidR="00A43DB5" w:rsidRPr="00A43DB5" w:rsidRDefault="00A43DB5" w:rsidP="003710AA">
      <w:pPr>
        <w:numPr>
          <w:ilvl w:val="0"/>
          <w:numId w:val="21"/>
        </w:numPr>
        <w:spacing w:line="360" w:lineRule="auto"/>
        <w:rPr>
          <w:rFonts w:cs="Times New Roman"/>
          <w:sz w:val="24"/>
        </w:rPr>
      </w:pPr>
      <w:r w:rsidRPr="00A43DB5">
        <w:rPr>
          <w:rFonts w:cs="Times New Roman"/>
          <w:sz w:val="24"/>
        </w:rPr>
        <w:t>Лингвистические;</w:t>
      </w:r>
    </w:p>
    <w:p w:rsidR="00A43DB5" w:rsidRPr="00A43DB5" w:rsidRDefault="00A43DB5" w:rsidP="003710AA">
      <w:pPr>
        <w:numPr>
          <w:ilvl w:val="0"/>
          <w:numId w:val="21"/>
        </w:numPr>
        <w:spacing w:line="360" w:lineRule="auto"/>
        <w:rPr>
          <w:rFonts w:cs="Times New Roman"/>
          <w:sz w:val="24"/>
        </w:rPr>
      </w:pPr>
      <w:r w:rsidRPr="00A43DB5">
        <w:rPr>
          <w:rFonts w:cs="Times New Roman"/>
          <w:sz w:val="24"/>
        </w:rPr>
        <w:t>Базовые терм-множества для лингвистических переменных;</w:t>
      </w:r>
    </w:p>
    <w:p w:rsidR="00A43DB5" w:rsidRPr="00A43DB5" w:rsidRDefault="00A43DB5" w:rsidP="003710AA">
      <w:pPr>
        <w:numPr>
          <w:ilvl w:val="0"/>
          <w:numId w:val="21"/>
        </w:numPr>
        <w:spacing w:line="360" w:lineRule="auto"/>
        <w:rPr>
          <w:rFonts w:cs="Times New Roman"/>
          <w:sz w:val="24"/>
        </w:rPr>
      </w:pPr>
      <w:r w:rsidRPr="00A43DB5">
        <w:rPr>
          <w:rFonts w:cs="Times New Roman"/>
          <w:sz w:val="24"/>
        </w:rPr>
        <w:t xml:space="preserve">Выходные переменные </w:t>
      </w:r>
      <w:r w:rsidRPr="00A43DB5">
        <w:rPr>
          <w:rFonts w:cs="Times New Roman"/>
          <w:sz w:val="24"/>
          <w:lang w:val="en-US"/>
        </w:rPr>
        <w:t>y</w:t>
      </w:r>
      <w:r w:rsidRPr="00A43DB5">
        <w:rPr>
          <w:rFonts w:cs="Times New Roman"/>
          <w:sz w:val="24"/>
        </w:rPr>
        <w:t>.</w:t>
      </w:r>
    </w:p>
    <w:p w:rsidR="002D38D9" w:rsidRPr="002D38D9" w:rsidRDefault="002D38D9" w:rsidP="00A43DB5">
      <w:pPr>
        <w:spacing w:line="360" w:lineRule="auto"/>
        <w:ind w:firstLine="708"/>
        <w:rPr>
          <w:rFonts w:cs="Times New Roman"/>
          <w:sz w:val="24"/>
        </w:rPr>
      </w:pPr>
      <w:r w:rsidRPr="002D38D9">
        <w:rPr>
          <w:rFonts w:cs="Times New Roman"/>
          <w:sz w:val="24"/>
        </w:rPr>
        <w:t xml:space="preserve">Разработка и применение систем нечеткого вывода включает в себя ряд этапов, которые выполняются последовательно, а именно: </w:t>
      </w:r>
    </w:p>
    <w:p w:rsidR="002D38D9" w:rsidRPr="002D38D9" w:rsidRDefault="002D38D9" w:rsidP="002D38D9">
      <w:pPr>
        <w:spacing w:line="360" w:lineRule="auto"/>
        <w:ind w:firstLine="0"/>
        <w:rPr>
          <w:rFonts w:cs="Times New Roman"/>
          <w:sz w:val="24"/>
        </w:rPr>
      </w:pPr>
      <w:r w:rsidRPr="002D38D9">
        <w:rPr>
          <w:rFonts w:cs="Times New Roman"/>
          <w:sz w:val="24"/>
        </w:rPr>
        <w:t>1. Формирование базы правил</w:t>
      </w:r>
    </w:p>
    <w:p w:rsidR="002D38D9" w:rsidRPr="002D38D9" w:rsidRDefault="002D38D9" w:rsidP="002D38D9">
      <w:pPr>
        <w:spacing w:line="360" w:lineRule="auto"/>
        <w:ind w:firstLine="0"/>
        <w:rPr>
          <w:rFonts w:cs="Times New Roman"/>
          <w:sz w:val="24"/>
        </w:rPr>
      </w:pPr>
      <w:r w:rsidRPr="002D38D9">
        <w:rPr>
          <w:rFonts w:cs="Times New Roman"/>
          <w:sz w:val="24"/>
        </w:rPr>
        <w:lastRenderedPageBreak/>
        <w:t>База правил — это множество правил, где каждому подзаключению сопоставлен определенный весовой коэффициент.</w:t>
      </w:r>
    </w:p>
    <w:p w:rsidR="002D38D9" w:rsidRPr="002D38D9" w:rsidRDefault="002D38D9" w:rsidP="002D38D9">
      <w:pPr>
        <w:spacing w:line="360" w:lineRule="auto"/>
        <w:ind w:firstLine="0"/>
        <w:rPr>
          <w:rFonts w:cs="Times New Roman"/>
          <w:sz w:val="24"/>
        </w:rPr>
      </w:pPr>
      <w:r w:rsidRPr="002D38D9">
        <w:rPr>
          <w:rFonts w:cs="Times New Roman"/>
          <w:sz w:val="24"/>
        </w:rPr>
        <w:t>2. Фаззификация входных переменных</w:t>
      </w:r>
    </w:p>
    <w:p w:rsidR="002D38D9" w:rsidRPr="002D38D9" w:rsidRDefault="002D38D9" w:rsidP="002D38D9">
      <w:pPr>
        <w:spacing w:line="360" w:lineRule="auto"/>
        <w:ind w:firstLine="0"/>
        <w:rPr>
          <w:rFonts w:cs="Times New Roman"/>
          <w:sz w:val="24"/>
        </w:rPr>
      </w:pPr>
      <w:r w:rsidRPr="002D38D9">
        <w:rPr>
          <w:rFonts w:cs="Times New Roman"/>
          <w:sz w:val="24"/>
        </w:rPr>
        <w:t>Целью этого этапа является получение значений истинности для всех подусловий из базы правил.</w:t>
      </w:r>
    </w:p>
    <w:p w:rsidR="002D38D9" w:rsidRPr="002D38D9" w:rsidRDefault="002D38D9" w:rsidP="002D38D9">
      <w:pPr>
        <w:spacing w:line="360" w:lineRule="auto"/>
        <w:ind w:firstLine="0"/>
        <w:rPr>
          <w:rFonts w:cs="Times New Roman"/>
          <w:sz w:val="24"/>
        </w:rPr>
      </w:pPr>
      <w:r w:rsidRPr="002D38D9">
        <w:rPr>
          <w:rFonts w:cs="Times New Roman"/>
          <w:sz w:val="24"/>
        </w:rPr>
        <w:t>3. Агрегирование подусловий</w:t>
      </w:r>
    </w:p>
    <w:p w:rsidR="002D38D9" w:rsidRPr="002D38D9" w:rsidRDefault="002D38D9" w:rsidP="002D38D9">
      <w:pPr>
        <w:spacing w:line="360" w:lineRule="auto"/>
        <w:ind w:firstLine="0"/>
        <w:rPr>
          <w:rFonts w:cs="Times New Roman"/>
          <w:sz w:val="24"/>
        </w:rPr>
      </w:pPr>
      <w:r w:rsidRPr="002D38D9">
        <w:rPr>
          <w:rFonts w:cs="Times New Roman"/>
          <w:sz w:val="24"/>
        </w:rPr>
        <w:t>Целью этого этапа является определение степени истинности условий для каждого правила системы нечеткого вывода.</w:t>
      </w:r>
    </w:p>
    <w:p w:rsidR="002D38D9" w:rsidRPr="002D38D9" w:rsidRDefault="002D38D9" w:rsidP="002D38D9">
      <w:pPr>
        <w:spacing w:line="360" w:lineRule="auto"/>
        <w:ind w:firstLine="0"/>
        <w:rPr>
          <w:rFonts w:cs="Times New Roman"/>
          <w:sz w:val="24"/>
        </w:rPr>
      </w:pPr>
      <w:r w:rsidRPr="002D38D9">
        <w:rPr>
          <w:rFonts w:cs="Times New Roman"/>
          <w:sz w:val="24"/>
        </w:rPr>
        <w:t>4. Активизация подзаключений</w:t>
      </w:r>
    </w:p>
    <w:p w:rsidR="002D38D9" w:rsidRPr="002D38D9" w:rsidRDefault="002D38D9" w:rsidP="002D38D9">
      <w:pPr>
        <w:spacing w:line="360" w:lineRule="auto"/>
        <w:ind w:firstLine="0"/>
        <w:rPr>
          <w:rFonts w:cs="Times New Roman"/>
          <w:sz w:val="24"/>
        </w:rPr>
      </w:pPr>
      <w:r w:rsidRPr="002D38D9">
        <w:rPr>
          <w:rFonts w:cs="Times New Roman"/>
          <w:sz w:val="24"/>
        </w:rPr>
        <w:t>На этом этапе происходит переход от условий к подзаключениям.</w:t>
      </w:r>
    </w:p>
    <w:p w:rsidR="002D38D9" w:rsidRPr="002D38D9" w:rsidRDefault="002D38D9" w:rsidP="002D38D9">
      <w:pPr>
        <w:spacing w:line="360" w:lineRule="auto"/>
        <w:ind w:firstLine="0"/>
        <w:rPr>
          <w:rFonts w:cs="Times New Roman"/>
          <w:sz w:val="24"/>
        </w:rPr>
      </w:pPr>
      <w:r w:rsidRPr="002D38D9">
        <w:rPr>
          <w:rFonts w:cs="Times New Roman"/>
          <w:sz w:val="24"/>
        </w:rPr>
        <w:t>5. Акумуляция заключений</w:t>
      </w:r>
    </w:p>
    <w:p w:rsidR="002D38D9" w:rsidRPr="002D38D9" w:rsidRDefault="002D38D9" w:rsidP="002D38D9">
      <w:pPr>
        <w:spacing w:line="360" w:lineRule="auto"/>
        <w:ind w:firstLine="0"/>
        <w:rPr>
          <w:rFonts w:cs="Times New Roman"/>
          <w:sz w:val="24"/>
        </w:rPr>
      </w:pPr>
      <w:r w:rsidRPr="002D38D9">
        <w:rPr>
          <w:rFonts w:cs="Times New Roman"/>
          <w:sz w:val="24"/>
        </w:rPr>
        <w:t>Целью этого этапа является получение нечеткого множества, или их объединения, для каждой из выходных переменных.</w:t>
      </w:r>
    </w:p>
    <w:p w:rsidR="002D38D9" w:rsidRPr="002D38D9" w:rsidRDefault="002D38D9" w:rsidP="002D38D9">
      <w:pPr>
        <w:spacing w:line="360" w:lineRule="auto"/>
        <w:ind w:firstLine="0"/>
        <w:rPr>
          <w:rFonts w:cs="Times New Roman"/>
          <w:sz w:val="24"/>
        </w:rPr>
      </w:pPr>
      <w:r w:rsidRPr="002D38D9">
        <w:rPr>
          <w:rFonts w:cs="Times New Roman"/>
          <w:sz w:val="24"/>
        </w:rPr>
        <w:t>6. Дефаззификация выходных переменных</w:t>
      </w:r>
    </w:p>
    <w:p w:rsidR="002D38D9" w:rsidRPr="002D38D9" w:rsidRDefault="002D38D9" w:rsidP="002D38D9">
      <w:pPr>
        <w:spacing w:line="360" w:lineRule="auto"/>
        <w:ind w:firstLine="0"/>
        <w:rPr>
          <w:rFonts w:cs="Times New Roman"/>
          <w:sz w:val="24"/>
        </w:rPr>
      </w:pPr>
      <w:r w:rsidRPr="002D38D9">
        <w:rPr>
          <w:rFonts w:cs="Times New Roman"/>
          <w:sz w:val="24"/>
        </w:rPr>
        <w:t>Цель дефаззификациии получить количественное значение для каждой из выходных лингвистических переменных.</w:t>
      </w:r>
    </w:p>
    <w:p w:rsidR="00A43DB5" w:rsidRPr="00B70842" w:rsidRDefault="002D38D9" w:rsidP="008F3BE8">
      <w:pPr>
        <w:spacing w:line="360" w:lineRule="auto"/>
        <w:ind w:firstLine="0"/>
        <w:rPr>
          <w:rFonts w:cs="Times New Roman"/>
          <w:sz w:val="24"/>
        </w:rPr>
      </w:pPr>
      <w:r w:rsidRPr="002D38D9">
        <w:rPr>
          <w:rFonts w:cs="Times New Roman"/>
          <w:sz w:val="24"/>
        </w:rPr>
        <w:t xml:space="preserve">Рассмотренные этапы нечеткого вывода могут быть реализованы неоднозначным образом: активизация может проводиться различными методами нечеткой композиции, дефаззификация также может проводиться различными методами. Таким образом, выбор конкретных способов реализации отдельных этапов нечеткого вывода определяет тот или иной алгоритм нечеткого вывода. </w:t>
      </w:r>
    </w:p>
    <w:p w:rsidR="00F327EC" w:rsidRPr="0099395A" w:rsidRDefault="00B70842" w:rsidP="0099395A">
      <w:pPr>
        <w:spacing w:line="276" w:lineRule="auto"/>
        <w:ind w:firstLine="708"/>
        <w:rPr>
          <w:rFonts w:cs="Times New Roman"/>
          <w:sz w:val="24"/>
        </w:rPr>
      </w:pPr>
      <w:r w:rsidRPr="00B70842">
        <w:rPr>
          <w:rFonts w:cs="Times New Roman"/>
          <w:sz w:val="24"/>
        </w:rPr>
        <w:t>Существует и большое разнообразие методов и моделей для их представления, и что самое важное, их прогнозирования.</w:t>
      </w:r>
      <w:r>
        <w:rPr>
          <w:rFonts w:cs="Times New Roman"/>
          <w:sz w:val="24"/>
        </w:rPr>
        <w:t xml:space="preserve"> </w:t>
      </w:r>
      <w:r w:rsidRPr="00B70842">
        <w:rPr>
          <w:rFonts w:cs="Times New Roman"/>
          <w:sz w:val="24"/>
        </w:rPr>
        <w:t xml:space="preserve">В результате возникает задача выбора адекватного метода моделирования и прогнозирования динамического процесса или разработки нового гибкого адаптивного метода. Классификация моделей </w:t>
      </w:r>
      <w:r>
        <w:rPr>
          <w:rFonts w:cs="Times New Roman"/>
          <w:sz w:val="24"/>
        </w:rPr>
        <w:t>временных рядов строится на</w:t>
      </w:r>
      <w:r w:rsidRPr="00B70842">
        <w:rPr>
          <w:rFonts w:cs="Times New Roman"/>
          <w:sz w:val="24"/>
        </w:rPr>
        <w:t xml:space="preserve"> выделении трендовых и сезонных компонент временного ряда и построение на их основе моделей в форме сочетания аддитивной или мультипликативной зависимости. Сложность выбора конкретного метода для практического применения из большого количества существующих методов заключается в том, что не определены особенности </w:t>
      </w:r>
      <w:r>
        <w:rPr>
          <w:rFonts w:cs="Times New Roman"/>
          <w:sz w:val="24"/>
        </w:rPr>
        <w:t>временных рядов</w:t>
      </w:r>
      <w:r w:rsidRPr="00B70842">
        <w:rPr>
          <w:rFonts w:cs="Times New Roman"/>
          <w:sz w:val="24"/>
        </w:rPr>
        <w:t>, которые однозначно определяют выбор метода прогнозирования. Временные ряды находятся в изменяющихся во времени условиях.</w:t>
      </w:r>
      <w:r w:rsidR="00F327EC">
        <w:rPr>
          <w:rFonts w:cs="Times New Roman"/>
          <w:sz w:val="24"/>
        </w:rPr>
        <w:t xml:space="preserve"> </w:t>
      </w:r>
      <w:r w:rsidR="00F327EC" w:rsidRPr="00F327EC">
        <w:rPr>
          <w:rFonts w:cs="Times New Roman"/>
          <w:sz w:val="24"/>
        </w:rPr>
        <w:t xml:space="preserve">Для решения проблемы является разработка </w:t>
      </w:r>
      <w:r w:rsidR="00F327EC">
        <w:rPr>
          <w:rFonts w:cs="Times New Roman"/>
          <w:sz w:val="24"/>
        </w:rPr>
        <w:t>массивов</w:t>
      </w:r>
      <w:r w:rsidR="00F327EC" w:rsidRPr="00F327EC">
        <w:rPr>
          <w:rFonts w:cs="Times New Roman"/>
          <w:sz w:val="24"/>
        </w:rPr>
        <w:t xml:space="preserve"> моделей и </w:t>
      </w:r>
      <w:r w:rsidR="00F327EC">
        <w:rPr>
          <w:rFonts w:cs="Times New Roman"/>
          <w:sz w:val="24"/>
        </w:rPr>
        <w:t xml:space="preserve">их </w:t>
      </w:r>
      <w:r w:rsidR="00F327EC" w:rsidRPr="00F327EC">
        <w:rPr>
          <w:rFonts w:cs="Times New Roman"/>
          <w:sz w:val="24"/>
        </w:rPr>
        <w:t xml:space="preserve">объединения. В </w:t>
      </w:r>
      <w:r w:rsidR="00F327EC">
        <w:rPr>
          <w:rFonts w:cs="Times New Roman"/>
          <w:sz w:val="24"/>
        </w:rPr>
        <w:t>таком случае отмечается</w:t>
      </w:r>
      <w:r w:rsidR="00F327EC" w:rsidRPr="00F327EC">
        <w:rPr>
          <w:rFonts w:cs="Times New Roman"/>
          <w:sz w:val="24"/>
        </w:rPr>
        <w:t>, что качество комбинированного прогноза часто выше качества составных прогнозов.</w:t>
      </w:r>
      <w:r w:rsidR="00F327EC">
        <w:rPr>
          <w:rFonts w:cs="Times New Roman"/>
          <w:sz w:val="24"/>
        </w:rPr>
        <w:t xml:space="preserve"> </w:t>
      </w:r>
      <w:r w:rsidR="00F327EC" w:rsidRPr="00F327EC">
        <w:rPr>
          <w:rFonts w:cs="Times New Roman"/>
          <w:sz w:val="24"/>
        </w:rPr>
        <w:t>Предлагается использовать модифицированного алгоритма агрегации.</w:t>
      </w:r>
      <w:r w:rsidR="00F327EC">
        <w:rPr>
          <w:rFonts w:cs="Times New Roman"/>
          <w:sz w:val="24"/>
        </w:rPr>
        <w:t xml:space="preserve"> </w:t>
      </w:r>
      <w:r w:rsidR="00F327EC" w:rsidRPr="00F327EC">
        <w:rPr>
          <w:rFonts w:cs="Times New Roman"/>
          <w:sz w:val="24"/>
        </w:rPr>
        <w:t>Другое решение – представление сведений об изучаемом объекте в виде иерархии, например, отделение глобальной</w:t>
      </w:r>
      <w:r w:rsidR="009D292A">
        <w:rPr>
          <w:rFonts w:cs="Times New Roman"/>
          <w:sz w:val="24"/>
        </w:rPr>
        <w:t xml:space="preserve">, </w:t>
      </w:r>
      <w:r w:rsidR="00F327EC" w:rsidRPr="00F327EC">
        <w:rPr>
          <w:rFonts w:cs="Times New Roman"/>
          <w:sz w:val="24"/>
        </w:rPr>
        <w:t xml:space="preserve">редко изменяющихся </w:t>
      </w:r>
      <w:r w:rsidR="009D292A">
        <w:rPr>
          <w:rFonts w:cs="Times New Roman"/>
          <w:sz w:val="24"/>
        </w:rPr>
        <w:t>информации</w:t>
      </w:r>
      <w:r w:rsidR="00F327EC" w:rsidRPr="00F327EC">
        <w:rPr>
          <w:rFonts w:cs="Times New Roman"/>
          <w:sz w:val="24"/>
        </w:rPr>
        <w:t xml:space="preserve"> от локальной.</w:t>
      </w:r>
      <w:r w:rsidR="00920829">
        <w:rPr>
          <w:rFonts w:cs="Times New Roman"/>
          <w:sz w:val="24"/>
        </w:rPr>
        <w:t xml:space="preserve"> </w:t>
      </w:r>
    </w:p>
    <w:p w:rsidR="0099395A" w:rsidRPr="0099395A" w:rsidRDefault="0099395A" w:rsidP="0099395A">
      <w:pPr>
        <w:shd w:val="clear" w:color="auto" w:fill="FFFFFF"/>
        <w:spacing w:before="269" w:line="276" w:lineRule="auto"/>
        <w:rPr>
          <w:rFonts w:cs="Times New Roman"/>
          <w:i/>
          <w:sz w:val="24"/>
          <w:lang w:val="en-US"/>
        </w:rPr>
      </w:pPr>
      <m:oMathPara>
        <m:oMath>
          <m:r>
            <w:rPr>
              <w:rFonts w:ascii="Cambria Math" w:hAnsi="Cambria Math" w:cs="Times New Roman"/>
              <w:sz w:val="24"/>
            </w:rPr>
            <w:lastRenderedPageBreak/>
            <m:t>Forecasted_value=</m:t>
          </m:r>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g</m:t>
              </m:r>
            </m:sub>
          </m:sSub>
          <m:r>
            <w:rPr>
              <w:rFonts w:ascii="Cambria Math" w:hAnsi="Cambria Math" w:cs="Times New Roman"/>
              <w:sz w:val="24"/>
            </w:rPr>
            <m:t>×G+</m:t>
          </m:r>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l</m:t>
              </m:r>
            </m:sub>
          </m:sSub>
          <m:r>
            <w:rPr>
              <w:rFonts w:ascii="Cambria Math" w:hAnsi="Cambria Math" w:cs="Times New Roman"/>
              <w:sz w:val="24"/>
            </w:rPr>
            <m:t>×L</m:t>
          </m:r>
        </m:oMath>
      </m:oMathPara>
    </w:p>
    <w:p w:rsidR="0099395A" w:rsidRPr="0099395A" w:rsidRDefault="0099395A" w:rsidP="0099395A">
      <w:pPr>
        <w:shd w:val="clear" w:color="auto" w:fill="FFFFFF"/>
        <w:spacing w:before="269" w:line="276" w:lineRule="auto"/>
        <w:rPr>
          <w:rFonts w:cs="Times New Roman"/>
          <w:sz w:val="24"/>
        </w:rPr>
      </w:pPr>
      <w:r w:rsidRPr="0099395A">
        <w:rPr>
          <w:rFonts w:cs="Times New Roman"/>
          <w:sz w:val="24"/>
        </w:rPr>
        <w:t xml:space="preserve">где </w:t>
      </w:r>
      <m:oMath>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g</m:t>
            </m:r>
          </m:sub>
        </m:sSub>
      </m:oMath>
      <w:r w:rsidRPr="0099395A">
        <w:rPr>
          <w:rFonts w:cs="Times New Roman"/>
          <w:i/>
          <w:sz w:val="24"/>
        </w:rPr>
        <w:t xml:space="preserve"> </w:t>
      </w:r>
      <w:r w:rsidRPr="0099395A">
        <w:rPr>
          <w:rFonts w:cs="Times New Roman"/>
          <w:sz w:val="24"/>
        </w:rPr>
        <w:t xml:space="preserve">и </w:t>
      </w:r>
      <m:oMath>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lang w:val="en-US"/>
              </w:rPr>
              <m:t>l</m:t>
            </m:r>
          </m:sub>
        </m:sSub>
      </m:oMath>
      <w:r w:rsidRPr="0099395A">
        <w:rPr>
          <w:rFonts w:cs="Times New Roman"/>
          <w:sz w:val="24"/>
        </w:rPr>
        <w:t xml:space="preserve"> – адаптивные веса, и  </w:t>
      </w:r>
      <m:oMath>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g</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lang w:val="en-US"/>
              </w:rPr>
              <m:t>l</m:t>
            </m:r>
          </m:sub>
        </m:sSub>
        <m:r>
          <w:rPr>
            <w:rFonts w:ascii="Cambria Math" w:hAnsi="Cambria Math" w:cs="Times New Roman"/>
            <w:sz w:val="24"/>
          </w:rPr>
          <m:t>=1</m:t>
        </m:r>
      </m:oMath>
      <w:r w:rsidRPr="0099395A">
        <w:rPr>
          <w:rFonts w:cs="Times New Roman"/>
          <w:i/>
          <w:sz w:val="24"/>
        </w:rPr>
        <w:t xml:space="preserve">, </w:t>
      </w:r>
      <m:oMath>
        <m:sSub>
          <m:sSubPr>
            <m:ctrlPr>
              <w:rPr>
                <w:rFonts w:ascii="Cambria Math" w:hAnsi="Cambria Math" w:cs="Times New Roman"/>
                <w:i/>
                <w:sz w:val="24"/>
              </w:rPr>
            </m:ctrlPr>
          </m:sSubPr>
          <m:e>
            <m:r>
              <w:rPr>
                <w:rFonts w:ascii="Cambria Math" w:hAnsi="Cambria Math" w:cs="Times New Roman"/>
                <w:sz w:val="24"/>
              </w:rPr>
              <m:t>0≤w</m:t>
            </m:r>
          </m:e>
          <m:sub>
            <m:r>
              <w:rPr>
                <w:rFonts w:ascii="Cambria Math" w:hAnsi="Cambria Math" w:cs="Times New Roman"/>
                <w:sz w:val="24"/>
              </w:rPr>
              <m:t>g,</m:t>
            </m:r>
          </m:sub>
        </m:sSub>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lang w:val="en-US"/>
              </w:rPr>
              <m:t>l</m:t>
            </m:r>
          </m:sub>
        </m:sSub>
        <m:r>
          <w:rPr>
            <w:rFonts w:ascii="Cambria Math" w:hAnsi="Cambria Math" w:cs="Times New Roman"/>
            <w:sz w:val="24"/>
          </w:rPr>
          <m:t>≤1</m:t>
        </m:r>
      </m:oMath>
      <w:r w:rsidRPr="0099395A">
        <w:rPr>
          <w:rFonts w:cs="Times New Roman"/>
          <w:i/>
          <w:sz w:val="24"/>
        </w:rPr>
        <w:t>.</w:t>
      </w:r>
    </w:p>
    <w:p w:rsidR="0099395A" w:rsidRPr="0099395A" w:rsidRDefault="0099395A" w:rsidP="0099395A">
      <w:pPr>
        <w:shd w:val="clear" w:color="auto" w:fill="FFFFFF"/>
        <w:spacing w:before="269" w:line="276" w:lineRule="auto"/>
        <w:rPr>
          <w:rFonts w:eastAsia="Times New Roman" w:cs="Times New Roman"/>
          <w:iCs/>
          <w:spacing w:val="-1"/>
          <w:sz w:val="24"/>
        </w:rPr>
      </w:pPr>
      <w:r w:rsidRPr="0099395A">
        <w:rPr>
          <w:rFonts w:cs="Times New Roman"/>
          <w:i/>
          <w:sz w:val="24"/>
          <w:lang w:val="en-US"/>
        </w:rPr>
        <w:t>G</w:t>
      </w:r>
      <w:r w:rsidR="009E6B00">
        <w:rPr>
          <w:rFonts w:cs="Times New Roman"/>
          <w:i/>
          <w:sz w:val="24"/>
        </w:rPr>
        <w:t xml:space="preserve"> -</w:t>
      </w:r>
      <w:r w:rsidRPr="0099395A">
        <w:rPr>
          <w:rFonts w:cs="Times New Roman"/>
          <w:i/>
          <w:sz w:val="24"/>
        </w:rPr>
        <w:t xml:space="preserve">  </w:t>
      </w:r>
      <w:r w:rsidRPr="0099395A">
        <w:rPr>
          <w:rFonts w:cs="Times New Roman"/>
          <w:sz w:val="24"/>
        </w:rPr>
        <w:t xml:space="preserve">это глобальная информация. Если существует система нечетких логических отношений </w:t>
      </w:r>
      <m:oMath>
        <m:sSub>
          <m:sSubPr>
            <m:ctrlPr>
              <w:rPr>
                <w:rFonts w:ascii="Cambria Math" w:hAnsi="Cambria Math" w:cs="Times New Roman"/>
                <w:i/>
                <w:iCs/>
                <w:spacing w:val="-1"/>
                <w:sz w:val="24"/>
              </w:rPr>
            </m:ctrlPr>
          </m:sSubPr>
          <m:e>
            <m:r>
              <w:rPr>
                <w:rFonts w:ascii="Cambria Math" w:hAnsi="Cambria Math" w:cs="Times New Roman"/>
                <w:spacing w:val="-1"/>
                <w:sz w:val="24"/>
                <w:lang w:val="en-US"/>
              </w:rPr>
              <m:t>A</m:t>
            </m:r>
          </m:e>
          <m:sub>
            <m:r>
              <w:rPr>
                <w:rFonts w:ascii="Cambria Math" w:hAnsi="Cambria Math" w:cs="Times New Roman"/>
                <w:spacing w:val="-1"/>
                <w:sz w:val="24"/>
                <w:lang w:val="en-US"/>
              </w:rPr>
              <m:t>t</m:t>
            </m:r>
            <m:r>
              <w:rPr>
                <w:rFonts w:ascii="Cambria Math" w:hAnsi="Cambria Math" w:cs="Times New Roman"/>
                <w:spacing w:val="-1"/>
                <w:sz w:val="24"/>
              </w:rPr>
              <m:t>-1</m:t>
            </m:r>
          </m:sub>
        </m:sSub>
        <m:r>
          <w:rPr>
            <w:rFonts w:ascii="Cambria Math" w:hAnsi="Cambria Math" w:cs="Times New Roman"/>
            <w:spacing w:val="-1"/>
            <w:sz w:val="24"/>
          </w:rPr>
          <m:t>→</m:t>
        </m:r>
        <m:sSub>
          <m:sSubPr>
            <m:ctrlPr>
              <w:rPr>
                <w:rFonts w:ascii="Cambria Math" w:hAnsi="Cambria Math" w:cs="Times New Roman"/>
                <w:i/>
                <w:iCs/>
                <w:spacing w:val="-1"/>
                <w:sz w:val="24"/>
              </w:rPr>
            </m:ctrlPr>
          </m:sSubPr>
          <m:e>
            <m:r>
              <w:rPr>
                <w:rFonts w:ascii="Cambria Math" w:hAnsi="Cambria Math" w:cs="Times New Roman"/>
                <w:spacing w:val="-1"/>
                <w:sz w:val="24"/>
                <w:lang w:val="en-US"/>
              </w:rPr>
              <m:t>A</m:t>
            </m:r>
          </m:e>
          <m:sub>
            <m:r>
              <w:rPr>
                <w:rFonts w:ascii="Cambria Math" w:hAnsi="Cambria Math" w:cs="Times New Roman"/>
                <w:spacing w:val="-1"/>
                <w:sz w:val="24"/>
                <w:lang w:val="en-US"/>
              </w:rPr>
              <m:t>t</m:t>
            </m:r>
            <m:r>
              <w:rPr>
                <w:rFonts w:ascii="Cambria Math" w:hAnsi="Cambria Math" w:cs="Times New Roman"/>
                <w:spacing w:val="-1"/>
                <w:sz w:val="24"/>
              </w:rPr>
              <m:t>1</m:t>
            </m:r>
          </m:sub>
        </m:sSub>
        <m:r>
          <w:rPr>
            <w:rFonts w:ascii="Cambria Math" w:hAnsi="Cambria Math" w:cs="Times New Roman"/>
            <w:spacing w:val="-1"/>
            <w:sz w:val="24"/>
          </w:rPr>
          <m:t>,</m:t>
        </m:r>
        <m:sSub>
          <m:sSubPr>
            <m:ctrlPr>
              <w:rPr>
                <w:rFonts w:ascii="Cambria Math" w:hAnsi="Cambria Math" w:cs="Times New Roman"/>
                <w:i/>
                <w:iCs/>
                <w:spacing w:val="-1"/>
                <w:sz w:val="24"/>
              </w:rPr>
            </m:ctrlPr>
          </m:sSubPr>
          <m:e>
            <m:r>
              <w:rPr>
                <w:rFonts w:ascii="Cambria Math" w:hAnsi="Cambria Math" w:cs="Times New Roman"/>
                <w:spacing w:val="-1"/>
                <w:sz w:val="24"/>
                <w:lang w:val="en-US"/>
              </w:rPr>
              <m:t>A</m:t>
            </m:r>
          </m:e>
          <m:sub>
            <m:r>
              <w:rPr>
                <w:rFonts w:ascii="Cambria Math" w:hAnsi="Cambria Math" w:cs="Times New Roman"/>
                <w:spacing w:val="-1"/>
                <w:sz w:val="24"/>
                <w:lang w:val="en-US"/>
              </w:rPr>
              <m:t>t</m:t>
            </m:r>
            <m:r>
              <w:rPr>
                <w:rFonts w:ascii="Cambria Math" w:hAnsi="Cambria Math" w:cs="Times New Roman"/>
                <w:spacing w:val="-1"/>
                <w:sz w:val="24"/>
              </w:rPr>
              <m:t>2</m:t>
            </m:r>
          </m:sub>
        </m:sSub>
        <m:r>
          <w:rPr>
            <w:rFonts w:ascii="Cambria Math" w:hAnsi="Cambria Math" w:cs="Times New Roman"/>
            <w:spacing w:val="-1"/>
            <w:sz w:val="24"/>
          </w:rPr>
          <m:t>,…,</m:t>
        </m:r>
        <m:sSub>
          <m:sSubPr>
            <m:ctrlPr>
              <w:rPr>
                <w:rFonts w:ascii="Cambria Math" w:hAnsi="Cambria Math" w:cs="Times New Roman"/>
                <w:i/>
                <w:iCs/>
                <w:spacing w:val="-1"/>
                <w:sz w:val="24"/>
              </w:rPr>
            </m:ctrlPr>
          </m:sSubPr>
          <m:e>
            <m:r>
              <w:rPr>
                <w:rFonts w:ascii="Cambria Math" w:hAnsi="Cambria Math" w:cs="Times New Roman"/>
                <w:spacing w:val="-1"/>
                <w:sz w:val="24"/>
                <w:lang w:val="en-US"/>
              </w:rPr>
              <m:t>A</m:t>
            </m:r>
          </m:e>
          <m:sub>
            <m:r>
              <w:rPr>
                <w:rFonts w:ascii="Cambria Math" w:hAnsi="Cambria Math" w:cs="Times New Roman"/>
                <w:spacing w:val="-1"/>
                <w:sz w:val="24"/>
                <w:lang w:val="en-US"/>
              </w:rPr>
              <m:t>tk</m:t>
            </m:r>
          </m:sub>
        </m:sSub>
      </m:oMath>
      <w:r w:rsidRPr="0099395A">
        <w:rPr>
          <w:rFonts w:eastAsia="Times New Roman" w:cs="Times New Roman"/>
          <w:i/>
          <w:iCs/>
          <w:spacing w:val="10"/>
          <w:sz w:val="24"/>
        </w:rPr>
        <w:t xml:space="preserve">, </w:t>
      </w:r>
      <w:r w:rsidRPr="0099395A">
        <w:rPr>
          <w:rFonts w:eastAsia="Times New Roman" w:cs="Times New Roman"/>
          <w:iCs/>
          <w:spacing w:val="10"/>
          <w:sz w:val="24"/>
        </w:rPr>
        <w:t xml:space="preserve">и </w:t>
      </w:r>
      <m:oMath>
        <m:sSub>
          <m:sSubPr>
            <m:ctrlPr>
              <w:rPr>
                <w:rFonts w:ascii="Cambria Math" w:hAnsi="Cambria Math" w:cs="Times New Roman"/>
                <w:i/>
                <w:iCs/>
                <w:spacing w:val="-1"/>
                <w:sz w:val="24"/>
              </w:rPr>
            </m:ctrlPr>
          </m:sSubPr>
          <m:e>
            <m:r>
              <w:rPr>
                <w:rFonts w:ascii="Cambria Math" w:hAnsi="Cambria Math" w:cs="Times New Roman"/>
                <w:spacing w:val="-1"/>
                <w:sz w:val="24"/>
                <w:lang w:val="en-US"/>
              </w:rPr>
              <m:t>m</m:t>
            </m:r>
          </m:e>
          <m:sub>
            <m:r>
              <w:rPr>
                <w:rFonts w:ascii="Cambria Math" w:hAnsi="Cambria Math" w:cs="Times New Roman"/>
                <w:spacing w:val="-1"/>
                <w:sz w:val="24"/>
                <w:lang w:val="en-US"/>
              </w:rPr>
              <m:t>t</m:t>
            </m:r>
            <m:r>
              <w:rPr>
                <w:rFonts w:ascii="Cambria Math" w:hAnsi="Cambria Math" w:cs="Times New Roman"/>
                <w:spacing w:val="-1"/>
                <w:sz w:val="24"/>
              </w:rPr>
              <m:t>1</m:t>
            </m:r>
          </m:sub>
        </m:sSub>
        <m:r>
          <w:rPr>
            <w:rFonts w:ascii="Cambria Math" w:hAnsi="Cambria Math" w:cs="Times New Roman"/>
            <w:spacing w:val="-1"/>
            <w:sz w:val="24"/>
          </w:rPr>
          <m:t>,</m:t>
        </m:r>
        <m:sSub>
          <m:sSubPr>
            <m:ctrlPr>
              <w:rPr>
                <w:rFonts w:ascii="Cambria Math" w:hAnsi="Cambria Math" w:cs="Times New Roman"/>
                <w:i/>
                <w:iCs/>
                <w:spacing w:val="-1"/>
                <w:sz w:val="24"/>
              </w:rPr>
            </m:ctrlPr>
          </m:sSubPr>
          <m:e>
            <m:r>
              <w:rPr>
                <w:rFonts w:ascii="Cambria Math" w:hAnsi="Cambria Math" w:cs="Times New Roman"/>
                <w:spacing w:val="-1"/>
                <w:sz w:val="24"/>
                <w:lang w:val="en-US"/>
              </w:rPr>
              <m:t>m</m:t>
            </m:r>
          </m:e>
          <m:sub>
            <m:r>
              <w:rPr>
                <w:rFonts w:ascii="Cambria Math" w:hAnsi="Cambria Math" w:cs="Times New Roman"/>
                <w:spacing w:val="-1"/>
                <w:sz w:val="24"/>
                <w:lang w:val="en-US"/>
              </w:rPr>
              <m:t>t</m:t>
            </m:r>
            <m:r>
              <w:rPr>
                <w:rFonts w:ascii="Cambria Math" w:hAnsi="Cambria Math" w:cs="Times New Roman"/>
                <w:spacing w:val="-1"/>
                <w:sz w:val="24"/>
              </w:rPr>
              <m:t>2</m:t>
            </m:r>
          </m:sub>
        </m:sSub>
        <m:r>
          <w:rPr>
            <w:rFonts w:ascii="Cambria Math" w:hAnsi="Cambria Math" w:cs="Times New Roman"/>
            <w:spacing w:val="-1"/>
            <w:sz w:val="24"/>
          </w:rPr>
          <m:t>,…,</m:t>
        </m:r>
        <m:sSub>
          <m:sSubPr>
            <m:ctrlPr>
              <w:rPr>
                <w:rFonts w:ascii="Cambria Math" w:hAnsi="Cambria Math" w:cs="Times New Roman"/>
                <w:i/>
                <w:iCs/>
                <w:spacing w:val="-1"/>
                <w:sz w:val="24"/>
              </w:rPr>
            </m:ctrlPr>
          </m:sSubPr>
          <m:e>
            <m:r>
              <w:rPr>
                <w:rFonts w:ascii="Cambria Math" w:hAnsi="Cambria Math" w:cs="Times New Roman"/>
                <w:spacing w:val="-1"/>
                <w:sz w:val="24"/>
                <w:lang w:val="en-US"/>
              </w:rPr>
              <m:t>m</m:t>
            </m:r>
          </m:e>
          <m:sub>
            <m:r>
              <w:rPr>
                <w:rFonts w:ascii="Cambria Math" w:hAnsi="Cambria Math" w:cs="Times New Roman"/>
                <w:spacing w:val="-1"/>
                <w:sz w:val="24"/>
                <w:lang w:val="en-US"/>
              </w:rPr>
              <m:t>tk</m:t>
            </m:r>
          </m:sub>
        </m:sSub>
      </m:oMath>
      <w:r w:rsidRPr="0099395A">
        <w:rPr>
          <w:rFonts w:eastAsia="Times New Roman" w:cs="Times New Roman"/>
          <w:iCs/>
          <w:spacing w:val="-1"/>
          <w:sz w:val="24"/>
        </w:rPr>
        <w:t xml:space="preserve"> – средние точки лингвистический переменных </w:t>
      </w:r>
      <m:oMath>
        <m:sSub>
          <m:sSubPr>
            <m:ctrlPr>
              <w:rPr>
                <w:rFonts w:ascii="Cambria Math" w:hAnsi="Cambria Math" w:cs="Times New Roman"/>
                <w:i/>
                <w:iCs/>
                <w:spacing w:val="-1"/>
                <w:sz w:val="24"/>
              </w:rPr>
            </m:ctrlPr>
          </m:sSubPr>
          <m:e>
            <m:r>
              <w:rPr>
                <w:rFonts w:ascii="Cambria Math" w:hAnsi="Cambria Math" w:cs="Times New Roman"/>
                <w:spacing w:val="-1"/>
                <w:sz w:val="24"/>
                <w:lang w:val="en-US"/>
              </w:rPr>
              <m:t>A</m:t>
            </m:r>
          </m:e>
          <m:sub>
            <m:r>
              <w:rPr>
                <w:rFonts w:ascii="Cambria Math" w:hAnsi="Cambria Math" w:cs="Times New Roman"/>
                <w:spacing w:val="-1"/>
                <w:sz w:val="24"/>
                <w:lang w:val="en-US"/>
              </w:rPr>
              <m:t>t</m:t>
            </m:r>
            <m:r>
              <w:rPr>
                <w:rFonts w:ascii="Cambria Math" w:hAnsi="Cambria Math" w:cs="Times New Roman"/>
                <w:spacing w:val="-1"/>
                <w:sz w:val="24"/>
              </w:rPr>
              <m:t>1</m:t>
            </m:r>
          </m:sub>
        </m:sSub>
        <m:r>
          <w:rPr>
            <w:rFonts w:ascii="Cambria Math" w:hAnsi="Cambria Math" w:cs="Times New Roman"/>
            <w:spacing w:val="-1"/>
            <w:sz w:val="24"/>
          </w:rPr>
          <m:t>,</m:t>
        </m:r>
        <m:sSub>
          <m:sSubPr>
            <m:ctrlPr>
              <w:rPr>
                <w:rFonts w:ascii="Cambria Math" w:hAnsi="Cambria Math" w:cs="Times New Roman"/>
                <w:i/>
                <w:iCs/>
                <w:spacing w:val="-1"/>
                <w:sz w:val="24"/>
              </w:rPr>
            </m:ctrlPr>
          </m:sSubPr>
          <m:e>
            <m:r>
              <w:rPr>
                <w:rFonts w:ascii="Cambria Math" w:hAnsi="Cambria Math" w:cs="Times New Roman"/>
                <w:spacing w:val="-1"/>
                <w:sz w:val="24"/>
                <w:lang w:val="en-US"/>
              </w:rPr>
              <m:t>A</m:t>
            </m:r>
          </m:e>
          <m:sub>
            <m:r>
              <w:rPr>
                <w:rFonts w:ascii="Cambria Math" w:hAnsi="Cambria Math" w:cs="Times New Roman"/>
                <w:spacing w:val="-1"/>
                <w:sz w:val="24"/>
                <w:lang w:val="en-US"/>
              </w:rPr>
              <m:t>t</m:t>
            </m:r>
            <m:r>
              <w:rPr>
                <w:rFonts w:ascii="Cambria Math" w:hAnsi="Cambria Math" w:cs="Times New Roman"/>
                <w:spacing w:val="-1"/>
                <w:sz w:val="24"/>
              </w:rPr>
              <m:t>2</m:t>
            </m:r>
          </m:sub>
        </m:sSub>
        <m:r>
          <w:rPr>
            <w:rFonts w:ascii="Cambria Math" w:hAnsi="Cambria Math" w:cs="Times New Roman"/>
            <w:spacing w:val="-1"/>
            <w:sz w:val="24"/>
          </w:rPr>
          <m:t>,…,</m:t>
        </m:r>
        <m:sSub>
          <m:sSubPr>
            <m:ctrlPr>
              <w:rPr>
                <w:rFonts w:ascii="Cambria Math" w:hAnsi="Cambria Math" w:cs="Times New Roman"/>
                <w:i/>
                <w:iCs/>
                <w:spacing w:val="-1"/>
                <w:sz w:val="24"/>
              </w:rPr>
            </m:ctrlPr>
          </m:sSubPr>
          <m:e>
            <m:r>
              <w:rPr>
                <w:rFonts w:ascii="Cambria Math" w:hAnsi="Cambria Math" w:cs="Times New Roman"/>
                <w:spacing w:val="-1"/>
                <w:sz w:val="24"/>
                <w:lang w:val="en-US"/>
              </w:rPr>
              <m:t>A</m:t>
            </m:r>
          </m:e>
          <m:sub>
            <m:r>
              <w:rPr>
                <w:rFonts w:ascii="Cambria Math" w:hAnsi="Cambria Math" w:cs="Times New Roman"/>
                <w:spacing w:val="-1"/>
                <w:sz w:val="24"/>
                <w:lang w:val="en-US"/>
              </w:rPr>
              <m:t>tk</m:t>
            </m:r>
          </m:sub>
        </m:sSub>
      </m:oMath>
      <w:r w:rsidRPr="0099395A">
        <w:rPr>
          <w:rFonts w:eastAsia="Times New Roman" w:cs="Times New Roman"/>
          <w:iCs/>
          <w:spacing w:val="-1"/>
          <w:sz w:val="24"/>
        </w:rPr>
        <w:t xml:space="preserve"> соответственно, то</w:t>
      </w:r>
    </w:p>
    <w:p w:rsidR="0099395A" w:rsidRPr="0099395A" w:rsidRDefault="0099395A" w:rsidP="0099395A">
      <w:pPr>
        <w:shd w:val="clear" w:color="auto" w:fill="FFFFFF"/>
        <w:spacing w:before="269" w:line="276" w:lineRule="auto"/>
        <w:jc w:val="center"/>
        <w:rPr>
          <w:rFonts w:cs="Times New Roman"/>
          <w:i/>
          <w:iCs/>
          <w:spacing w:val="-1"/>
          <w:sz w:val="24"/>
        </w:rPr>
      </w:pPr>
      <m:oMath>
        <m:r>
          <w:rPr>
            <w:rFonts w:ascii="Cambria Math" w:hAnsi="Cambria Math" w:cs="Times New Roman"/>
            <w:spacing w:val="-1"/>
            <w:sz w:val="24"/>
            <w:lang w:val="en-US"/>
          </w:rPr>
          <m:t>G</m:t>
        </m:r>
        <m:r>
          <w:rPr>
            <w:rFonts w:ascii="Cambria Math" w:hAnsi="Cambria Math" w:cs="Times New Roman"/>
            <w:spacing w:val="-1"/>
            <w:sz w:val="24"/>
          </w:rPr>
          <m:t xml:space="preserve"> =</m:t>
        </m:r>
        <m:f>
          <m:fPr>
            <m:ctrlPr>
              <w:rPr>
                <w:rFonts w:ascii="Cambria Math" w:hAnsi="Cambria Math" w:cs="Times New Roman"/>
                <w:i/>
                <w:iCs/>
                <w:spacing w:val="-1"/>
                <w:sz w:val="24"/>
                <w:lang w:val="en-US"/>
              </w:rPr>
            </m:ctrlPr>
          </m:fPr>
          <m:num>
            <m:sSub>
              <m:sSubPr>
                <m:ctrlPr>
                  <w:rPr>
                    <w:rFonts w:ascii="Cambria Math" w:hAnsi="Cambria Math" w:cs="Times New Roman"/>
                    <w:i/>
                    <w:iCs/>
                    <w:spacing w:val="-1"/>
                    <w:sz w:val="24"/>
                  </w:rPr>
                </m:ctrlPr>
              </m:sSubPr>
              <m:e>
                <m:r>
                  <w:rPr>
                    <w:rFonts w:ascii="Cambria Math" w:hAnsi="Cambria Math" w:cs="Times New Roman"/>
                    <w:spacing w:val="-1"/>
                    <w:sz w:val="24"/>
                    <w:lang w:val="en-US"/>
                  </w:rPr>
                  <m:t>m</m:t>
                </m:r>
              </m:e>
              <m:sub>
                <m:r>
                  <w:rPr>
                    <w:rFonts w:ascii="Cambria Math" w:hAnsi="Cambria Math" w:cs="Times New Roman"/>
                    <w:spacing w:val="-1"/>
                    <w:sz w:val="24"/>
                    <w:lang w:val="en-US"/>
                  </w:rPr>
                  <m:t>t</m:t>
                </m:r>
                <m:r>
                  <w:rPr>
                    <w:rFonts w:ascii="Cambria Math" w:hAnsi="Cambria Math" w:cs="Times New Roman"/>
                    <w:spacing w:val="-1"/>
                    <w:sz w:val="24"/>
                  </w:rPr>
                  <m:t>1</m:t>
                </m:r>
              </m:sub>
            </m:sSub>
            <m:r>
              <w:rPr>
                <w:rFonts w:ascii="Cambria Math" w:hAnsi="Cambria Math" w:cs="Times New Roman"/>
                <w:spacing w:val="-1"/>
                <w:sz w:val="24"/>
              </w:rPr>
              <m:t>+</m:t>
            </m:r>
            <m:sSub>
              <m:sSubPr>
                <m:ctrlPr>
                  <w:rPr>
                    <w:rFonts w:ascii="Cambria Math" w:hAnsi="Cambria Math" w:cs="Times New Roman"/>
                    <w:i/>
                    <w:iCs/>
                    <w:spacing w:val="-1"/>
                    <w:sz w:val="24"/>
                  </w:rPr>
                </m:ctrlPr>
              </m:sSubPr>
              <m:e>
                <m:r>
                  <w:rPr>
                    <w:rFonts w:ascii="Cambria Math" w:hAnsi="Cambria Math" w:cs="Times New Roman"/>
                    <w:spacing w:val="-1"/>
                    <w:sz w:val="24"/>
                    <w:lang w:val="en-US"/>
                  </w:rPr>
                  <m:t>m</m:t>
                </m:r>
              </m:e>
              <m:sub>
                <m:r>
                  <w:rPr>
                    <w:rFonts w:ascii="Cambria Math" w:hAnsi="Cambria Math" w:cs="Times New Roman"/>
                    <w:spacing w:val="-1"/>
                    <w:sz w:val="24"/>
                    <w:lang w:val="en-US"/>
                  </w:rPr>
                  <m:t>t</m:t>
                </m:r>
                <m:r>
                  <w:rPr>
                    <w:rFonts w:ascii="Cambria Math" w:hAnsi="Cambria Math" w:cs="Times New Roman"/>
                    <w:spacing w:val="-1"/>
                    <w:sz w:val="24"/>
                  </w:rPr>
                  <m:t>2</m:t>
                </m:r>
              </m:sub>
            </m:sSub>
            <m:r>
              <w:rPr>
                <w:rFonts w:ascii="Cambria Math" w:hAnsi="Cambria Math" w:cs="Times New Roman"/>
                <w:spacing w:val="-1"/>
                <w:sz w:val="24"/>
              </w:rPr>
              <m:t>+…+</m:t>
            </m:r>
            <m:sSub>
              <m:sSubPr>
                <m:ctrlPr>
                  <w:rPr>
                    <w:rFonts w:ascii="Cambria Math" w:hAnsi="Cambria Math" w:cs="Times New Roman"/>
                    <w:i/>
                    <w:iCs/>
                    <w:spacing w:val="-1"/>
                    <w:sz w:val="24"/>
                  </w:rPr>
                </m:ctrlPr>
              </m:sSubPr>
              <m:e>
                <m:r>
                  <w:rPr>
                    <w:rFonts w:ascii="Cambria Math" w:hAnsi="Cambria Math" w:cs="Times New Roman"/>
                    <w:spacing w:val="-1"/>
                    <w:sz w:val="24"/>
                    <w:lang w:val="en-US"/>
                  </w:rPr>
                  <m:t>m</m:t>
                </m:r>
              </m:e>
              <m:sub>
                <m:r>
                  <w:rPr>
                    <w:rFonts w:ascii="Cambria Math" w:hAnsi="Cambria Math" w:cs="Times New Roman"/>
                    <w:spacing w:val="-1"/>
                    <w:sz w:val="24"/>
                    <w:lang w:val="en-US"/>
                  </w:rPr>
                  <m:t>tk</m:t>
                </m:r>
              </m:sub>
            </m:sSub>
          </m:num>
          <m:den>
            <m:r>
              <w:rPr>
                <w:rFonts w:ascii="Cambria Math" w:hAnsi="Cambria Math" w:cs="Times New Roman"/>
                <w:spacing w:val="-1"/>
                <w:sz w:val="24"/>
                <w:lang w:val="en-US"/>
              </w:rPr>
              <m:t>k</m:t>
            </m:r>
          </m:den>
        </m:f>
      </m:oMath>
      <w:r w:rsidRPr="0099395A">
        <w:rPr>
          <w:rFonts w:cs="Times New Roman"/>
          <w:i/>
          <w:iCs/>
          <w:spacing w:val="-1"/>
          <w:sz w:val="24"/>
        </w:rPr>
        <w:t>,</w:t>
      </w:r>
    </w:p>
    <w:p w:rsidR="0099395A" w:rsidRPr="0099395A" w:rsidRDefault="0099395A" w:rsidP="0099395A">
      <w:pPr>
        <w:shd w:val="clear" w:color="auto" w:fill="FFFFFF"/>
        <w:spacing w:before="269" w:line="276" w:lineRule="auto"/>
        <w:rPr>
          <w:rFonts w:cs="Times New Roman"/>
          <w:iCs/>
          <w:spacing w:val="-1"/>
          <w:sz w:val="24"/>
        </w:rPr>
      </w:pPr>
      <w:r w:rsidRPr="0099395A">
        <w:rPr>
          <w:rFonts w:cs="Times New Roman"/>
          <w:iCs/>
          <w:spacing w:val="-1"/>
          <w:sz w:val="24"/>
        </w:rPr>
        <w:t xml:space="preserve">В свою очередь </w:t>
      </w:r>
      <w:r w:rsidRPr="0099395A">
        <w:rPr>
          <w:rFonts w:cs="Times New Roman"/>
          <w:i/>
          <w:iCs/>
          <w:spacing w:val="-1"/>
          <w:sz w:val="24"/>
          <w:lang w:val="en-US"/>
        </w:rPr>
        <w:t>L</w:t>
      </w:r>
      <w:r w:rsidRPr="0099395A">
        <w:rPr>
          <w:rFonts w:cs="Times New Roman"/>
          <w:i/>
          <w:iCs/>
          <w:spacing w:val="-1"/>
          <w:sz w:val="24"/>
        </w:rPr>
        <w:t xml:space="preserve"> </w:t>
      </w:r>
      <w:r w:rsidRPr="0099395A">
        <w:rPr>
          <w:rFonts w:cs="Times New Roman"/>
          <w:iCs/>
          <w:spacing w:val="-1"/>
          <w:sz w:val="24"/>
        </w:rPr>
        <w:t>определяется как:</w:t>
      </w:r>
    </w:p>
    <w:p w:rsidR="0099395A" w:rsidRPr="0099395A" w:rsidRDefault="009E6B00" w:rsidP="0099395A">
      <w:pPr>
        <w:shd w:val="clear" w:color="auto" w:fill="FFFFFF"/>
        <w:spacing w:before="269" w:line="276" w:lineRule="auto"/>
        <w:jc w:val="center"/>
        <w:rPr>
          <w:rFonts w:cs="Times New Roman"/>
          <w:i/>
          <w:iCs/>
          <w:spacing w:val="-1"/>
          <w:sz w:val="24"/>
        </w:rPr>
      </w:pPr>
      <m:oMath>
        <m:r>
          <w:rPr>
            <w:rFonts w:ascii="Cambria Math" w:hAnsi="Cambria Math" w:cs="Times New Roman"/>
            <w:spacing w:val="-1"/>
            <w:sz w:val="24"/>
            <w:lang w:val="en-US"/>
          </w:rPr>
          <m:t>L</m:t>
        </m:r>
        <m:r>
          <w:rPr>
            <w:rFonts w:ascii="Cambria Math" w:hAnsi="Cambria Math" w:cs="Times New Roman"/>
            <w:spacing w:val="-1"/>
            <w:sz w:val="24"/>
          </w:rPr>
          <m:t>=</m:t>
        </m:r>
        <m:sSub>
          <m:sSubPr>
            <m:ctrlPr>
              <w:rPr>
                <w:rFonts w:ascii="Cambria Math" w:hAnsi="Cambria Math" w:cs="Times New Roman"/>
                <w:i/>
                <w:iCs/>
                <w:spacing w:val="-1"/>
                <w:sz w:val="24"/>
                <w:lang w:val="en-US"/>
              </w:rPr>
            </m:ctrlPr>
          </m:sSubPr>
          <m:e>
            <m:r>
              <w:rPr>
                <w:rFonts w:ascii="Cambria Math" w:hAnsi="Cambria Math" w:cs="Times New Roman"/>
                <w:spacing w:val="-1"/>
                <w:sz w:val="24"/>
                <w:lang w:val="en-US"/>
              </w:rPr>
              <m:t>bs</m:t>
            </m:r>
          </m:e>
          <m:sub>
            <m:r>
              <w:rPr>
                <w:rFonts w:ascii="Cambria Math" w:hAnsi="Cambria Math" w:cs="Times New Roman"/>
                <w:spacing w:val="-1"/>
                <w:sz w:val="24"/>
                <w:lang w:val="en-US"/>
              </w:rPr>
              <m:t>t</m:t>
            </m:r>
          </m:sub>
        </m:sSub>
        <m:r>
          <w:rPr>
            <w:rFonts w:ascii="Cambria Math" w:hAnsi="Cambria Math" w:cs="Times New Roman"/>
            <w:spacing w:val="-1"/>
            <w:sz w:val="24"/>
          </w:rPr>
          <m:t>+</m:t>
        </m:r>
        <m:f>
          <m:fPr>
            <m:ctrlPr>
              <w:rPr>
                <w:rFonts w:ascii="Cambria Math" w:hAnsi="Cambria Math" w:cs="Times New Roman"/>
                <w:i/>
                <w:iCs/>
                <w:spacing w:val="-1"/>
                <w:sz w:val="24"/>
                <w:lang w:val="en-US"/>
              </w:rPr>
            </m:ctrlPr>
          </m:fPr>
          <m:num>
            <m:r>
              <w:rPr>
                <w:rFonts w:ascii="Cambria Math" w:hAnsi="Cambria Math" w:cs="Times New Roman"/>
                <w:spacing w:val="-1"/>
                <w:sz w:val="24"/>
                <w:lang w:val="en-US"/>
              </w:rPr>
              <m:t>b</m:t>
            </m:r>
            <m:sSub>
              <m:sSubPr>
                <m:ctrlPr>
                  <w:rPr>
                    <w:rFonts w:ascii="Cambria Math" w:hAnsi="Cambria Math" w:cs="Times New Roman"/>
                    <w:i/>
                    <w:iCs/>
                    <w:spacing w:val="-1"/>
                    <w:sz w:val="24"/>
                    <w:lang w:val="en-US"/>
                  </w:rPr>
                </m:ctrlPr>
              </m:sSubPr>
              <m:e>
                <m:r>
                  <w:rPr>
                    <w:rFonts w:ascii="Cambria Math" w:hAnsi="Cambria Math" w:cs="Times New Roman"/>
                    <w:spacing w:val="-1"/>
                    <w:sz w:val="24"/>
                    <w:lang w:val="en-US"/>
                  </w:rPr>
                  <m:t>e</m:t>
                </m:r>
              </m:e>
              <m:sub>
                <m:r>
                  <w:rPr>
                    <w:rFonts w:ascii="Cambria Math" w:hAnsi="Cambria Math" w:cs="Times New Roman"/>
                    <w:spacing w:val="-1"/>
                    <w:sz w:val="24"/>
                    <w:lang w:val="en-US"/>
                  </w:rPr>
                  <m:t>t</m:t>
                </m:r>
              </m:sub>
            </m:sSub>
            <m:r>
              <w:rPr>
                <w:rFonts w:ascii="Cambria Math" w:hAnsi="Cambria Math" w:cs="Times New Roman"/>
                <w:spacing w:val="-1"/>
                <w:sz w:val="24"/>
              </w:rPr>
              <m:t>-</m:t>
            </m:r>
            <m:r>
              <w:rPr>
                <w:rFonts w:ascii="Cambria Math" w:hAnsi="Cambria Math" w:cs="Times New Roman"/>
                <w:spacing w:val="-1"/>
                <w:sz w:val="24"/>
                <w:lang w:val="en-US"/>
              </w:rPr>
              <m:t>b</m:t>
            </m:r>
            <m:sSub>
              <m:sSubPr>
                <m:ctrlPr>
                  <w:rPr>
                    <w:rFonts w:ascii="Cambria Math" w:hAnsi="Cambria Math" w:cs="Times New Roman"/>
                    <w:i/>
                    <w:iCs/>
                    <w:spacing w:val="-1"/>
                    <w:sz w:val="24"/>
                    <w:lang w:val="en-US"/>
                  </w:rPr>
                </m:ctrlPr>
              </m:sSubPr>
              <m:e>
                <m:r>
                  <w:rPr>
                    <w:rFonts w:ascii="Cambria Math" w:hAnsi="Cambria Math" w:cs="Times New Roman"/>
                    <w:spacing w:val="-1"/>
                    <w:sz w:val="24"/>
                    <w:lang w:val="en-US"/>
                  </w:rPr>
                  <m:t>s</m:t>
                </m:r>
              </m:e>
              <m:sub>
                <m:r>
                  <w:rPr>
                    <w:rFonts w:ascii="Cambria Math" w:hAnsi="Cambria Math" w:cs="Times New Roman"/>
                    <w:spacing w:val="-1"/>
                    <w:sz w:val="24"/>
                    <w:lang w:val="en-US"/>
                  </w:rPr>
                  <m:t>t</m:t>
                </m:r>
              </m:sub>
            </m:sSub>
          </m:num>
          <m:den>
            <m:r>
              <w:rPr>
                <w:rFonts w:ascii="Cambria Math" w:hAnsi="Cambria Math" w:cs="Times New Roman"/>
                <w:spacing w:val="-1"/>
                <w:sz w:val="24"/>
              </w:rPr>
              <m:t>2</m:t>
            </m:r>
          </m:den>
        </m:f>
        <m:r>
          <w:rPr>
            <w:rFonts w:ascii="Cambria Math" w:hAnsi="Cambria Math" w:cs="Times New Roman"/>
            <w:spacing w:val="-1"/>
            <w:sz w:val="24"/>
          </w:rPr>
          <m:t>+</m:t>
        </m:r>
        <m:f>
          <m:fPr>
            <m:ctrlPr>
              <w:rPr>
                <w:rFonts w:ascii="Cambria Math" w:hAnsi="Cambria Math" w:cs="Times New Roman"/>
                <w:i/>
                <w:iCs/>
                <w:spacing w:val="-1"/>
                <w:sz w:val="24"/>
                <w:lang w:val="en-US"/>
              </w:rPr>
            </m:ctrlPr>
          </m:fPr>
          <m:num>
            <m:sSub>
              <m:sSubPr>
                <m:ctrlPr>
                  <w:rPr>
                    <w:rFonts w:ascii="Cambria Math" w:hAnsi="Cambria Math" w:cs="Times New Roman"/>
                    <w:i/>
                    <w:iCs/>
                    <w:spacing w:val="-1"/>
                    <w:sz w:val="24"/>
                    <w:lang w:val="en-US"/>
                  </w:rPr>
                </m:ctrlPr>
              </m:sSubPr>
              <m:e>
                <m:r>
                  <w:rPr>
                    <w:rFonts w:ascii="Cambria Math" w:hAnsi="Cambria Math" w:cs="Times New Roman"/>
                    <w:spacing w:val="-1"/>
                    <w:sz w:val="24"/>
                    <w:lang w:val="en-US"/>
                  </w:rPr>
                  <m:t>m</m:t>
                </m:r>
              </m:e>
              <m:sub>
                <m:r>
                  <w:rPr>
                    <w:rFonts w:ascii="Cambria Math" w:hAnsi="Cambria Math" w:cs="Times New Roman"/>
                    <w:spacing w:val="-1"/>
                    <w:sz w:val="24"/>
                    <w:lang w:val="en-US"/>
                  </w:rPr>
                  <m:t>t</m:t>
                </m:r>
              </m:sub>
            </m:sSub>
            <m:r>
              <w:rPr>
                <w:rFonts w:ascii="Cambria Math" w:hAnsi="Cambria Math" w:cs="Times New Roman"/>
                <w:spacing w:val="-1"/>
                <w:sz w:val="24"/>
              </w:rPr>
              <m:t>-</m:t>
            </m:r>
            <m:sSub>
              <m:sSubPr>
                <m:ctrlPr>
                  <w:rPr>
                    <w:rFonts w:ascii="Cambria Math" w:hAnsi="Cambria Math" w:cs="Times New Roman"/>
                    <w:i/>
                    <w:iCs/>
                    <w:spacing w:val="-1"/>
                    <w:sz w:val="24"/>
                    <w:lang w:val="en-US"/>
                  </w:rPr>
                </m:ctrlPr>
              </m:sSubPr>
              <m:e>
                <m:r>
                  <w:rPr>
                    <w:rFonts w:ascii="Cambria Math" w:hAnsi="Cambria Math" w:cs="Times New Roman"/>
                    <w:spacing w:val="-1"/>
                    <w:sz w:val="24"/>
                    <w:lang w:val="en-US"/>
                  </w:rPr>
                  <m:t>m</m:t>
                </m:r>
              </m:e>
              <m:sub>
                <m:r>
                  <w:rPr>
                    <w:rFonts w:ascii="Cambria Math" w:hAnsi="Cambria Math" w:cs="Times New Roman"/>
                    <w:spacing w:val="-1"/>
                    <w:sz w:val="24"/>
                    <w:lang w:val="en-US"/>
                  </w:rPr>
                  <m:t>t</m:t>
                </m:r>
                <m:r>
                  <w:rPr>
                    <w:rFonts w:ascii="Cambria Math" w:hAnsi="Cambria Math" w:cs="Times New Roman"/>
                    <w:spacing w:val="-1"/>
                    <w:sz w:val="24"/>
                  </w:rPr>
                  <m:t>-1</m:t>
                </m:r>
              </m:sub>
            </m:sSub>
          </m:num>
          <m:den>
            <m:sSub>
              <m:sSubPr>
                <m:ctrlPr>
                  <w:rPr>
                    <w:rFonts w:ascii="Cambria Math" w:hAnsi="Cambria Math" w:cs="Times New Roman"/>
                    <w:i/>
                    <w:iCs/>
                    <w:spacing w:val="-1"/>
                    <w:sz w:val="24"/>
                    <w:lang w:val="en-US"/>
                  </w:rPr>
                </m:ctrlPr>
              </m:sSubPr>
              <m:e>
                <m:r>
                  <w:rPr>
                    <w:rFonts w:ascii="Cambria Math" w:hAnsi="Cambria Math" w:cs="Times New Roman"/>
                    <w:spacing w:val="-1"/>
                    <w:sz w:val="24"/>
                    <w:lang w:val="en-US"/>
                  </w:rPr>
                  <m:t>m</m:t>
                </m:r>
              </m:e>
              <m:sub>
                <m:r>
                  <w:rPr>
                    <w:rFonts w:ascii="Cambria Math" w:hAnsi="Cambria Math" w:cs="Times New Roman"/>
                    <w:spacing w:val="-1"/>
                    <w:sz w:val="24"/>
                    <w:lang w:val="en-US"/>
                  </w:rPr>
                  <m:t>t</m:t>
                </m:r>
              </m:sub>
            </m:sSub>
            <m:r>
              <w:rPr>
                <w:rFonts w:ascii="Cambria Math" w:hAnsi="Cambria Math" w:cs="Times New Roman"/>
                <w:spacing w:val="-1"/>
                <w:sz w:val="24"/>
              </w:rPr>
              <m:t>+</m:t>
            </m:r>
            <m:sSub>
              <m:sSubPr>
                <m:ctrlPr>
                  <w:rPr>
                    <w:rFonts w:ascii="Cambria Math" w:hAnsi="Cambria Math" w:cs="Times New Roman"/>
                    <w:i/>
                    <w:iCs/>
                    <w:spacing w:val="-1"/>
                    <w:sz w:val="24"/>
                    <w:lang w:val="en-US"/>
                  </w:rPr>
                </m:ctrlPr>
              </m:sSubPr>
              <m:e>
                <m:r>
                  <w:rPr>
                    <w:rFonts w:ascii="Cambria Math" w:hAnsi="Cambria Math" w:cs="Times New Roman"/>
                    <w:spacing w:val="-1"/>
                    <w:sz w:val="24"/>
                    <w:lang w:val="en-US"/>
                  </w:rPr>
                  <m:t>m</m:t>
                </m:r>
              </m:e>
              <m:sub>
                <m:r>
                  <w:rPr>
                    <w:rFonts w:ascii="Cambria Math" w:hAnsi="Cambria Math" w:cs="Times New Roman"/>
                    <w:spacing w:val="-1"/>
                    <w:sz w:val="24"/>
                    <w:lang w:val="en-US"/>
                  </w:rPr>
                  <m:t>t</m:t>
                </m:r>
                <m:r>
                  <w:rPr>
                    <w:rFonts w:ascii="Cambria Math" w:hAnsi="Cambria Math" w:cs="Times New Roman"/>
                    <w:spacing w:val="-1"/>
                    <w:sz w:val="24"/>
                  </w:rPr>
                  <m:t>-1</m:t>
                </m:r>
              </m:sub>
            </m:sSub>
          </m:den>
        </m:f>
      </m:oMath>
      <w:r w:rsidR="0099395A" w:rsidRPr="0099395A">
        <w:rPr>
          <w:rFonts w:cs="Times New Roman"/>
          <w:i/>
          <w:iCs/>
          <w:spacing w:val="-1"/>
          <w:sz w:val="24"/>
        </w:rPr>
        <w:t>,</w:t>
      </w:r>
    </w:p>
    <w:p w:rsidR="00261EDD" w:rsidRPr="00FB6107" w:rsidRDefault="00261EDD" w:rsidP="00261EDD">
      <w:pPr>
        <w:shd w:val="clear" w:color="auto" w:fill="FFFFFF"/>
        <w:spacing w:before="269" w:line="360" w:lineRule="auto"/>
        <w:ind w:firstLine="0"/>
        <w:rPr>
          <w:iCs/>
          <w:spacing w:val="-1"/>
          <w:sz w:val="24"/>
        </w:rPr>
      </w:pPr>
      <w:r w:rsidRPr="00261EDD">
        <w:rPr>
          <w:iCs/>
          <w:spacing w:val="-1"/>
          <w:sz w:val="24"/>
        </w:rPr>
        <w:t xml:space="preserve">где </w:t>
      </w:r>
      <m:oMath>
        <m:sSub>
          <m:sSubPr>
            <m:ctrlPr>
              <w:rPr>
                <w:rFonts w:ascii="Cambria Math" w:hAnsi="Cambria Math"/>
                <w:i/>
                <w:iCs/>
                <w:spacing w:val="-1"/>
                <w:sz w:val="24"/>
              </w:rPr>
            </m:ctrlPr>
          </m:sSubPr>
          <m:e>
            <m:r>
              <w:rPr>
                <w:rFonts w:ascii="Cambria Math" w:hAnsi="Cambria Math"/>
                <w:spacing w:val="-1"/>
                <w:sz w:val="24"/>
                <w:lang w:val="en-US"/>
              </w:rPr>
              <m:t>be</m:t>
            </m:r>
          </m:e>
          <m:sub>
            <m:r>
              <w:rPr>
                <w:rFonts w:ascii="Cambria Math" w:hAnsi="Cambria Math"/>
                <w:spacing w:val="-1"/>
                <w:sz w:val="24"/>
                <w:lang w:val="en-US"/>
              </w:rPr>
              <m:t>t</m:t>
            </m:r>
          </m:sub>
        </m:sSub>
      </m:oMath>
      <w:r w:rsidRPr="00261EDD">
        <w:rPr>
          <w:iCs/>
          <w:spacing w:val="-1"/>
          <w:sz w:val="24"/>
        </w:rPr>
        <w:t xml:space="preserve"> и  </w:t>
      </w:r>
      <m:oMath>
        <m:sSub>
          <m:sSubPr>
            <m:ctrlPr>
              <w:rPr>
                <w:rFonts w:ascii="Cambria Math" w:hAnsi="Cambria Math"/>
                <w:i/>
                <w:iCs/>
                <w:spacing w:val="-1"/>
                <w:sz w:val="24"/>
              </w:rPr>
            </m:ctrlPr>
          </m:sSubPr>
          <m:e>
            <m:r>
              <w:rPr>
                <w:rFonts w:ascii="Cambria Math" w:hAnsi="Cambria Math"/>
                <w:spacing w:val="-1"/>
                <w:sz w:val="24"/>
                <w:lang w:val="en-US"/>
              </w:rPr>
              <m:t>bs</m:t>
            </m:r>
          </m:e>
          <m:sub>
            <m:r>
              <w:rPr>
                <w:rFonts w:ascii="Cambria Math" w:hAnsi="Cambria Math"/>
                <w:spacing w:val="-1"/>
                <w:sz w:val="24"/>
                <w:lang w:val="en-US"/>
              </w:rPr>
              <m:t>t</m:t>
            </m:r>
          </m:sub>
        </m:sSub>
      </m:oMath>
      <w:r w:rsidRPr="00261EDD">
        <w:rPr>
          <w:iCs/>
          <w:spacing w:val="-1"/>
          <w:sz w:val="24"/>
        </w:rPr>
        <w:t xml:space="preserve"> есть начальная и конечная точки интервала  </w:t>
      </w:r>
      <m:oMath>
        <m:sSub>
          <m:sSubPr>
            <m:ctrlPr>
              <w:rPr>
                <w:rFonts w:ascii="Cambria Math" w:hAnsi="Cambria Math"/>
                <w:i/>
                <w:iCs/>
                <w:spacing w:val="-1"/>
                <w:sz w:val="24"/>
              </w:rPr>
            </m:ctrlPr>
          </m:sSubPr>
          <m:e>
            <m:sSub>
              <m:sSubPr>
                <m:ctrlPr>
                  <w:rPr>
                    <w:rFonts w:ascii="Cambria Math" w:hAnsi="Cambria Math"/>
                    <w:i/>
                    <w:iCs/>
                    <w:spacing w:val="-1"/>
                    <w:sz w:val="24"/>
                    <w:lang w:val="en-US"/>
                  </w:rPr>
                </m:ctrlPr>
              </m:sSubPr>
              <m:e>
                <m:r>
                  <w:rPr>
                    <w:rFonts w:ascii="Cambria Math" w:hAnsi="Cambria Math"/>
                    <w:spacing w:val="-1"/>
                    <w:sz w:val="24"/>
                    <w:lang w:val="en-US"/>
                  </w:rPr>
                  <m:t>u</m:t>
                </m:r>
              </m:e>
              <m:sub>
                <m:r>
                  <w:rPr>
                    <w:rFonts w:ascii="Cambria Math" w:hAnsi="Cambria Math"/>
                    <w:spacing w:val="-1"/>
                    <w:sz w:val="24"/>
                    <w:lang w:val="en-US"/>
                  </w:rPr>
                  <m:t>t</m:t>
                </m:r>
              </m:sub>
            </m:sSub>
            <m:r>
              <w:rPr>
                <w:rFonts w:ascii="Cambria Math" w:hAnsi="Cambria Math"/>
                <w:spacing w:val="-1"/>
                <w:sz w:val="24"/>
              </w:rPr>
              <m:t>=[</m:t>
            </m:r>
            <m:r>
              <w:rPr>
                <w:rFonts w:ascii="Cambria Math" w:hAnsi="Cambria Math"/>
                <w:spacing w:val="-1"/>
                <w:sz w:val="24"/>
                <w:lang w:val="en-US"/>
              </w:rPr>
              <m:t>b</m:t>
            </m:r>
            <m:sSub>
              <m:sSubPr>
                <m:ctrlPr>
                  <w:rPr>
                    <w:rFonts w:ascii="Cambria Math" w:hAnsi="Cambria Math"/>
                    <w:i/>
                    <w:iCs/>
                    <w:spacing w:val="-1"/>
                    <w:sz w:val="24"/>
                    <w:lang w:val="en-US"/>
                  </w:rPr>
                </m:ctrlPr>
              </m:sSubPr>
              <m:e>
                <m:r>
                  <w:rPr>
                    <w:rFonts w:ascii="Cambria Math" w:hAnsi="Cambria Math"/>
                    <w:spacing w:val="-1"/>
                    <w:sz w:val="24"/>
                    <w:lang w:val="en-US"/>
                  </w:rPr>
                  <m:t>s</m:t>
                </m:r>
              </m:e>
              <m:sub>
                <m:r>
                  <w:rPr>
                    <w:rFonts w:ascii="Cambria Math" w:hAnsi="Cambria Math"/>
                    <w:spacing w:val="-1"/>
                    <w:sz w:val="24"/>
                    <w:lang w:val="en-US"/>
                  </w:rPr>
                  <m:t>t</m:t>
                </m:r>
              </m:sub>
            </m:sSub>
            <m:r>
              <w:rPr>
                <w:rFonts w:ascii="Cambria Math" w:hAnsi="Cambria Math"/>
                <w:spacing w:val="-1"/>
                <w:sz w:val="24"/>
              </w:rPr>
              <m:t>,</m:t>
            </m:r>
            <m:r>
              <w:rPr>
                <w:rFonts w:ascii="Cambria Math" w:hAnsi="Cambria Math"/>
                <w:spacing w:val="-1"/>
                <w:sz w:val="24"/>
                <w:lang w:val="en-US"/>
              </w:rPr>
              <m:t>be</m:t>
            </m:r>
          </m:e>
          <m:sub>
            <m:r>
              <w:rPr>
                <w:rFonts w:ascii="Cambria Math" w:hAnsi="Cambria Math"/>
                <w:spacing w:val="-1"/>
                <w:sz w:val="24"/>
                <w:lang w:val="en-US"/>
              </w:rPr>
              <m:t>t</m:t>
            </m:r>
          </m:sub>
        </m:sSub>
        <m:r>
          <w:rPr>
            <w:rFonts w:ascii="Cambria Math" w:hAnsi="Cambria Math"/>
            <w:spacing w:val="-1"/>
            <w:sz w:val="24"/>
          </w:rPr>
          <m:t>]</m:t>
        </m:r>
      </m:oMath>
      <w:r w:rsidRPr="00261EDD">
        <w:rPr>
          <w:iCs/>
          <w:spacing w:val="-1"/>
          <w:sz w:val="24"/>
        </w:rPr>
        <w:t xml:space="preserve">, </w:t>
      </w:r>
      <m:oMath>
        <m:sSub>
          <m:sSubPr>
            <m:ctrlPr>
              <w:rPr>
                <w:rFonts w:ascii="Cambria Math" w:hAnsi="Cambria Math"/>
                <w:i/>
                <w:iCs/>
                <w:spacing w:val="-1"/>
                <w:sz w:val="24"/>
              </w:rPr>
            </m:ctrlPr>
          </m:sSubPr>
          <m:e>
            <m:r>
              <w:rPr>
                <w:rFonts w:ascii="Cambria Math" w:hAnsi="Cambria Math"/>
                <w:spacing w:val="-1"/>
                <w:sz w:val="24"/>
              </w:rPr>
              <m:t>m</m:t>
            </m:r>
          </m:e>
          <m:sub>
            <m:r>
              <w:rPr>
                <w:rFonts w:ascii="Cambria Math" w:hAnsi="Cambria Math"/>
                <w:spacing w:val="-1"/>
                <w:sz w:val="24"/>
                <w:lang w:val="en-US"/>
              </w:rPr>
              <m:t>t</m:t>
            </m:r>
          </m:sub>
        </m:sSub>
      </m:oMath>
      <w:r w:rsidRPr="00261EDD">
        <w:rPr>
          <w:iCs/>
          <w:spacing w:val="-1"/>
          <w:sz w:val="24"/>
        </w:rPr>
        <w:t xml:space="preserve"> и  </w:t>
      </w:r>
      <m:oMath>
        <m:sSub>
          <m:sSubPr>
            <m:ctrlPr>
              <w:rPr>
                <w:rFonts w:ascii="Cambria Math" w:hAnsi="Cambria Math"/>
                <w:i/>
                <w:iCs/>
                <w:spacing w:val="-1"/>
                <w:sz w:val="24"/>
              </w:rPr>
            </m:ctrlPr>
          </m:sSubPr>
          <m:e>
            <m:r>
              <w:rPr>
                <w:rFonts w:ascii="Cambria Math" w:hAnsi="Cambria Math"/>
                <w:spacing w:val="-1"/>
                <w:sz w:val="24"/>
                <w:lang w:val="en-US"/>
              </w:rPr>
              <m:t>m</m:t>
            </m:r>
          </m:e>
          <m:sub>
            <m:r>
              <w:rPr>
                <w:rFonts w:ascii="Cambria Math" w:hAnsi="Cambria Math"/>
                <w:spacing w:val="-1"/>
                <w:sz w:val="24"/>
                <w:lang w:val="en-US"/>
              </w:rPr>
              <m:t>t</m:t>
            </m:r>
            <m:r>
              <w:rPr>
                <w:rFonts w:ascii="Cambria Math" w:hAnsi="Cambria Math"/>
                <w:spacing w:val="-1"/>
                <w:sz w:val="24"/>
              </w:rPr>
              <m:t>-1</m:t>
            </m:r>
          </m:sub>
        </m:sSub>
      </m:oMath>
      <w:r w:rsidRPr="00261EDD">
        <w:rPr>
          <w:iCs/>
          <w:spacing w:val="-1"/>
          <w:sz w:val="24"/>
        </w:rPr>
        <w:t xml:space="preserve"> – средние точки лингвистический переменны</w:t>
      </w:r>
      <w:r w:rsidRPr="00FB6107">
        <w:rPr>
          <w:iCs/>
          <w:spacing w:val="-1"/>
          <w:sz w:val="24"/>
        </w:rPr>
        <w:t xml:space="preserve">х  </w:t>
      </w:r>
      <m:oMath>
        <m:sSub>
          <m:sSubPr>
            <m:ctrlPr>
              <w:rPr>
                <w:rFonts w:ascii="Cambria Math" w:hAnsi="Cambria Math"/>
                <w:i/>
                <w:iCs/>
                <w:spacing w:val="-1"/>
                <w:sz w:val="24"/>
              </w:rPr>
            </m:ctrlPr>
          </m:sSubPr>
          <m:e>
            <m:r>
              <w:rPr>
                <w:rFonts w:ascii="Cambria Math" w:hAnsi="Cambria Math"/>
                <w:spacing w:val="-1"/>
                <w:sz w:val="24"/>
                <w:lang w:val="en-US"/>
              </w:rPr>
              <m:t>A</m:t>
            </m:r>
          </m:e>
          <m:sub>
            <m:r>
              <w:rPr>
                <w:rFonts w:ascii="Cambria Math" w:hAnsi="Cambria Math"/>
                <w:spacing w:val="-1"/>
                <w:sz w:val="24"/>
                <w:lang w:val="en-US"/>
              </w:rPr>
              <m:t>t</m:t>
            </m:r>
          </m:sub>
        </m:sSub>
      </m:oMath>
      <w:r w:rsidRPr="00FB6107">
        <w:rPr>
          <w:iCs/>
          <w:spacing w:val="-1"/>
          <w:sz w:val="24"/>
        </w:rPr>
        <w:t xml:space="preserve"> и  </w:t>
      </w:r>
      <m:oMath>
        <m:sSub>
          <m:sSubPr>
            <m:ctrlPr>
              <w:rPr>
                <w:rFonts w:ascii="Cambria Math" w:hAnsi="Cambria Math"/>
                <w:i/>
                <w:iCs/>
                <w:spacing w:val="-1"/>
                <w:sz w:val="24"/>
              </w:rPr>
            </m:ctrlPr>
          </m:sSubPr>
          <m:e>
            <m:r>
              <w:rPr>
                <w:rFonts w:ascii="Cambria Math" w:hAnsi="Cambria Math"/>
                <w:spacing w:val="-1"/>
                <w:sz w:val="24"/>
                <w:lang w:val="en-US"/>
              </w:rPr>
              <m:t>A</m:t>
            </m:r>
          </m:e>
          <m:sub>
            <m:r>
              <w:rPr>
                <w:rFonts w:ascii="Cambria Math" w:hAnsi="Cambria Math"/>
                <w:spacing w:val="-1"/>
                <w:sz w:val="24"/>
                <w:lang w:val="en-US"/>
              </w:rPr>
              <m:t>t</m:t>
            </m:r>
            <m:r>
              <w:rPr>
                <w:rFonts w:ascii="Cambria Math" w:hAnsi="Cambria Math"/>
                <w:spacing w:val="-1"/>
                <w:sz w:val="24"/>
              </w:rPr>
              <m:t>-1</m:t>
            </m:r>
          </m:sub>
        </m:sSub>
        <m:r>
          <w:rPr>
            <w:rFonts w:ascii="Cambria Math" w:hAnsi="Cambria Math"/>
            <w:spacing w:val="-1"/>
            <w:sz w:val="24"/>
          </w:rPr>
          <m:t>.</m:t>
        </m:r>
      </m:oMath>
    </w:p>
    <w:p w:rsidR="00FB6107" w:rsidRPr="00FB6107" w:rsidRDefault="00FB6107" w:rsidP="00FB6107">
      <w:pPr>
        <w:shd w:val="clear" w:color="auto" w:fill="FFFFFF"/>
        <w:spacing w:line="360" w:lineRule="auto"/>
        <w:ind w:firstLine="720"/>
        <w:rPr>
          <w:sz w:val="24"/>
        </w:rPr>
      </w:pPr>
      <w:r w:rsidRPr="00FB6107">
        <w:rPr>
          <w:sz w:val="24"/>
        </w:rPr>
        <w:t>Таким образом стало возможным осуществить реализаци</w:t>
      </w:r>
      <w:r>
        <w:rPr>
          <w:sz w:val="24"/>
        </w:rPr>
        <w:t>ю 4-х методов</w:t>
      </w:r>
      <w:r w:rsidRPr="00FB6107">
        <w:rPr>
          <w:sz w:val="24"/>
        </w:rPr>
        <w:t xml:space="preserve">: сочетания методов без трендовой компоненты, без сезонности и при их наличии. </w:t>
      </w:r>
    </w:p>
    <w:p w:rsidR="00FB6107" w:rsidRPr="00FB6107" w:rsidRDefault="00FB6107" w:rsidP="00FB6107">
      <w:pPr>
        <w:shd w:val="clear" w:color="auto" w:fill="FFFFFF"/>
        <w:spacing w:line="360" w:lineRule="auto"/>
        <w:ind w:firstLine="720"/>
        <w:rPr>
          <w:sz w:val="24"/>
        </w:rPr>
      </w:pPr>
      <w:r w:rsidRPr="00FB6107">
        <w:rPr>
          <w:sz w:val="24"/>
        </w:rPr>
        <w:t xml:space="preserve">Перечислим модели. </w:t>
      </w:r>
    </w:p>
    <w:p w:rsidR="00FB6107" w:rsidRPr="00FB6107" w:rsidRDefault="00FB6107" w:rsidP="00FB6107">
      <w:pPr>
        <w:pStyle w:val="af0"/>
        <w:widowControl w:val="0"/>
        <w:numPr>
          <w:ilvl w:val="0"/>
          <w:numId w:val="35"/>
        </w:numPr>
        <w:shd w:val="clear" w:color="auto" w:fill="FFFFFF"/>
        <w:autoSpaceDE w:val="0"/>
        <w:autoSpaceDN w:val="0"/>
        <w:adjustRightInd w:val="0"/>
        <w:spacing w:line="360" w:lineRule="auto"/>
        <w:rPr>
          <w:i/>
          <w:sz w:val="24"/>
        </w:rPr>
      </w:pPr>
      <w:r w:rsidRPr="00FB6107">
        <w:rPr>
          <w:sz w:val="24"/>
        </w:rPr>
        <w:t xml:space="preserve">Без тренда и сезонности: </w:t>
      </w:r>
    </w:p>
    <w:p w:rsidR="00FB6107" w:rsidRPr="00FB6107" w:rsidRDefault="00FB6107" w:rsidP="00FB6107">
      <w:pPr>
        <w:pStyle w:val="af0"/>
        <w:shd w:val="clear" w:color="auto" w:fill="FFFFFF"/>
        <w:spacing w:line="360" w:lineRule="auto"/>
        <w:jc w:val="center"/>
        <w:rPr>
          <w:i/>
          <w:sz w:val="24"/>
        </w:rPr>
      </w:pPr>
      <m:oMath>
        <m:r>
          <w:rPr>
            <w:rFonts w:ascii="Cambria Math" w:hAnsi="Cambria Math"/>
            <w:sz w:val="24"/>
          </w:rPr>
          <m:t>Forec</m:t>
        </m:r>
        <m:r>
          <w:rPr>
            <w:rFonts w:ascii="Cambria Math" w:hAnsi="Cambria Math"/>
            <w:sz w:val="24"/>
          </w:rPr>
          <m:t>asted_value=Local_info</m:t>
        </m:r>
      </m:oMath>
      <w:r w:rsidRPr="00FB6107">
        <w:rPr>
          <w:i/>
          <w:sz w:val="24"/>
        </w:rPr>
        <w:t>.</w:t>
      </w:r>
    </w:p>
    <w:p w:rsidR="00FB6107" w:rsidRPr="00FB6107" w:rsidRDefault="00FB6107" w:rsidP="00FB6107">
      <w:pPr>
        <w:shd w:val="clear" w:color="auto" w:fill="FFFFFF"/>
        <w:spacing w:line="360" w:lineRule="auto"/>
        <w:rPr>
          <w:sz w:val="24"/>
        </w:rPr>
      </w:pPr>
      <w:r w:rsidRPr="00FB6107">
        <w:rPr>
          <w:sz w:val="24"/>
        </w:rPr>
        <w:t>Здесь подразумевается, что операция фаззификации заменяет собой сглаживание.</w:t>
      </w:r>
    </w:p>
    <w:p w:rsidR="00FB6107" w:rsidRPr="00FB6107" w:rsidRDefault="00FB6107" w:rsidP="00FB6107">
      <w:pPr>
        <w:pStyle w:val="af0"/>
        <w:widowControl w:val="0"/>
        <w:numPr>
          <w:ilvl w:val="0"/>
          <w:numId w:val="35"/>
        </w:numPr>
        <w:shd w:val="clear" w:color="auto" w:fill="FFFFFF"/>
        <w:autoSpaceDE w:val="0"/>
        <w:autoSpaceDN w:val="0"/>
        <w:adjustRightInd w:val="0"/>
        <w:spacing w:line="360" w:lineRule="auto"/>
        <w:rPr>
          <w:i/>
          <w:sz w:val="24"/>
        </w:rPr>
      </w:pPr>
      <w:r w:rsidRPr="00FB6107">
        <w:rPr>
          <w:sz w:val="24"/>
        </w:rPr>
        <w:t xml:space="preserve">Без тренда с аддитивной сезонной компонентой периода </w:t>
      </w:r>
      <w:r w:rsidRPr="00FB6107">
        <w:rPr>
          <w:i/>
          <w:sz w:val="24"/>
          <w:lang w:val="en-US"/>
        </w:rPr>
        <w:t>p</w:t>
      </w:r>
      <w:r w:rsidRPr="00FB6107">
        <w:rPr>
          <w:i/>
          <w:sz w:val="24"/>
        </w:rPr>
        <w:t>:</w:t>
      </w:r>
    </w:p>
    <w:p w:rsidR="00FB6107" w:rsidRPr="00FB6107" w:rsidRDefault="00FB6107" w:rsidP="00FB6107">
      <w:pPr>
        <w:shd w:val="clear" w:color="auto" w:fill="FFFFFF"/>
        <w:spacing w:line="360" w:lineRule="auto"/>
        <w:rPr>
          <w:i/>
          <w:sz w:val="24"/>
          <w:lang w:val="en-US"/>
        </w:rPr>
      </w:pPr>
      <m:oMathPara>
        <m:oMath>
          <m:r>
            <w:rPr>
              <w:rFonts w:ascii="Cambria Math" w:hAnsi="Cambria Math"/>
              <w:sz w:val="24"/>
            </w:rPr>
            <m:t xml:space="preserve"> Forecasted_value=γ*Local_info +(1-γ)*Season_info</m:t>
          </m:r>
        </m:oMath>
      </m:oMathPara>
    </w:p>
    <w:p w:rsidR="00FB6107" w:rsidRPr="00FB6107" w:rsidRDefault="00FB6107" w:rsidP="00FB6107">
      <w:pPr>
        <w:pStyle w:val="af0"/>
        <w:widowControl w:val="0"/>
        <w:numPr>
          <w:ilvl w:val="0"/>
          <w:numId w:val="35"/>
        </w:numPr>
        <w:shd w:val="clear" w:color="auto" w:fill="FFFFFF"/>
        <w:autoSpaceDE w:val="0"/>
        <w:autoSpaceDN w:val="0"/>
        <w:adjustRightInd w:val="0"/>
        <w:spacing w:line="360" w:lineRule="auto"/>
        <w:rPr>
          <w:i/>
          <w:sz w:val="24"/>
        </w:rPr>
      </w:pPr>
      <w:r w:rsidRPr="00FB6107">
        <w:rPr>
          <w:sz w:val="24"/>
        </w:rPr>
        <w:t>Аддитивный тренд без сезонной компоненты</w:t>
      </w:r>
      <w:r w:rsidRPr="00FB6107">
        <w:rPr>
          <w:i/>
          <w:sz w:val="24"/>
        </w:rPr>
        <w:t>:</w:t>
      </w:r>
    </w:p>
    <w:p w:rsidR="00FB6107" w:rsidRPr="00FB6107" w:rsidRDefault="00FB6107" w:rsidP="00FB6107">
      <w:pPr>
        <w:shd w:val="clear" w:color="auto" w:fill="FFFFFF"/>
        <w:spacing w:line="360" w:lineRule="auto"/>
        <w:rPr>
          <w:sz w:val="24"/>
        </w:rPr>
      </w:pPr>
      <m:oMathPara>
        <m:oMath>
          <m:r>
            <w:rPr>
              <w:rFonts w:ascii="Cambria Math" w:hAnsi="Cambria Math"/>
              <w:sz w:val="24"/>
            </w:rPr>
            <m:t xml:space="preserve"> Forecasted_value=δ*Local_info +(1-δ)*</m:t>
          </m:r>
          <m:r>
            <w:rPr>
              <w:rFonts w:ascii="Cambria Math" w:hAnsi="Cambria Math"/>
              <w:sz w:val="24"/>
              <w:lang w:val="en-US"/>
            </w:rPr>
            <m:t>Glob</m:t>
          </m:r>
          <m:r>
            <w:rPr>
              <w:rFonts w:ascii="Cambria Math" w:hAnsi="Cambria Math"/>
              <w:sz w:val="24"/>
            </w:rPr>
            <m:t>_info</m:t>
          </m:r>
        </m:oMath>
      </m:oMathPara>
    </w:p>
    <w:p w:rsidR="00FB6107" w:rsidRPr="00FB6107" w:rsidRDefault="00FB6107" w:rsidP="00FB6107">
      <w:pPr>
        <w:pStyle w:val="af0"/>
        <w:widowControl w:val="0"/>
        <w:numPr>
          <w:ilvl w:val="0"/>
          <w:numId w:val="35"/>
        </w:numPr>
        <w:shd w:val="clear" w:color="auto" w:fill="FFFFFF"/>
        <w:autoSpaceDE w:val="0"/>
        <w:autoSpaceDN w:val="0"/>
        <w:adjustRightInd w:val="0"/>
        <w:spacing w:line="360" w:lineRule="auto"/>
        <w:rPr>
          <w:i/>
          <w:sz w:val="24"/>
        </w:rPr>
      </w:pPr>
      <w:r w:rsidRPr="00FB6107">
        <w:rPr>
          <w:sz w:val="24"/>
        </w:rPr>
        <w:t xml:space="preserve">Аддитивный тренд с аддитивной сезонной компонентой периода </w:t>
      </w:r>
      <w:r w:rsidRPr="00FB6107">
        <w:rPr>
          <w:i/>
          <w:sz w:val="24"/>
          <w:lang w:val="en-US"/>
        </w:rPr>
        <w:t>p</w:t>
      </w:r>
      <w:r w:rsidRPr="00FB6107">
        <w:rPr>
          <w:i/>
          <w:sz w:val="24"/>
        </w:rPr>
        <w:t>:</w:t>
      </w:r>
    </w:p>
    <w:p w:rsidR="00FB6107" w:rsidRPr="00FB6107" w:rsidRDefault="00FB6107" w:rsidP="00FB6107">
      <w:pPr>
        <w:shd w:val="clear" w:color="auto" w:fill="FFFFFF"/>
        <w:spacing w:line="360" w:lineRule="auto"/>
        <w:rPr>
          <w:sz w:val="24"/>
        </w:rPr>
      </w:pPr>
      <m:oMathPara>
        <m:oMath>
          <m:r>
            <w:rPr>
              <w:rFonts w:ascii="Cambria Math" w:hAnsi="Cambria Math"/>
              <w:sz w:val="24"/>
            </w:rPr>
            <m:t xml:space="preserve"> Forecasted_value=</m:t>
          </m:r>
          <m:r>
            <w:rPr>
              <w:rFonts w:ascii="Cambria Math" w:hAnsi="Cambria Math"/>
              <w:sz w:val="24"/>
              <w:lang w:val="en-US"/>
            </w:rPr>
            <m:t>δ*</m:t>
          </m:r>
          <m:r>
            <w:rPr>
              <w:rFonts w:ascii="Cambria Math" w:hAnsi="Cambria Math"/>
              <w:sz w:val="24"/>
            </w:rPr>
            <m:t>γ*Local_info +(1-γ)*Season_info+</m:t>
          </m:r>
        </m:oMath>
      </m:oMathPara>
    </w:p>
    <w:p w:rsidR="00FB6107" w:rsidRPr="00FB6107" w:rsidRDefault="00FB6107" w:rsidP="00FB6107">
      <w:pPr>
        <w:shd w:val="clear" w:color="auto" w:fill="FFFFFF"/>
        <w:spacing w:line="360" w:lineRule="auto"/>
        <w:ind w:firstLine="720"/>
        <w:rPr>
          <w:sz w:val="24"/>
          <w:lang w:val="en-US"/>
        </w:rPr>
      </w:pPr>
      <m:oMathPara>
        <m:oMath>
          <m:r>
            <w:rPr>
              <w:rFonts w:ascii="Cambria Math" w:hAnsi="Cambria Math"/>
              <w:sz w:val="24"/>
            </w:rPr>
            <m:t>+(1-δ)*Glob_info</m:t>
          </m:r>
        </m:oMath>
      </m:oMathPara>
    </w:p>
    <w:p w:rsidR="0099395A" w:rsidRDefault="00D86D96" w:rsidP="00D86D96">
      <w:pPr>
        <w:spacing w:line="360" w:lineRule="auto"/>
        <w:ind w:firstLine="0"/>
        <w:rPr>
          <w:rFonts w:cs="Times New Roman"/>
          <w:sz w:val="24"/>
        </w:rPr>
      </w:pPr>
      <w:r>
        <w:rPr>
          <w:rFonts w:cs="Times New Roman"/>
          <w:sz w:val="24"/>
        </w:rPr>
        <w:t>Большой интерес представляют различные коллективы методов, использующие сведения о различных компонентах временных рядов для усиления качества модели.</w:t>
      </w:r>
      <w:r w:rsidR="00DC7088">
        <w:rPr>
          <w:rFonts w:cs="Times New Roman"/>
          <w:sz w:val="24"/>
        </w:rPr>
        <w:t xml:space="preserve"> Если  взять за основу гипотезу, что качество модели временного ряда отражается в качестве прогнозирования на ее основе, то </w:t>
      </w:r>
      <w:r w:rsidR="00814C7B">
        <w:rPr>
          <w:rFonts w:cs="Times New Roman"/>
          <w:sz w:val="24"/>
        </w:rPr>
        <w:t xml:space="preserve">необходимо описать информационные критерии, характеризующие такую модель. </w:t>
      </w:r>
      <w:r w:rsidR="00005A56">
        <w:rPr>
          <w:rFonts w:cs="Times New Roman"/>
          <w:sz w:val="24"/>
        </w:rPr>
        <w:t>Выделяются следующие информационные критерии:</w:t>
      </w:r>
    </w:p>
    <w:p w:rsidR="00005A56" w:rsidRPr="00005A56" w:rsidRDefault="00005A56" w:rsidP="00005A56">
      <w:pPr>
        <w:pStyle w:val="af0"/>
        <w:numPr>
          <w:ilvl w:val="0"/>
          <w:numId w:val="42"/>
        </w:numPr>
        <w:spacing w:line="276" w:lineRule="auto"/>
        <w:jc w:val="left"/>
        <w:rPr>
          <w:rFonts w:eastAsia="Times New Roman" w:cs="Times New Roman"/>
          <w:kern w:val="0"/>
          <w:sz w:val="24"/>
          <w:lang w:eastAsia="ru-RU" w:bidi="ar-SA"/>
        </w:rPr>
      </w:pPr>
      <w:r w:rsidRPr="00005A56">
        <w:rPr>
          <w:rFonts w:eastAsiaTheme="minorEastAsia" w:cs="Times New Roman"/>
          <w:bCs/>
          <w:color w:val="000000" w:themeColor="text1"/>
          <w:kern w:val="24"/>
          <w:sz w:val="24"/>
          <w:lang w:eastAsia="ru-RU" w:bidi="ar-SA"/>
        </w:rPr>
        <w:t>Информационный критерий Акаике</w:t>
      </w:r>
      <w:r w:rsidRPr="00005A56">
        <w:rPr>
          <w:rFonts w:eastAsiaTheme="minorEastAsia" w:cs="Times New Roman"/>
          <w:color w:val="000000" w:themeColor="text1"/>
          <w:kern w:val="24"/>
          <w:sz w:val="24"/>
          <w:lang w:eastAsia="ru-RU" w:bidi="ar-SA"/>
        </w:rPr>
        <w:t xml:space="preserve"> позволяет оценивать модели временных рядов. </w:t>
      </w:r>
    </w:p>
    <w:p w:rsidR="00005A56" w:rsidRPr="00005A56" w:rsidRDefault="00005A56" w:rsidP="00005A56">
      <w:pPr>
        <w:spacing w:before="200" w:line="276" w:lineRule="auto"/>
        <w:ind w:firstLine="0"/>
        <w:jc w:val="center"/>
        <w:rPr>
          <w:rFonts w:eastAsia="Times New Roman" w:cs="Times New Roman"/>
          <w:kern w:val="0"/>
          <w:sz w:val="24"/>
          <w:lang w:eastAsia="ru-RU" w:bidi="ar-SA"/>
        </w:rPr>
      </w:pPr>
      <m:oMathPara>
        <m:oMathParaPr>
          <m:jc m:val="centerGroup"/>
        </m:oMathParaPr>
        <m:oMath>
          <m:r>
            <w:rPr>
              <w:rFonts w:ascii="Cambria Math" w:eastAsiaTheme="minorEastAsia" w:hAnsi="Cambria Math" w:cs="Times New Roman"/>
              <w:color w:val="000000" w:themeColor="text1"/>
              <w:kern w:val="24"/>
              <w:sz w:val="24"/>
              <w:lang w:eastAsia="ru-RU" w:bidi="ar-SA"/>
            </w:rPr>
            <w:lastRenderedPageBreak/>
            <m:t>AIC=NLog</m:t>
          </m:r>
          <m:d>
            <m:dPr>
              <m:ctrlPr>
                <w:rPr>
                  <w:rFonts w:ascii="Cambria Math" w:eastAsiaTheme="minorEastAsia" w:hAnsi="Cambria Math" w:cs="Times New Roman"/>
                  <w:i/>
                  <w:iCs/>
                  <w:color w:val="000000" w:themeColor="text1"/>
                  <w:kern w:val="24"/>
                  <w:sz w:val="24"/>
                  <w:lang w:eastAsia="ru-RU" w:bidi="ar-SA"/>
                </w:rPr>
              </m:ctrlPr>
            </m:dPr>
            <m:e>
              <m:nary>
                <m:naryPr>
                  <m:chr m:val="∑"/>
                  <m:limLoc m:val="undOvr"/>
                  <m:ctrlPr>
                    <w:rPr>
                      <w:rFonts w:ascii="Cambria Math" w:eastAsiaTheme="minorEastAsia" w:hAnsi="Cambria Math" w:cs="Times New Roman"/>
                      <w:i/>
                      <w:iCs/>
                      <w:color w:val="000000" w:themeColor="text1"/>
                      <w:kern w:val="24"/>
                      <w:sz w:val="24"/>
                      <w:lang w:eastAsia="ru-RU" w:bidi="ar-SA"/>
                    </w:rPr>
                  </m:ctrlPr>
                </m:naryPr>
                <m:sub>
                  <m:r>
                    <w:rPr>
                      <w:rFonts w:ascii="Cambria Math" w:eastAsiaTheme="minorEastAsia" w:hAnsi="Cambria Math" w:cs="Times New Roman"/>
                      <w:color w:val="000000" w:themeColor="text1"/>
                      <w:kern w:val="24"/>
                      <w:sz w:val="24"/>
                      <w:lang w:eastAsia="ru-RU" w:bidi="ar-SA"/>
                    </w:rPr>
                    <m:t>i=1</m:t>
                  </m:r>
                </m:sub>
                <m:sup>
                  <m:r>
                    <w:rPr>
                      <w:rFonts w:ascii="Cambria Math" w:eastAsiaTheme="minorEastAsia" w:hAnsi="Cambria Math" w:cs="Times New Roman"/>
                      <w:color w:val="000000" w:themeColor="text1"/>
                      <w:kern w:val="24"/>
                      <w:sz w:val="24"/>
                      <w:lang w:eastAsia="ru-RU" w:bidi="ar-SA"/>
                    </w:rPr>
                    <m:t>N</m:t>
                  </m:r>
                </m:sup>
                <m:e>
                  <m:sSup>
                    <m:sSupPr>
                      <m:ctrlPr>
                        <w:rPr>
                          <w:rFonts w:ascii="Cambria Math" w:eastAsiaTheme="minorEastAsia" w:hAnsi="Cambria Math" w:cs="Times New Roman"/>
                          <w:i/>
                          <w:iCs/>
                          <w:color w:val="000000" w:themeColor="text1"/>
                          <w:kern w:val="24"/>
                          <w:sz w:val="24"/>
                          <w:lang w:eastAsia="ru-RU" w:bidi="ar-SA"/>
                        </w:rPr>
                      </m:ctrlPr>
                    </m:sSupPr>
                    <m:e>
                      <m:r>
                        <w:rPr>
                          <w:rFonts w:ascii="Cambria Math" w:eastAsiaTheme="minorEastAsia" w:hAnsi="Cambria Math" w:cs="Times New Roman"/>
                          <w:color w:val="000000" w:themeColor="text1"/>
                          <w:kern w:val="24"/>
                          <w:sz w:val="24"/>
                          <w:lang w:eastAsia="ru-RU" w:bidi="ar-SA"/>
                        </w:rPr>
                        <m:t>(</m:t>
                      </m:r>
                      <m:sSub>
                        <m:sSubPr>
                          <m:ctrlPr>
                            <w:rPr>
                              <w:rFonts w:ascii="Cambria Math" w:eastAsiaTheme="minorEastAsia" w:hAnsi="Cambria Math" w:cs="Times New Roman"/>
                              <w:i/>
                              <w:iCs/>
                              <w:color w:val="000000" w:themeColor="text1"/>
                              <w:kern w:val="24"/>
                              <w:sz w:val="24"/>
                              <w:lang w:eastAsia="ru-RU" w:bidi="ar-SA"/>
                            </w:rPr>
                          </m:ctrlPr>
                        </m:sSubPr>
                        <m:e>
                          <m:r>
                            <w:rPr>
                              <w:rFonts w:ascii="Cambria Math" w:eastAsiaTheme="minorEastAsia" w:hAnsi="Cambria Math" w:cs="Times New Roman"/>
                              <w:color w:val="000000" w:themeColor="text1"/>
                              <w:kern w:val="24"/>
                              <w:sz w:val="24"/>
                              <w:lang w:eastAsia="ru-RU" w:bidi="ar-SA"/>
                            </w:rPr>
                            <m:t>y</m:t>
                          </m:r>
                        </m:e>
                        <m:sub>
                          <m:r>
                            <w:rPr>
                              <w:rFonts w:ascii="Cambria Math" w:eastAsiaTheme="minorEastAsia" w:hAnsi="Cambria Math" w:cs="Times New Roman"/>
                              <w:color w:val="000000" w:themeColor="text1"/>
                              <w:kern w:val="24"/>
                              <w:sz w:val="24"/>
                              <w:lang w:eastAsia="ru-RU" w:bidi="ar-SA"/>
                            </w:rPr>
                            <m:t>i</m:t>
                          </m:r>
                        </m:sub>
                      </m:sSub>
                      <m:r>
                        <w:rPr>
                          <w:rFonts w:ascii="Cambria Math" w:eastAsiaTheme="minorEastAsia" w:hAnsi="Cambria Math" w:cs="Times New Roman"/>
                          <w:color w:val="000000" w:themeColor="text1"/>
                          <w:kern w:val="24"/>
                          <w:sz w:val="24"/>
                          <w:lang w:eastAsia="ru-RU" w:bidi="ar-SA"/>
                        </w:rPr>
                        <m:t>-</m:t>
                      </m:r>
                      <m:sSub>
                        <m:sSubPr>
                          <m:ctrlPr>
                            <w:rPr>
                              <w:rFonts w:ascii="Cambria Math" w:eastAsiaTheme="minorEastAsia" w:hAnsi="Cambria Math" w:cs="Times New Roman"/>
                              <w:i/>
                              <w:iCs/>
                              <w:color w:val="000000" w:themeColor="text1"/>
                              <w:kern w:val="24"/>
                              <w:sz w:val="24"/>
                              <w:lang w:eastAsia="ru-RU" w:bidi="ar-SA"/>
                            </w:rPr>
                          </m:ctrlPr>
                        </m:sSubPr>
                        <m:e>
                          <m:r>
                            <w:rPr>
                              <w:rFonts w:ascii="Cambria Math" w:eastAsiaTheme="minorEastAsia" w:hAnsi="Cambria Math" w:cs="Times New Roman"/>
                              <w:color w:val="000000" w:themeColor="text1"/>
                              <w:kern w:val="24"/>
                              <w:sz w:val="24"/>
                              <w:lang w:eastAsia="ru-RU" w:bidi="ar-SA"/>
                            </w:rPr>
                            <m:t>f</m:t>
                          </m:r>
                        </m:e>
                        <m:sub>
                          <m:r>
                            <w:rPr>
                              <w:rFonts w:ascii="Cambria Math" w:eastAsiaTheme="minorEastAsia" w:hAnsi="Cambria Math" w:cs="Times New Roman"/>
                              <w:color w:val="000000" w:themeColor="text1"/>
                              <w:kern w:val="24"/>
                              <w:sz w:val="24"/>
                              <w:lang w:eastAsia="ru-RU" w:bidi="ar-SA"/>
                            </w:rPr>
                            <m:t>i</m:t>
                          </m:r>
                        </m:sub>
                      </m:sSub>
                      <m:r>
                        <w:rPr>
                          <w:rFonts w:ascii="Cambria Math" w:eastAsiaTheme="minorEastAsia" w:hAnsi="Cambria Math" w:cs="Times New Roman"/>
                          <w:color w:val="000000" w:themeColor="text1"/>
                          <w:kern w:val="24"/>
                          <w:sz w:val="24"/>
                          <w:lang w:eastAsia="ru-RU" w:bidi="ar-SA"/>
                        </w:rPr>
                        <m:t>)</m:t>
                      </m:r>
                    </m:e>
                    <m:sup>
                      <m:r>
                        <w:rPr>
                          <w:rFonts w:ascii="Cambria Math" w:eastAsiaTheme="minorEastAsia" w:hAnsi="Cambria Math" w:cs="Times New Roman"/>
                          <w:color w:val="000000" w:themeColor="text1"/>
                          <w:kern w:val="24"/>
                          <w:sz w:val="24"/>
                          <w:lang w:eastAsia="ru-RU" w:bidi="ar-SA"/>
                        </w:rPr>
                        <m:t>2</m:t>
                      </m:r>
                    </m:sup>
                  </m:sSup>
                </m:e>
              </m:nary>
            </m:e>
          </m:d>
          <m:r>
            <w:rPr>
              <w:rFonts w:ascii="Cambria Math" w:eastAsiaTheme="minorEastAsia" w:hAnsi="Cambria Math" w:cs="Times New Roman"/>
              <w:color w:val="000000" w:themeColor="text1"/>
              <w:kern w:val="24"/>
              <w:sz w:val="24"/>
              <w:lang w:eastAsia="ru-RU" w:bidi="ar-SA"/>
            </w:rPr>
            <m:t>+2*K;</m:t>
          </m:r>
        </m:oMath>
      </m:oMathPara>
    </w:p>
    <w:p w:rsidR="00005A56" w:rsidRPr="00005A56" w:rsidRDefault="00005A56" w:rsidP="00005A56">
      <w:pPr>
        <w:spacing w:line="276" w:lineRule="auto"/>
        <w:ind w:firstLine="0"/>
        <w:rPr>
          <w:rFonts w:eastAsia="Times New Roman" w:cs="Times New Roman"/>
          <w:kern w:val="0"/>
          <w:sz w:val="24"/>
          <w:lang w:eastAsia="ru-RU" w:bidi="ar-SA"/>
        </w:rPr>
      </w:pPr>
      <w:r w:rsidRPr="00005A56">
        <w:rPr>
          <w:rFonts w:eastAsiaTheme="minorEastAsia" w:cs="Times New Roman"/>
          <w:color w:val="000000" w:themeColor="text1"/>
          <w:kern w:val="24"/>
          <w:sz w:val="24"/>
          <w:lang w:eastAsia="ru-RU" w:bidi="ar-SA"/>
        </w:rPr>
        <w:t xml:space="preserve">где </w:t>
      </w:r>
      <w:r w:rsidRPr="00005A56">
        <w:rPr>
          <w:rFonts w:eastAsiaTheme="minorEastAsia" w:cs="Times New Roman"/>
          <w:color w:val="000000" w:themeColor="text1"/>
          <w:kern w:val="24"/>
          <w:sz w:val="24"/>
          <w:lang w:val="en-US" w:eastAsia="ru-RU" w:bidi="ar-SA"/>
        </w:rPr>
        <w:t>N</w:t>
      </w:r>
      <w:r w:rsidRPr="00005A56">
        <w:rPr>
          <w:rFonts w:eastAsiaTheme="minorEastAsia" w:cs="Times New Roman"/>
          <w:color w:val="000000" w:themeColor="text1"/>
          <w:kern w:val="24"/>
          <w:sz w:val="24"/>
          <w:lang w:eastAsia="ru-RU" w:bidi="ar-SA"/>
        </w:rPr>
        <w:t xml:space="preserve"> - длина временного ряда, </w:t>
      </w:r>
      <m:oMath>
        <m:sSub>
          <m:sSubPr>
            <m:ctrlPr>
              <w:rPr>
                <w:rFonts w:ascii="Cambria Math" w:eastAsiaTheme="minorEastAsia" w:hAnsi="Cambria Math" w:cs="Times New Roman"/>
                <w:i/>
                <w:iCs/>
                <w:color w:val="000000" w:themeColor="text1"/>
                <w:kern w:val="24"/>
                <w:sz w:val="24"/>
                <w:lang w:eastAsia="ru-RU" w:bidi="ar-SA"/>
              </w:rPr>
            </m:ctrlPr>
          </m:sSubPr>
          <m:e>
            <m:r>
              <w:rPr>
                <w:rFonts w:ascii="Cambria Math" w:eastAsiaTheme="minorEastAsia" w:hAnsi="Cambria Math" w:cs="Times New Roman"/>
                <w:color w:val="000000" w:themeColor="text1"/>
                <w:kern w:val="24"/>
                <w:sz w:val="24"/>
                <w:lang w:eastAsia="ru-RU" w:bidi="ar-SA"/>
              </w:rPr>
              <m:t>y</m:t>
            </m:r>
          </m:e>
          <m:sub>
            <m:r>
              <w:rPr>
                <w:rFonts w:ascii="Cambria Math" w:eastAsiaTheme="minorEastAsia" w:hAnsi="Cambria Math" w:cs="Times New Roman"/>
                <w:color w:val="000000" w:themeColor="text1"/>
                <w:kern w:val="24"/>
                <w:sz w:val="24"/>
                <w:lang w:eastAsia="ru-RU" w:bidi="ar-SA"/>
              </w:rPr>
              <m:t>i</m:t>
            </m:r>
          </m:sub>
        </m:sSub>
      </m:oMath>
      <w:r w:rsidRPr="00005A56">
        <w:rPr>
          <w:rFonts w:eastAsiaTheme="minorEastAsia" w:cs="Times New Roman"/>
          <w:color w:val="000000" w:themeColor="text1"/>
          <w:kern w:val="24"/>
          <w:sz w:val="24"/>
          <w:lang w:eastAsia="ru-RU" w:bidi="ar-SA"/>
        </w:rPr>
        <w:t xml:space="preserve"> - значение временного ряда в </w:t>
      </w:r>
      <w:r w:rsidRPr="00005A56">
        <w:rPr>
          <w:rFonts w:eastAsiaTheme="minorEastAsia" w:cs="Times New Roman"/>
          <w:color w:val="000000" w:themeColor="text1"/>
          <w:kern w:val="24"/>
          <w:sz w:val="24"/>
          <w:lang w:val="en-US" w:eastAsia="ru-RU" w:bidi="ar-SA"/>
        </w:rPr>
        <w:t>i</w:t>
      </w:r>
      <w:r w:rsidRPr="00005A56">
        <w:rPr>
          <w:rFonts w:eastAsiaTheme="minorEastAsia" w:cs="Times New Roman"/>
          <w:color w:val="000000" w:themeColor="text1"/>
          <w:kern w:val="24"/>
          <w:sz w:val="24"/>
          <w:lang w:eastAsia="ru-RU" w:bidi="ar-SA"/>
        </w:rPr>
        <w:t xml:space="preserve">-тый момент времени, </w:t>
      </w:r>
      <m:oMath>
        <m:sSub>
          <m:sSubPr>
            <m:ctrlPr>
              <w:rPr>
                <w:rFonts w:ascii="Cambria Math" w:eastAsiaTheme="minorEastAsia" w:hAnsi="Cambria Math" w:cs="Times New Roman"/>
                <w:i/>
                <w:iCs/>
                <w:color w:val="000000" w:themeColor="text1"/>
                <w:kern w:val="24"/>
                <w:sz w:val="24"/>
                <w:lang w:eastAsia="ru-RU" w:bidi="ar-SA"/>
              </w:rPr>
            </m:ctrlPr>
          </m:sSubPr>
          <m:e>
            <m:r>
              <w:rPr>
                <w:rFonts w:ascii="Cambria Math" w:eastAsiaTheme="minorEastAsia" w:hAnsi="Cambria Math" w:cs="Times New Roman"/>
                <w:color w:val="000000" w:themeColor="text1"/>
                <w:kern w:val="24"/>
                <w:sz w:val="24"/>
                <w:lang w:eastAsia="ru-RU" w:bidi="ar-SA"/>
              </w:rPr>
              <m:t>f</m:t>
            </m:r>
          </m:e>
          <m:sub>
            <m:r>
              <w:rPr>
                <w:rFonts w:ascii="Cambria Math" w:eastAsiaTheme="minorEastAsia" w:hAnsi="Cambria Math" w:cs="Times New Roman"/>
                <w:color w:val="000000" w:themeColor="text1"/>
                <w:kern w:val="24"/>
                <w:sz w:val="24"/>
                <w:lang w:eastAsia="ru-RU" w:bidi="ar-SA"/>
              </w:rPr>
              <m:t>i</m:t>
            </m:r>
          </m:sub>
        </m:sSub>
      </m:oMath>
      <w:r w:rsidRPr="00005A56">
        <w:rPr>
          <w:rFonts w:eastAsiaTheme="minorEastAsia" w:cs="Times New Roman"/>
          <w:color w:val="000000" w:themeColor="text1"/>
          <w:kern w:val="24"/>
          <w:sz w:val="24"/>
          <w:lang w:eastAsia="ru-RU" w:bidi="ar-SA"/>
        </w:rPr>
        <w:t xml:space="preserve"> - результат прогнозирования модели в </w:t>
      </w:r>
      <w:r w:rsidRPr="00005A56">
        <w:rPr>
          <w:rFonts w:eastAsiaTheme="minorEastAsia" w:cs="Times New Roman"/>
          <w:color w:val="000000" w:themeColor="text1"/>
          <w:kern w:val="24"/>
          <w:sz w:val="24"/>
          <w:lang w:val="en-US" w:eastAsia="ru-RU" w:bidi="ar-SA"/>
        </w:rPr>
        <w:t>i</w:t>
      </w:r>
      <w:r w:rsidRPr="00005A56">
        <w:rPr>
          <w:rFonts w:eastAsiaTheme="minorEastAsia" w:cs="Times New Roman"/>
          <w:color w:val="000000" w:themeColor="text1"/>
          <w:kern w:val="24"/>
          <w:sz w:val="24"/>
          <w:lang w:eastAsia="ru-RU" w:bidi="ar-SA"/>
        </w:rPr>
        <w:t xml:space="preserve">-тый момент времени, </w:t>
      </w:r>
      <w:r w:rsidRPr="00005A56">
        <w:rPr>
          <w:rFonts w:eastAsiaTheme="minorEastAsia" w:cs="Times New Roman"/>
          <w:color w:val="000000" w:themeColor="text1"/>
          <w:kern w:val="24"/>
          <w:sz w:val="24"/>
          <w:lang w:val="en-US" w:eastAsia="ru-RU" w:bidi="ar-SA"/>
        </w:rPr>
        <w:t>K</w:t>
      </w:r>
      <w:r w:rsidRPr="00005A56">
        <w:rPr>
          <w:rFonts w:eastAsiaTheme="minorEastAsia" w:cs="Times New Roman"/>
          <w:color w:val="000000" w:themeColor="text1"/>
          <w:kern w:val="24"/>
          <w:sz w:val="24"/>
          <w:lang w:eastAsia="ru-RU" w:bidi="ar-SA"/>
        </w:rPr>
        <w:t xml:space="preserve"> -количество параметров модели.</w:t>
      </w:r>
    </w:p>
    <w:p w:rsidR="00005A56" w:rsidRPr="00005A56" w:rsidRDefault="00005A56" w:rsidP="00005A56">
      <w:pPr>
        <w:pStyle w:val="af0"/>
        <w:numPr>
          <w:ilvl w:val="0"/>
          <w:numId w:val="42"/>
        </w:numPr>
        <w:spacing w:before="200" w:line="276" w:lineRule="auto"/>
        <w:ind w:firstLine="0"/>
        <w:jc w:val="left"/>
        <w:rPr>
          <w:rFonts w:eastAsia="Times New Roman" w:cs="Times New Roman"/>
          <w:kern w:val="0"/>
          <w:sz w:val="24"/>
          <w:lang w:eastAsia="ru-RU" w:bidi="ar-SA"/>
        </w:rPr>
      </w:pPr>
      <w:r w:rsidRPr="00005A56">
        <w:rPr>
          <w:rFonts w:eastAsiaTheme="minorEastAsia" w:cs="Times New Roman"/>
          <w:bCs/>
          <w:color w:val="000000" w:themeColor="text1"/>
          <w:kern w:val="24"/>
          <w:sz w:val="24"/>
          <w:lang w:eastAsia="ru-RU" w:bidi="ar-SA"/>
        </w:rPr>
        <w:t>Модифицированный критерий Акаике</w:t>
      </w:r>
      <w:r w:rsidRPr="00005A56">
        <w:rPr>
          <w:rFonts w:eastAsiaTheme="minorEastAsia" w:cs="Times New Roman"/>
          <w:color w:val="000000" w:themeColor="text1"/>
          <w:kern w:val="24"/>
          <w:sz w:val="24"/>
          <w:lang w:eastAsia="ru-RU" w:bidi="ar-SA"/>
        </w:rPr>
        <w:t xml:space="preserve"> для рядов малой длины, у которых соотношение </w:t>
      </w:r>
      <m:oMath>
        <m:f>
          <m:fPr>
            <m:ctrlPr>
              <w:rPr>
                <w:rFonts w:ascii="Cambria Math" w:eastAsiaTheme="minorEastAsia" w:hAnsi="Cambria Math" w:cs="Times New Roman"/>
                <w:i/>
                <w:iCs/>
                <w:color w:val="000000" w:themeColor="text1"/>
                <w:kern w:val="24"/>
                <w:sz w:val="24"/>
                <w:lang w:eastAsia="ru-RU" w:bidi="ar-SA"/>
              </w:rPr>
            </m:ctrlPr>
          </m:fPr>
          <m:num>
            <m:r>
              <w:rPr>
                <w:rFonts w:ascii="Cambria Math" w:eastAsiaTheme="minorEastAsia" w:hAnsi="Cambria Math" w:cs="Times New Roman"/>
                <w:color w:val="000000" w:themeColor="text1"/>
                <w:kern w:val="24"/>
                <w:sz w:val="24"/>
                <w:lang w:val="en-US" w:eastAsia="ru-RU" w:bidi="ar-SA"/>
              </w:rPr>
              <m:t>N</m:t>
            </m:r>
          </m:num>
          <m:den>
            <m:r>
              <w:rPr>
                <w:rFonts w:ascii="Cambria Math" w:eastAsiaTheme="minorEastAsia" w:hAnsi="Cambria Math" w:cs="Times New Roman"/>
                <w:color w:val="000000" w:themeColor="text1"/>
                <w:kern w:val="24"/>
                <w:sz w:val="24"/>
                <w:lang w:eastAsia="ru-RU" w:bidi="ar-SA"/>
              </w:rPr>
              <m:t>K</m:t>
            </m:r>
          </m:den>
        </m:f>
        <m:r>
          <w:rPr>
            <w:rFonts w:ascii="Cambria Math" w:eastAsiaTheme="minorEastAsia" w:hAnsi="Cambria Math" w:cs="Times New Roman"/>
            <w:color w:val="000000" w:themeColor="text1"/>
            <w:kern w:val="24"/>
            <w:sz w:val="24"/>
            <w:lang w:eastAsia="ru-RU" w:bidi="ar-SA"/>
          </w:rPr>
          <m:t>&lt;40</m:t>
        </m:r>
      </m:oMath>
      <w:r w:rsidRPr="00005A56">
        <w:rPr>
          <w:rFonts w:eastAsiaTheme="minorEastAsia" w:cs="Times New Roman"/>
          <w:color w:val="000000" w:themeColor="text1"/>
          <w:kern w:val="24"/>
          <w:sz w:val="24"/>
          <w:lang w:eastAsia="ru-RU" w:bidi="ar-SA"/>
        </w:rPr>
        <w:t>.</w:t>
      </w:r>
    </w:p>
    <w:p w:rsidR="00005A56" w:rsidRPr="00005A56" w:rsidRDefault="00005A56" w:rsidP="00005A56">
      <w:pPr>
        <w:spacing w:before="200" w:line="276" w:lineRule="auto"/>
        <w:ind w:firstLine="0"/>
        <w:jc w:val="left"/>
        <w:rPr>
          <w:rFonts w:eastAsia="Times New Roman" w:cs="Times New Roman"/>
          <w:kern w:val="0"/>
          <w:sz w:val="24"/>
          <w:lang w:eastAsia="ru-RU" w:bidi="ar-SA"/>
        </w:rPr>
      </w:pPr>
      <m:oMathPara>
        <m:oMathParaPr>
          <m:jc m:val="centerGroup"/>
        </m:oMathParaPr>
        <m:oMath>
          <m:r>
            <w:rPr>
              <w:rFonts w:ascii="Cambria Math" w:eastAsiaTheme="minorEastAsia" w:hAnsi="Cambria Math" w:cs="Times New Roman"/>
              <w:color w:val="000000" w:themeColor="text1"/>
              <w:kern w:val="24"/>
              <w:sz w:val="24"/>
              <w:lang w:eastAsia="ru-RU" w:bidi="ar-SA"/>
            </w:rPr>
            <m:t>AICc=NLog</m:t>
          </m:r>
          <m:d>
            <m:dPr>
              <m:ctrlPr>
                <w:rPr>
                  <w:rFonts w:ascii="Cambria Math" w:eastAsiaTheme="minorEastAsia" w:hAnsi="Cambria Math" w:cs="Times New Roman"/>
                  <w:i/>
                  <w:iCs/>
                  <w:color w:val="000000" w:themeColor="text1"/>
                  <w:kern w:val="24"/>
                  <w:sz w:val="24"/>
                  <w:lang w:eastAsia="ru-RU" w:bidi="ar-SA"/>
                </w:rPr>
              </m:ctrlPr>
            </m:dPr>
            <m:e>
              <m:nary>
                <m:naryPr>
                  <m:chr m:val="∑"/>
                  <m:limLoc m:val="undOvr"/>
                  <m:ctrlPr>
                    <w:rPr>
                      <w:rFonts w:ascii="Cambria Math" w:eastAsiaTheme="minorEastAsia" w:hAnsi="Cambria Math" w:cs="Times New Roman"/>
                      <w:i/>
                      <w:iCs/>
                      <w:color w:val="000000" w:themeColor="text1"/>
                      <w:kern w:val="24"/>
                      <w:sz w:val="24"/>
                      <w:lang w:eastAsia="ru-RU" w:bidi="ar-SA"/>
                    </w:rPr>
                  </m:ctrlPr>
                </m:naryPr>
                <m:sub>
                  <m:r>
                    <w:rPr>
                      <w:rFonts w:ascii="Cambria Math" w:eastAsiaTheme="minorEastAsia" w:hAnsi="Cambria Math" w:cs="Times New Roman"/>
                      <w:color w:val="000000" w:themeColor="text1"/>
                      <w:kern w:val="24"/>
                      <w:sz w:val="24"/>
                      <w:lang w:eastAsia="ru-RU" w:bidi="ar-SA"/>
                    </w:rPr>
                    <m:t>i=1</m:t>
                  </m:r>
                </m:sub>
                <m:sup>
                  <m:r>
                    <w:rPr>
                      <w:rFonts w:ascii="Cambria Math" w:eastAsiaTheme="minorEastAsia" w:hAnsi="Cambria Math" w:cs="Times New Roman"/>
                      <w:color w:val="000000" w:themeColor="text1"/>
                      <w:kern w:val="24"/>
                      <w:sz w:val="24"/>
                      <w:lang w:eastAsia="ru-RU" w:bidi="ar-SA"/>
                    </w:rPr>
                    <m:t>N</m:t>
                  </m:r>
                </m:sup>
                <m:e>
                  <m:sSup>
                    <m:sSupPr>
                      <m:ctrlPr>
                        <w:rPr>
                          <w:rFonts w:ascii="Cambria Math" w:eastAsiaTheme="minorEastAsia" w:hAnsi="Cambria Math" w:cs="Times New Roman"/>
                          <w:i/>
                          <w:iCs/>
                          <w:color w:val="000000" w:themeColor="text1"/>
                          <w:kern w:val="24"/>
                          <w:sz w:val="24"/>
                          <w:lang w:eastAsia="ru-RU" w:bidi="ar-SA"/>
                        </w:rPr>
                      </m:ctrlPr>
                    </m:sSupPr>
                    <m:e>
                      <m:r>
                        <w:rPr>
                          <w:rFonts w:ascii="Cambria Math" w:eastAsiaTheme="minorEastAsia" w:hAnsi="Cambria Math" w:cs="Times New Roman"/>
                          <w:color w:val="000000" w:themeColor="text1"/>
                          <w:kern w:val="24"/>
                          <w:sz w:val="24"/>
                          <w:lang w:eastAsia="ru-RU" w:bidi="ar-SA"/>
                        </w:rPr>
                        <m:t>(</m:t>
                      </m:r>
                      <m:sSub>
                        <m:sSubPr>
                          <m:ctrlPr>
                            <w:rPr>
                              <w:rFonts w:ascii="Cambria Math" w:eastAsiaTheme="minorEastAsia" w:hAnsi="Cambria Math" w:cs="Times New Roman"/>
                              <w:i/>
                              <w:iCs/>
                              <w:color w:val="000000" w:themeColor="text1"/>
                              <w:kern w:val="24"/>
                              <w:sz w:val="24"/>
                              <w:lang w:eastAsia="ru-RU" w:bidi="ar-SA"/>
                            </w:rPr>
                          </m:ctrlPr>
                        </m:sSubPr>
                        <m:e>
                          <m:r>
                            <w:rPr>
                              <w:rFonts w:ascii="Cambria Math" w:eastAsiaTheme="minorEastAsia" w:hAnsi="Cambria Math" w:cs="Times New Roman"/>
                              <w:color w:val="000000" w:themeColor="text1"/>
                              <w:kern w:val="24"/>
                              <w:sz w:val="24"/>
                              <w:lang w:eastAsia="ru-RU" w:bidi="ar-SA"/>
                            </w:rPr>
                            <m:t>y</m:t>
                          </m:r>
                        </m:e>
                        <m:sub>
                          <m:r>
                            <w:rPr>
                              <w:rFonts w:ascii="Cambria Math" w:eastAsiaTheme="minorEastAsia" w:hAnsi="Cambria Math" w:cs="Times New Roman"/>
                              <w:color w:val="000000" w:themeColor="text1"/>
                              <w:kern w:val="24"/>
                              <w:sz w:val="24"/>
                              <w:lang w:eastAsia="ru-RU" w:bidi="ar-SA"/>
                            </w:rPr>
                            <m:t>i</m:t>
                          </m:r>
                        </m:sub>
                      </m:sSub>
                      <m:r>
                        <w:rPr>
                          <w:rFonts w:ascii="Cambria Math" w:eastAsiaTheme="minorEastAsia" w:hAnsi="Cambria Math" w:cs="Times New Roman"/>
                          <w:color w:val="000000" w:themeColor="text1"/>
                          <w:kern w:val="24"/>
                          <w:sz w:val="24"/>
                          <w:lang w:eastAsia="ru-RU" w:bidi="ar-SA"/>
                        </w:rPr>
                        <m:t>-</m:t>
                      </m:r>
                      <m:sSub>
                        <m:sSubPr>
                          <m:ctrlPr>
                            <w:rPr>
                              <w:rFonts w:ascii="Cambria Math" w:eastAsiaTheme="minorEastAsia" w:hAnsi="Cambria Math" w:cs="Times New Roman"/>
                              <w:i/>
                              <w:iCs/>
                              <w:color w:val="000000" w:themeColor="text1"/>
                              <w:kern w:val="24"/>
                              <w:sz w:val="24"/>
                              <w:lang w:eastAsia="ru-RU" w:bidi="ar-SA"/>
                            </w:rPr>
                          </m:ctrlPr>
                        </m:sSubPr>
                        <m:e>
                          <m:r>
                            <w:rPr>
                              <w:rFonts w:ascii="Cambria Math" w:eastAsiaTheme="minorEastAsia" w:hAnsi="Cambria Math" w:cs="Times New Roman"/>
                              <w:color w:val="000000" w:themeColor="text1"/>
                              <w:kern w:val="24"/>
                              <w:sz w:val="24"/>
                              <w:lang w:eastAsia="ru-RU" w:bidi="ar-SA"/>
                            </w:rPr>
                            <m:t>f</m:t>
                          </m:r>
                        </m:e>
                        <m:sub>
                          <m:r>
                            <w:rPr>
                              <w:rFonts w:ascii="Cambria Math" w:eastAsiaTheme="minorEastAsia" w:hAnsi="Cambria Math" w:cs="Times New Roman"/>
                              <w:color w:val="000000" w:themeColor="text1"/>
                              <w:kern w:val="24"/>
                              <w:sz w:val="24"/>
                              <w:lang w:eastAsia="ru-RU" w:bidi="ar-SA"/>
                            </w:rPr>
                            <m:t>i</m:t>
                          </m:r>
                        </m:sub>
                      </m:sSub>
                      <m:r>
                        <w:rPr>
                          <w:rFonts w:ascii="Cambria Math" w:eastAsiaTheme="minorEastAsia" w:hAnsi="Cambria Math" w:cs="Times New Roman"/>
                          <w:color w:val="000000" w:themeColor="text1"/>
                          <w:kern w:val="24"/>
                          <w:sz w:val="24"/>
                          <w:lang w:eastAsia="ru-RU" w:bidi="ar-SA"/>
                        </w:rPr>
                        <m:t>)</m:t>
                      </m:r>
                    </m:e>
                    <m:sup>
                      <m:r>
                        <w:rPr>
                          <w:rFonts w:ascii="Cambria Math" w:eastAsiaTheme="minorEastAsia" w:hAnsi="Cambria Math" w:cs="Times New Roman"/>
                          <w:color w:val="000000" w:themeColor="text1"/>
                          <w:kern w:val="24"/>
                          <w:sz w:val="24"/>
                          <w:lang w:eastAsia="ru-RU" w:bidi="ar-SA"/>
                        </w:rPr>
                        <m:t>2</m:t>
                      </m:r>
                    </m:sup>
                  </m:sSup>
                </m:e>
              </m:nary>
            </m:e>
          </m:d>
          <m:r>
            <w:rPr>
              <w:rFonts w:ascii="Cambria Math" w:eastAsiaTheme="minorEastAsia" w:hAnsi="Cambria Math" w:cs="Times New Roman"/>
              <w:color w:val="000000" w:themeColor="text1"/>
              <w:kern w:val="24"/>
              <w:sz w:val="24"/>
              <w:lang w:eastAsia="ru-RU" w:bidi="ar-SA"/>
            </w:rPr>
            <m:t>+</m:t>
          </m:r>
          <m:f>
            <m:fPr>
              <m:ctrlPr>
                <w:rPr>
                  <w:rFonts w:ascii="Cambria Math" w:eastAsiaTheme="minorEastAsia" w:hAnsi="Cambria Math" w:cs="Times New Roman"/>
                  <w:i/>
                  <w:iCs/>
                  <w:color w:val="000000" w:themeColor="text1"/>
                  <w:kern w:val="24"/>
                  <w:sz w:val="24"/>
                  <w:lang w:eastAsia="ru-RU" w:bidi="ar-SA"/>
                </w:rPr>
              </m:ctrlPr>
            </m:fPr>
            <m:num>
              <m:r>
                <w:rPr>
                  <w:rFonts w:ascii="Cambria Math" w:eastAsiaTheme="minorEastAsia" w:hAnsi="Cambria Math" w:cs="Times New Roman"/>
                  <w:color w:val="000000" w:themeColor="text1"/>
                  <w:kern w:val="24"/>
                  <w:sz w:val="24"/>
                  <w:lang w:eastAsia="ru-RU" w:bidi="ar-SA"/>
                </w:rPr>
                <m:t>2KN</m:t>
              </m:r>
            </m:num>
            <m:den>
              <m:r>
                <w:rPr>
                  <w:rFonts w:ascii="Cambria Math" w:eastAsiaTheme="minorEastAsia" w:hAnsi="Cambria Math" w:cs="Times New Roman"/>
                  <w:color w:val="000000" w:themeColor="text1"/>
                  <w:kern w:val="24"/>
                  <w:sz w:val="24"/>
                  <w:lang w:eastAsia="ru-RU" w:bidi="ar-SA"/>
                </w:rPr>
                <m:t>N-K-1</m:t>
              </m:r>
            </m:den>
          </m:f>
          <m:r>
            <w:rPr>
              <w:rFonts w:ascii="Cambria Math" w:eastAsiaTheme="minorEastAsia" w:hAnsi="Cambria Math" w:cs="Times New Roman"/>
              <w:color w:val="000000" w:themeColor="text1"/>
              <w:kern w:val="24"/>
              <w:sz w:val="24"/>
              <w:lang w:eastAsia="ru-RU" w:bidi="ar-SA"/>
            </w:rPr>
            <m:t>;</m:t>
          </m:r>
        </m:oMath>
      </m:oMathPara>
    </w:p>
    <w:p w:rsidR="00005A56" w:rsidRPr="00005A56" w:rsidRDefault="00005A56" w:rsidP="00005A56">
      <w:pPr>
        <w:pStyle w:val="af0"/>
        <w:numPr>
          <w:ilvl w:val="0"/>
          <w:numId w:val="42"/>
        </w:numPr>
        <w:spacing w:line="276" w:lineRule="auto"/>
        <w:jc w:val="left"/>
        <w:rPr>
          <w:rFonts w:eastAsia="Times New Roman" w:cs="Times New Roman"/>
          <w:kern w:val="0"/>
          <w:sz w:val="24"/>
          <w:lang w:eastAsia="ru-RU" w:bidi="ar-SA"/>
        </w:rPr>
      </w:pPr>
      <w:r w:rsidRPr="00005A56">
        <w:rPr>
          <w:rFonts w:eastAsiaTheme="minorEastAsia" w:cs="Times New Roman"/>
          <w:bCs/>
          <w:color w:val="000000" w:themeColor="text1"/>
          <w:kern w:val="24"/>
          <w:sz w:val="24"/>
          <w:lang w:eastAsia="ru-RU" w:bidi="ar-SA"/>
        </w:rPr>
        <w:t>Байесовский информационный критерий</w:t>
      </w:r>
      <w:r>
        <w:rPr>
          <w:rFonts w:eastAsiaTheme="minorEastAsia" w:cs="Times New Roman"/>
          <w:bCs/>
          <w:color w:val="000000" w:themeColor="text1"/>
          <w:kern w:val="24"/>
          <w:sz w:val="24"/>
          <w:lang w:eastAsia="ru-RU" w:bidi="ar-SA"/>
        </w:rPr>
        <w:t xml:space="preserve">, который </w:t>
      </w:r>
      <w:r>
        <w:rPr>
          <w:rFonts w:eastAsiaTheme="minorEastAsia" w:cs="Times New Roman"/>
          <w:color w:val="000000" w:themeColor="text1"/>
          <w:kern w:val="24"/>
          <w:sz w:val="24"/>
          <w:lang w:eastAsia="ru-RU" w:bidi="ar-SA"/>
        </w:rPr>
        <w:t>совпадае</w:t>
      </w:r>
      <w:r w:rsidRPr="00005A56">
        <w:rPr>
          <w:rFonts w:eastAsiaTheme="minorEastAsia" w:cs="Times New Roman"/>
          <w:color w:val="000000" w:themeColor="text1"/>
          <w:kern w:val="24"/>
          <w:sz w:val="24"/>
          <w:lang w:eastAsia="ru-RU" w:bidi="ar-SA"/>
        </w:rPr>
        <w:t>т с информационным критерием Акаике, отличается он более строгим штрафом за сложность модели.</w:t>
      </w:r>
    </w:p>
    <w:p w:rsidR="00005A56" w:rsidRPr="00005A56" w:rsidRDefault="00005A56" w:rsidP="00005A56">
      <w:pPr>
        <w:spacing w:before="200" w:line="276" w:lineRule="auto"/>
        <w:ind w:firstLine="0"/>
        <w:jc w:val="left"/>
        <w:rPr>
          <w:rFonts w:eastAsia="Times New Roman" w:cs="Times New Roman"/>
          <w:kern w:val="0"/>
          <w:sz w:val="24"/>
          <w:lang w:eastAsia="ru-RU" w:bidi="ar-SA"/>
        </w:rPr>
      </w:pPr>
      <m:oMathPara>
        <m:oMathParaPr>
          <m:jc m:val="centerGroup"/>
        </m:oMathParaPr>
        <m:oMath>
          <m:r>
            <w:rPr>
              <w:rFonts w:ascii="Cambria Math" w:eastAsiaTheme="minorEastAsia" w:hAnsi="Cambria Math" w:cs="Times New Roman"/>
              <w:color w:val="000000" w:themeColor="text1"/>
              <w:kern w:val="24"/>
              <w:sz w:val="24"/>
              <w:lang w:eastAsia="ru-RU" w:bidi="ar-SA"/>
            </w:rPr>
            <m:t>AIC=NLog</m:t>
          </m:r>
          <m:d>
            <m:dPr>
              <m:ctrlPr>
                <w:rPr>
                  <w:rFonts w:ascii="Cambria Math" w:eastAsiaTheme="minorEastAsia" w:hAnsi="Cambria Math" w:cs="Times New Roman"/>
                  <w:i/>
                  <w:iCs/>
                  <w:color w:val="000000" w:themeColor="text1"/>
                  <w:kern w:val="24"/>
                  <w:sz w:val="24"/>
                  <w:lang w:eastAsia="ru-RU" w:bidi="ar-SA"/>
                </w:rPr>
              </m:ctrlPr>
            </m:dPr>
            <m:e>
              <m:nary>
                <m:naryPr>
                  <m:chr m:val="∑"/>
                  <m:limLoc m:val="undOvr"/>
                  <m:ctrlPr>
                    <w:rPr>
                      <w:rFonts w:ascii="Cambria Math" w:eastAsiaTheme="minorEastAsia" w:hAnsi="Cambria Math" w:cs="Times New Roman"/>
                      <w:i/>
                      <w:iCs/>
                      <w:color w:val="000000" w:themeColor="text1"/>
                      <w:kern w:val="24"/>
                      <w:sz w:val="24"/>
                      <w:lang w:eastAsia="ru-RU" w:bidi="ar-SA"/>
                    </w:rPr>
                  </m:ctrlPr>
                </m:naryPr>
                <m:sub>
                  <m:r>
                    <w:rPr>
                      <w:rFonts w:ascii="Cambria Math" w:eastAsiaTheme="minorEastAsia" w:hAnsi="Cambria Math" w:cs="Times New Roman"/>
                      <w:color w:val="000000" w:themeColor="text1"/>
                      <w:kern w:val="24"/>
                      <w:sz w:val="24"/>
                      <w:lang w:eastAsia="ru-RU" w:bidi="ar-SA"/>
                    </w:rPr>
                    <m:t>i=1</m:t>
                  </m:r>
                </m:sub>
                <m:sup>
                  <m:r>
                    <w:rPr>
                      <w:rFonts w:ascii="Cambria Math" w:eastAsiaTheme="minorEastAsia" w:hAnsi="Cambria Math" w:cs="Times New Roman"/>
                      <w:color w:val="000000" w:themeColor="text1"/>
                      <w:kern w:val="24"/>
                      <w:sz w:val="24"/>
                      <w:lang w:eastAsia="ru-RU" w:bidi="ar-SA"/>
                    </w:rPr>
                    <m:t>N</m:t>
                  </m:r>
                </m:sup>
                <m:e>
                  <m:sSup>
                    <m:sSupPr>
                      <m:ctrlPr>
                        <w:rPr>
                          <w:rFonts w:ascii="Cambria Math" w:eastAsiaTheme="minorEastAsia" w:hAnsi="Cambria Math" w:cs="Times New Roman"/>
                          <w:i/>
                          <w:iCs/>
                          <w:color w:val="000000" w:themeColor="text1"/>
                          <w:kern w:val="24"/>
                          <w:sz w:val="24"/>
                          <w:lang w:eastAsia="ru-RU" w:bidi="ar-SA"/>
                        </w:rPr>
                      </m:ctrlPr>
                    </m:sSupPr>
                    <m:e>
                      <m:r>
                        <w:rPr>
                          <w:rFonts w:ascii="Cambria Math" w:eastAsiaTheme="minorEastAsia" w:hAnsi="Cambria Math" w:cs="Times New Roman"/>
                          <w:color w:val="000000" w:themeColor="text1"/>
                          <w:kern w:val="24"/>
                          <w:sz w:val="24"/>
                          <w:lang w:eastAsia="ru-RU" w:bidi="ar-SA"/>
                        </w:rPr>
                        <m:t>(</m:t>
                      </m:r>
                      <m:sSub>
                        <m:sSubPr>
                          <m:ctrlPr>
                            <w:rPr>
                              <w:rFonts w:ascii="Cambria Math" w:eastAsiaTheme="minorEastAsia" w:hAnsi="Cambria Math" w:cs="Times New Roman"/>
                              <w:i/>
                              <w:iCs/>
                              <w:color w:val="000000" w:themeColor="text1"/>
                              <w:kern w:val="24"/>
                              <w:sz w:val="24"/>
                              <w:lang w:eastAsia="ru-RU" w:bidi="ar-SA"/>
                            </w:rPr>
                          </m:ctrlPr>
                        </m:sSubPr>
                        <m:e>
                          <m:r>
                            <w:rPr>
                              <w:rFonts w:ascii="Cambria Math" w:eastAsiaTheme="minorEastAsia" w:hAnsi="Cambria Math" w:cs="Times New Roman"/>
                              <w:color w:val="000000" w:themeColor="text1"/>
                              <w:kern w:val="24"/>
                              <w:sz w:val="24"/>
                              <w:lang w:eastAsia="ru-RU" w:bidi="ar-SA"/>
                            </w:rPr>
                            <m:t>y</m:t>
                          </m:r>
                        </m:e>
                        <m:sub>
                          <m:r>
                            <w:rPr>
                              <w:rFonts w:ascii="Cambria Math" w:eastAsiaTheme="minorEastAsia" w:hAnsi="Cambria Math" w:cs="Times New Roman"/>
                              <w:color w:val="000000" w:themeColor="text1"/>
                              <w:kern w:val="24"/>
                              <w:sz w:val="24"/>
                              <w:lang w:eastAsia="ru-RU" w:bidi="ar-SA"/>
                            </w:rPr>
                            <m:t>i</m:t>
                          </m:r>
                        </m:sub>
                      </m:sSub>
                      <m:r>
                        <w:rPr>
                          <w:rFonts w:ascii="Cambria Math" w:eastAsiaTheme="minorEastAsia" w:hAnsi="Cambria Math" w:cs="Times New Roman"/>
                          <w:color w:val="000000" w:themeColor="text1"/>
                          <w:kern w:val="24"/>
                          <w:sz w:val="24"/>
                          <w:lang w:eastAsia="ru-RU" w:bidi="ar-SA"/>
                        </w:rPr>
                        <m:t>-</m:t>
                      </m:r>
                      <m:sSub>
                        <m:sSubPr>
                          <m:ctrlPr>
                            <w:rPr>
                              <w:rFonts w:ascii="Cambria Math" w:eastAsiaTheme="minorEastAsia" w:hAnsi="Cambria Math" w:cs="Times New Roman"/>
                              <w:i/>
                              <w:iCs/>
                              <w:color w:val="000000" w:themeColor="text1"/>
                              <w:kern w:val="24"/>
                              <w:sz w:val="24"/>
                              <w:lang w:eastAsia="ru-RU" w:bidi="ar-SA"/>
                            </w:rPr>
                          </m:ctrlPr>
                        </m:sSubPr>
                        <m:e>
                          <m:r>
                            <w:rPr>
                              <w:rFonts w:ascii="Cambria Math" w:eastAsiaTheme="minorEastAsia" w:hAnsi="Cambria Math" w:cs="Times New Roman"/>
                              <w:color w:val="000000" w:themeColor="text1"/>
                              <w:kern w:val="24"/>
                              <w:sz w:val="24"/>
                              <w:lang w:eastAsia="ru-RU" w:bidi="ar-SA"/>
                            </w:rPr>
                            <m:t>f</m:t>
                          </m:r>
                        </m:e>
                        <m:sub>
                          <m:r>
                            <w:rPr>
                              <w:rFonts w:ascii="Cambria Math" w:eastAsiaTheme="minorEastAsia" w:hAnsi="Cambria Math" w:cs="Times New Roman"/>
                              <w:color w:val="000000" w:themeColor="text1"/>
                              <w:kern w:val="24"/>
                              <w:sz w:val="24"/>
                              <w:lang w:eastAsia="ru-RU" w:bidi="ar-SA"/>
                            </w:rPr>
                            <m:t>i</m:t>
                          </m:r>
                        </m:sub>
                      </m:sSub>
                      <m:r>
                        <w:rPr>
                          <w:rFonts w:ascii="Cambria Math" w:eastAsiaTheme="minorEastAsia" w:hAnsi="Cambria Math" w:cs="Times New Roman"/>
                          <w:color w:val="000000" w:themeColor="text1"/>
                          <w:kern w:val="24"/>
                          <w:sz w:val="24"/>
                          <w:lang w:eastAsia="ru-RU" w:bidi="ar-SA"/>
                        </w:rPr>
                        <m:t>)</m:t>
                      </m:r>
                    </m:e>
                    <m:sup>
                      <m:r>
                        <w:rPr>
                          <w:rFonts w:ascii="Cambria Math" w:eastAsiaTheme="minorEastAsia" w:hAnsi="Cambria Math" w:cs="Times New Roman"/>
                          <w:color w:val="000000" w:themeColor="text1"/>
                          <w:kern w:val="24"/>
                          <w:sz w:val="24"/>
                          <w:lang w:eastAsia="ru-RU" w:bidi="ar-SA"/>
                        </w:rPr>
                        <m:t>2</m:t>
                      </m:r>
                    </m:sup>
                  </m:sSup>
                </m:e>
              </m:nary>
            </m:e>
          </m:d>
          <m:r>
            <w:rPr>
              <w:rFonts w:ascii="Cambria Math" w:eastAsiaTheme="minorEastAsia" w:hAnsi="Cambria Math" w:cs="Times New Roman"/>
              <w:color w:val="000000" w:themeColor="text1"/>
              <w:kern w:val="24"/>
              <w:sz w:val="24"/>
              <w:lang w:eastAsia="ru-RU" w:bidi="ar-SA"/>
            </w:rPr>
            <m:t>+</m:t>
          </m:r>
          <m:r>
            <w:rPr>
              <w:rFonts w:ascii="Cambria Math" w:eastAsiaTheme="minorEastAsia" w:hAnsi="Cambria Math" w:cs="Times New Roman"/>
              <w:color w:val="000000" w:themeColor="text1"/>
              <w:kern w:val="24"/>
              <w:sz w:val="24"/>
              <w:lang w:val="en-US" w:eastAsia="ru-RU" w:bidi="ar-SA"/>
            </w:rPr>
            <m:t>Log</m:t>
          </m:r>
          <m:d>
            <m:dPr>
              <m:ctrlPr>
                <w:rPr>
                  <w:rFonts w:ascii="Cambria Math" w:eastAsiaTheme="minorEastAsia" w:hAnsi="Cambria Math" w:cs="Times New Roman"/>
                  <w:i/>
                  <w:iCs/>
                  <w:color w:val="000000" w:themeColor="text1"/>
                  <w:kern w:val="24"/>
                  <w:sz w:val="24"/>
                  <w:lang w:eastAsia="ru-RU" w:bidi="ar-SA"/>
                </w:rPr>
              </m:ctrlPr>
            </m:dPr>
            <m:e>
              <m:r>
                <w:rPr>
                  <w:rFonts w:ascii="Cambria Math" w:eastAsiaTheme="minorEastAsia" w:hAnsi="Cambria Math" w:cs="Times New Roman"/>
                  <w:color w:val="000000" w:themeColor="text1"/>
                  <w:kern w:val="24"/>
                  <w:sz w:val="24"/>
                  <w:lang w:val="en-US" w:eastAsia="ru-RU" w:bidi="ar-SA"/>
                </w:rPr>
                <m:t>N</m:t>
              </m:r>
            </m:e>
          </m:d>
          <m:r>
            <w:rPr>
              <w:rFonts w:ascii="Cambria Math" w:eastAsiaTheme="minorEastAsia" w:hAnsi="Cambria Math" w:cs="Times New Roman"/>
              <w:color w:val="000000" w:themeColor="text1"/>
              <w:kern w:val="24"/>
              <w:sz w:val="24"/>
              <w:lang w:val="en-US" w:eastAsia="ru-RU" w:bidi="ar-SA"/>
            </w:rPr>
            <m:t>*K</m:t>
          </m:r>
          <m:r>
            <w:rPr>
              <w:rFonts w:ascii="Cambria Math" w:eastAsiaTheme="minorEastAsia" w:hAnsi="Cambria Math" w:cs="Times New Roman"/>
              <w:color w:val="000000" w:themeColor="text1"/>
              <w:kern w:val="24"/>
              <w:sz w:val="24"/>
              <w:lang w:eastAsia="ru-RU" w:bidi="ar-SA"/>
            </w:rPr>
            <m:t>;</m:t>
          </m:r>
        </m:oMath>
      </m:oMathPara>
    </w:p>
    <w:p w:rsidR="002C3B4B" w:rsidRPr="002C3B4B" w:rsidRDefault="002C3B4B" w:rsidP="002C3B4B">
      <w:pPr>
        <w:spacing w:line="276" w:lineRule="auto"/>
        <w:ind w:firstLine="0"/>
        <w:rPr>
          <w:rFonts w:cs="Times New Roman"/>
          <w:sz w:val="24"/>
        </w:rPr>
      </w:pPr>
      <w:r w:rsidRPr="002C3B4B">
        <w:rPr>
          <w:rFonts w:cs="Times New Roman"/>
          <w:sz w:val="24"/>
        </w:rPr>
        <w:t>Основной идеей данного подхода к комбинации является вычисление весов для моделей на используя ИК. В проекте реализован способ расчёта. Для расчёта весов рассчитывается разница между наименьшим значением критерия и текущим, например критерий Акаике:</w:t>
      </w:r>
    </w:p>
    <w:p w:rsidR="002C3B4B" w:rsidRPr="002C3B4B" w:rsidRDefault="002C3B4B" w:rsidP="002C3B4B">
      <w:pPr>
        <w:spacing w:line="276" w:lineRule="auto"/>
        <w:ind w:firstLine="0"/>
        <w:rPr>
          <w:rFonts w:cs="Times New Roman"/>
          <w:color w:val="000000" w:themeColor="text1"/>
          <w:kern w:val="24"/>
          <w:sz w:val="32"/>
          <w:szCs w:val="32"/>
        </w:rPr>
      </w:pPr>
      <m:oMathPara>
        <m:oMath>
          <m:sSub>
            <m:sSubPr>
              <m:ctrlPr>
                <w:rPr>
                  <w:rFonts w:ascii="Cambria Math" w:eastAsiaTheme="minorEastAsia" w:hAnsi="Cambria Math" w:cstheme="minorBidi"/>
                  <w:i/>
                  <w:iCs/>
                  <w:color w:val="000000" w:themeColor="text1"/>
                  <w:kern w:val="24"/>
                  <w:sz w:val="32"/>
                  <w:szCs w:val="32"/>
                </w:rPr>
              </m:ctrlPr>
            </m:sSubPr>
            <m:e>
              <m:r>
                <m:rPr>
                  <m:sty m:val="p"/>
                </m:rPr>
                <w:rPr>
                  <w:rFonts w:ascii="Cambria Math" w:eastAsiaTheme="minorEastAsia" w:hAnsi="Cambria Math" w:cstheme="minorBidi"/>
                  <w:color w:val="000000" w:themeColor="text1"/>
                  <w:kern w:val="24"/>
                  <w:sz w:val="32"/>
                  <w:szCs w:val="32"/>
                </w:rPr>
                <m:t>∆</m:t>
              </m:r>
            </m:e>
            <m:sub>
              <m:r>
                <w:rPr>
                  <w:rFonts w:ascii="Cambria Math" w:eastAsiaTheme="minorEastAsia" w:hAnsi="Cambria Math" w:cstheme="minorBidi"/>
                  <w:color w:val="000000" w:themeColor="text1"/>
                  <w:kern w:val="24"/>
                  <w:sz w:val="32"/>
                  <w:szCs w:val="32"/>
                </w:rPr>
                <m:t>AIC</m:t>
              </m:r>
            </m:sub>
          </m:sSub>
          <m:d>
            <m:dPr>
              <m:ctrlPr>
                <w:rPr>
                  <w:rFonts w:ascii="Cambria Math" w:eastAsiaTheme="minorEastAsia" w:hAnsi="Cambria Math" w:cstheme="minorBidi"/>
                  <w:i/>
                  <w:iCs/>
                  <w:color w:val="000000" w:themeColor="text1"/>
                  <w:kern w:val="24"/>
                  <w:sz w:val="32"/>
                  <w:szCs w:val="32"/>
                </w:rPr>
              </m:ctrlPr>
            </m:dPr>
            <m:e>
              <m:r>
                <w:rPr>
                  <w:rFonts w:ascii="Cambria Math" w:eastAsiaTheme="minorEastAsia" w:hAnsi="Cambria Math" w:cstheme="minorBidi"/>
                  <w:color w:val="000000" w:themeColor="text1"/>
                  <w:kern w:val="24"/>
                  <w:sz w:val="32"/>
                  <w:szCs w:val="32"/>
                </w:rPr>
                <m:t>M</m:t>
              </m:r>
            </m:e>
          </m:d>
          <m:r>
            <m:rPr>
              <m:sty m:val="p"/>
            </m:rPr>
            <w:rPr>
              <w:rFonts w:ascii="Cambria Math" w:eastAsiaTheme="minorEastAsia" w:hAnsi="Cambria Math" w:cstheme="minorBidi"/>
              <w:color w:val="000000" w:themeColor="text1"/>
              <w:kern w:val="24"/>
              <w:sz w:val="32"/>
              <w:szCs w:val="32"/>
            </w:rPr>
            <m:t>= </m:t>
          </m:r>
          <m:r>
            <w:rPr>
              <w:rFonts w:ascii="Cambria Math" w:eastAsiaTheme="minorEastAsia" w:hAnsi="Cambria Math" w:cstheme="minorBidi"/>
              <w:color w:val="000000" w:themeColor="text1"/>
              <w:kern w:val="24"/>
              <w:sz w:val="32"/>
              <w:szCs w:val="32"/>
            </w:rPr>
            <m:t>AIC</m:t>
          </m:r>
          <m:d>
            <m:dPr>
              <m:ctrlPr>
                <w:rPr>
                  <w:rFonts w:ascii="Cambria Math" w:eastAsiaTheme="minorEastAsia" w:hAnsi="Cambria Math" w:cstheme="minorBidi"/>
                  <w:i/>
                  <w:iCs/>
                  <w:color w:val="000000" w:themeColor="text1"/>
                  <w:kern w:val="24"/>
                  <w:sz w:val="32"/>
                  <w:szCs w:val="32"/>
                </w:rPr>
              </m:ctrlPr>
            </m:dPr>
            <m:e>
              <m:r>
                <w:rPr>
                  <w:rFonts w:ascii="Cambria Math" w:eastAsiaTheme="minorEastAsia" w:hAnsi="Cambria Math" w:cstheme="minorBidi"/>
                  <w:color w:val="000000" w:themeColor="text1"/>
                  <w:kern w:val="24"/>
                  <w:sz w:val="32"/>
                  <w:szCs w:val="32"/>
                </w:rPr>
                <m:t>M</m:t>
              </m:r>
            </m:e>
          </m:d>
          <m:r>
            <w:rPr>
              <w:rFonts w:ascii="Cambria Math" w:eastAsiaTheme="minorEastAsia" w:hAnsi="Cambria Math" w:cstheme="minorBidi"/>
              <w:color w:val="000000" w:themeColor="text1"/>
              <w:kern w:val="24"/>
              <w:sz w:val="32"/>
              <w:szCs w:val="32"/>
            </w:rPr>
            <m:t>-</m:t>
          </m:r>
          <m:sSub>
            <m:sSubPr>
              <m:ctrlPr>
                <w:rPr>
                  <w:rFonts w:ascii="Cambria Math" w:eastAsiaTheme="minorEastAsia" w:hAnsi="Cambria Math" w:cstheme="minorBidi"/>
                  <w:i/>
                  <w:iCs/>
                  <w:color w:val="000000" w:themeColor="text1"/>
                  <w:kern w:val="24"/>
                  <w:sz w:val="32"/>
                  <w:szCs w:val="32"/>
                </w:rPr>
              </m:ctrlPr>
            </m:sSubPr>
            <m:e>
              <m:r>
                <w:rPr>
                  <w:rFonts w:ascii="Cambria Math" w:eastAsiaTheme="minorEastAsia" w:hAnsi="Cambria Math" w:cstheme="minorBidi"/>
                  <w:color w:val="000000" w:themeColor="text1"/>
                  <w:kern w:val="24"/>
                  <w:sz w:val="32"/>
                  <w:szCs w:val="32"/>
                </w:rPr>
                <m:t>MIN</m:t>
              </m:r>
            </m:e>
            <m:sub>
              <m:r>
                <w:rPr>
                  <w:rFonts w:ascii="Cambria Math" w:eastAsiaTheme="minorEastAsia" w:hAnsi="Cambria Math" w:cstheme="minorBidi"/>
                  <w:color w:val="000000" w:themeColor="text1"/>
                  <w:kern w:val="24"/>
                  <w:sz w:val="32"/>
                  <w:szCs w:val="32"/>
                </w:rPr>
                <m:t>N</m:t>
              </m:r>
              <m:r>
                <m:rPr>
                  <m:sty m:val="p"/>
                </m:rPr>
                <w:rPr>
                  <w:rFonts w:ascii="Cambria Math" w:eastAsiaTheme="minorEastAsia" w:hAnsi="Cambria Math" w:cstheme="minorBidi"/>
                  <w:color w:val="000000" w:themeColor="text1"/>
                  <w:kern w:val="24"/>
                  <w:sz w:val="32"/>
                  <w:szCs w:val="32"/>
                </w:rPr>
                <m:t>∈</m:t>
              </m:r>
              <m:r>
                <w:rPr>
                  <w:rFonts w:ascii="Cambria Math" w:eastAsiaTheme="minorEastAsia" w:hAnsi="Cambria Math" w:cstheme="minorBidi"/>
                  <w:color w:val="000000" w:themeColor="text1"/>
                  <w:kern w:val="24"/>
                  <w:sz w:val="32"/>
                  <w:szCs w:val="32"/>
                </w:rPr>
                <m:t>μ</m:t>
              </m:r>
            </m:sub>
          </m:sSub>
          <m:d>
            <m:dPr>
              <m:ctrlPr>
                <w:rPr>
                  <w:rFonts w:ascii="Cambria Math" w:eastAsiaTheme="minorEastAsia" w:hAnsi="Cambria Math" w:cstheme="minorBidi"/>
                  <w:i/>
                  <w:iCs/>
                  <w:color w:val="000000" w:themeColor="text1"/>
                  <w:kern w:val="24"/>
                  <w:sz w:val="32"/>
                  <w:szCs w:val="32"/>
                </w:rPr>
              </m:ctrlPr>
            </m:dPr>
            <m:e>
              <m:r>
                <w:rPr>
                  <w:rFonts w:ascii="Cambria Math" w:eastAsiaTheme="minorEastAsia" w:hAnsi="Cambria Math" w:cstheme="minorBidi"/>
                  <w:color w:val="000000" w:themeColor="text1"/>
                  <w:kern w:val="24"/>
                  <w:sz w:val="32"/>
                  <w:szCs w:val="32"/>
                </w:rPr>
                <m:t>AIC</m:t>
              </m:r>
              <m:d>
                <m:dPr>
                  <m:ctrlPr>
                    <w:rPr>
                      <w:rFonts w:ascii="Cambria Math" w:eastAsiaTheme="minorEastAsia" w:hAnsi="Cambria Math" w:cstheme="minorBidi"/>
                      <w:i/>
                      <w:iCs/>
                      <w:color w:val="000000" w:themeColor="text1"/>
                      <w:kern w:val="24"/>
                      <w:sz w:val="32"/>
                      <w:szCs w:val="32"/>
                    </w:rPr>
                  </m:ctrlPr>
                </m:dPr>
                <m:e>
                  <m:r>
                    <w:rPr>
                      <w:rFonts w:ascii="Cambria Math" w:eastAsiaTheme="minorEastAsia" w:hAnsi="Cambria Math" w:cstheme="minorBidi"/>
                      <w:color w:val="000000" w:themeColor="text1"/>
                      <w:kern w:val="24"/>
                      <w:sz w:val="32"/>
                      <w:szCs w:val="32"/>
                    </w:rPr>
                    <m:t>N</m:t>
                  </m:r>
                </m:e>
              </m:d>
            </m:e>
          </m:d>
          <m:r>
            <m:rPr>
              <m:sty m:val="p"/>
            </m:rPr>
            <w:rPr>
              <w:rFonts w:ascii="Cambria Math" w:eastAsiaTheme="minorEastAsia" w:hAnsi="Cambria Math" w:cstheme="minorBidi"/>
              <w:color w:val="000000" w:themeColor="text1"/>
              <w:kern w:val="24"/>
              <w:sz w:val="32"/>
              <w:szCs w:val="32"/>
            </w:rPr>
            <m:t>;</m:t>
          </m:r>
        </m:oMath>
      </m:oMathPara>
    </w:p>
    <w:p w:rsidR="002C3B4B" w:rsidRPr="002C3B4B" w:rsidRDefault="002C3B4B" w:rsidP="002C3B4B">
      <w:pPr>
        <w:spacing w:line="276" w:lineRule="auto"/>
        <w:ind w:firstLine="0"/>
        <w:rPr>
          <w:rFonts w:cs="Times New Roman"/>
          <w:sz w:val="24"/>
        </w:rPr>
      </w:pPr>
      <w:r w:rsidRPr="002C3B4B">
        <w:rPr>
          <w:rFonts w:cs="Times New Roman"/>
          <w:sz w:val="24"/>
        </w:rPr>
        <w:t>Далее рассчитывается функция правдоподобия:</w:t>
      </w:r>
    </w:p>
    <w:p w:rsidR="002C3B4B" w:rsidRPr="002C3B4B" w:rsidRDefault="002C3B4B" w:rsidP="002C3B4B">
      <w:pPr>
        <w:spacing w:before="200" w:line="216" w:lineRule="auto"/>
        <w:ind w:firstLine="0"/>
        <w:jc w:val="left"/>
        <w:rPr>
          <w:rFonts w:eastAsia="Times New Roman" w:cs="Times New Roman"/>
          <w:kern w:val="0"/>
          <w:sz w:val="24"/>
          <w:lang w:eastAsia="ru-RU" w:bidi="ar-SA"/>
        </w:rPr>
      </w:pPr>
      <m:oMathPara>
        <m:oMathParaPr>
          <m:jc m:val="centerGroup"/>
        </m:oMathParaPr>
        <m:oMath>
          <m:r>
            <w:rPr>
              <w:rFonts w:ascii="Cambria Math" w:eastAsiaTheme="minorEastAsia" w:hAnsi="Cambria Math" w:cstheme="minorBidi"/>
              <w:color w:val="000000" w:themeColor="text1"/>
              <w:kern w:val="24"/>
              <w:sz w:val="32"/>
              <w:szCs w:val="32"/>
              <w:lang w:eastAsia="ru-RU" w:bidi="ar-SA"/>
            </w:rPr>
            <m:t>Likehood</m:t>
          </m:r>
          <m:r>
            <m:rPr>
              <m:sty m:val="p"/>
            </m:rPr>
            <w:rPr>
              <w:rFonts w:ascii="Cambria Math" w:eastAsiaTheme="minorEastAsia" w:hAnsi="Cambria Math" w:cstheme="minorBidi"/>
              <w:color w:val="000000" w:themeColor="text1"/>
              <w:kern w:val="24"/>
              <w:sz w:val="32"/>
              <w:szCs w:val="32"/>
              <w:lang w:eastAsia="ru-RU" w:bidi="ar-SA"/>
            </w:rPr>
            <m:t>=</m:t>
          </m:r>
          <m:func>
            <m:funcPr>
              <m:ctrlPr>
                <w:rPr>
                  <w:rFonts w:ascii="Cambria Math" w:eastAsiaTheme="minorEastAsia" w:hAnsi="Cambria Math" w:cstheme="minorBidi"/>
                  <w:i/>
                  <w:iCs/>
                  <w:color w:val="000000" w:themeColor="text1"/>
                  <w:kern w:val="24"/>
                  <w:sz w:val="32"/>
                  <w:szCs w:val="32"/>
                  <w:lang w:eastAsia="ru-RU" w:bidi="ar-SA"/>
                </w:rPr>
              </m:ctrlPr>
            </m:funcPr>
            <m:fName>
              <m:r>
                <m:rPr>
                  <m:sty m:val="p"/>
                </m:rPr>
                <w:rPr>
                  <w:rFonts w:ascii="Cambria Math" w:eastAsiaTheme="minorEastAsia" w:hAnsi="Cambria Math" w:cstheme="minorBidi"/>
                  <w:color w:val="000000" w:themeColor="text1"/>
                  <w:kern w:val="24"/>
                  <w:sz w:val="32"/>
                  <w:szCs w:val="32"/>
                  <w:lang w:eastAsia="ru-RU" w:bidi="ar-SA"/>
                </w:rPr>
                <m:t>exp</m:t>
              </m:r>
            </m:fName>
            <m:e>
              <m:d>
                <m:dPr>
                  <m:ctrlPr>
                    <w:rPr>
                      <w:rFonts w:ascii="Cambria Math" w:eastAsiaTheme="minorEastAsia" w:hAnsi="Cambria Math" w:cstheme="minorBidi"/>
                      <w:i/>
                      <w:iCs/>
                      <w:color w:val="000000" w:themeColor="text1"/>
                      <w:kern w:val="24"/>
                      <w:sz w:val="32"/>
                      <w:szCs w:val="32"/>
                      <w:lang w:eastAsia="ru-RU" w:bidi="ar-SA"/>
                    </w:rPr>
                  </m:ctrlPr>
                </m:dPr>
                <m:e>
                  <m:r>
                    <w:rPr>
                      <w:rFonts w:ascii="Cambria Math" w:eastAsiaTheme="minorEastAsia" w:hAnsi="Cambria Math" w:cstheme="minorBidi"/>
                      <w:color w:val="000000" w:themeColor="text1"/>
                      <w:kern w:val="24"/>
                      <w:sz w:val="32"/>
                      <w:szCs w:val="32"/>
                      <w:lang w:eastAsia="ru-RU" w:bidi="ar-SA"/>
                    </w:rPr>
                    <m:t>-</m:t>
                  </m:r>
                  <m:f>
                    <m:fPr>
                      <m:ctrlPr>
                        <w:rPr>
                          <w:rFonts w:ascii="Cambria Math" w:eastAsiaTheme="minorEastAsia" w:hAnsi="Cambria Math" w:cstheme="minorBidi"/>
                          <w:i/>
                          <w:iCs/>
                          <w:color w:val="000000" w:themeColor="text1"/>
                          <w:kern w:val="24"/>
                          <w:sz w:val="32"/>
                          <w:szCs w:val="32"/>
                          <w:lang w:eastAsia="ru-RU" w:bidi="ar-SA"/>
                        </w:rPr>
                      </m:ctrlPr>
                    </m:fPr>
                    <m:num>
                      <m:r>
                        <m:rPr>
                          <m:sty m:val="p"/>
                        </m:rPr>
                        <w:rPr>
                          <w:rFonts w:ascii="Cambria Math" w:eastAsiaTheme="minorEastAsia" w:hAnsi="Cambria Math" w:cstheme="minorBidi"/>
                          <w:color w:val="000000" w:themeColor="text1"/>
                          <w:kern w:val="24"/>
                          <w:sz w:val="32"/>
                          <w:szCs w:val="32"/>
                          <w:lang w:eastAsia="ru-RU" w:bidi="ar-SA"/>
                        </w:rPr>
                        <m:t>1</m:t>
                      </m:r>
                    </m:num>
                    <m:den>
                      <m:r>
                        <m:rPr>
                          <m:sty m:val="p"/>
                        </m:rPr>
                        <w:rPr>
                          <w:rFonts w:ascii="Cambria Math" w:eastAsiaTheme="minorEastAsia" w:hAnsi="Cambria Math" w:cstheme="minorBidi"/>
                          <w:color w:val="000000" w:themeColor="text1"/>
                          <w:kern w:val="24"/>
                          <w:sz w:val="32"/>
                          <w:szCs w:val="32"/>
                          <w:lang w:eastAsia="ru-RU" w:bidi="ar-SA"/>
                        </w:rPr>
                        <m:t>2</m:t>
                      </m:r>
                    </m:den>
                  </m:f>
                  <m:sSub>
                    <m:sSubPr>
                      <m:ctrlPr>
                        <w:rPr>
                          <w:rFonts w:ascii="Cambria Math" w:eastAsiaTheme="minorEastAsia" w:hAnsi="Cambria Math" w:cstheme="minorBidi"/>
                          <w:i/>
                          <w:iCs/>
                          <w:color w:val="000000" w:themeColor="text1"/>
                          <w:kern w:val="24"/>
                          <w:sz w:val="32"/>
                          <w:szCs w:val="32"/>
                          <w:lang w:eastAsia="ru-RU" w:bidi="ar-SA"/>
                        </w:rPr>
                      </m:ctrlPr>
                    </m:sSubPr>
                    <m:e>
                      <m:r>
                        <m:rPr>
                          <m:sty m:val="p"/>
                        </m:rPr>
                        <w:rPr>
                          <w:rFonts w:ascii="Cambria Math" w:eastAsiaTheme="minorEastAsia" w:hAnsi="Cambria Math" w:cstheme="minorBidi"/>
                          <w:color w:val="000000" w:themeColor="text1"/>
                          <w:kern w:val="24"/>
                          <w:sz w:val="32"/>
                          <w:szCs w:val="32"/>
                          <w:lang w:eastAsia="ru-RU" w:bidi="ar-SA"/>
                        </w:rPr>
                        <m:t>∆</m:t>
                      </m:r>
                    </m:e>
                    <m:sub>
                      <m:r>
                        <w:rPr>
                          <w:rFonts w:ascii="Cambria Math" w:eastAsiaTheme="minorEastAsia" w:hAnsi="Cambria Math" w:cstheme="minorBidi"/>
                          <w:color w:val="000000" w:themeColor="text1"/>
                          <w:kern w:val="24"/>
                          <w:sz w:val="32"/>
                          <w:szCs w:val="32"/>
                          <w:lang w:eastAsia="ru-RU" w:bidi="ar-SA"/>
                        </w:rPr>
                        <m:t>AIC</m:t>
                      </m:r>
                    </m:sub>
                  </m:sSub>
                  <m:d>
                    <m:dPr>
                      <m:ctrlPr>
                        <w:rPr>
                          <w:rFonts w:ascii="Cambria Math" w:eastAsiaTheme="minorEastAsia" w:hAnsi="Cambria Math" w:cstheme="minorBidi"/>
                          <w:i/>
                          <w:iCs/>
                          <w:color w:val="000000" w:themeColor="text1"/>
                          <w:kern w:val="24"/>
                          <w:sz w:val="32"/>
                          <w:szCs w:val="32"/>
                          <w:lang w:eastAsia="ru-RU" w:bidi="ar-SA"/>
                        </w:rPr>
                      </m:ctrlPr>
                    </m:dPr>
                    <m:e>
                      <m:r>
                        <w:rPr>
                          <w:rFonts w:ascii="Cambria Math" w:eastAsiaTheme="minorEastAsia" w:hAnsi="Cambria Math" w:cstheme="minorBidi"/>
                          <w:color w:val="000000" w:themeColor="text1"/>
                          <w:kern w:val="24"/>
                          <w:sz w:val="32"/>
                          <w:szCs w:val="32"/>
                          <w:lang w:eastAsia="ru-RU" w:bidi="ar-SA"/>
                        </w:rPr>
                        <m:t>M</m:t>
                      </m:r>
                    </m:e>
                  </m:d>
                </m:e>
              </m:d>
            </m:e>
          </m:func>
          <m:r>
            <m:rPr>
              <m:sty m:val="p"/>
            </m:rPr>
            <w:rPr>
              <w:rFonts w:ascii="Cambria Math" w:eastAsiaTheme="minorEastAsia" w:hAnsi="Cambria Math" w:cstheme="minorBidi"/>
              <w:color w:val="000000" w:themeColor="text1"/>
              <w:kern w:val="24"/>
              <w:sz w:val="32"/>
              <w:szCs w:val="32"/>
              <w:lang w:eastAsia="ru-RU" w:bidi="ar-SA"/>
            </w:rPr>
            <m:t>;</m:t>
          </m:r>
        </m:oMath>
      </m:oMathPara>
    </w:p>
    <w:p w:rsidR="002C3B4B" w:rsidRPr="002C3B4B" w:rsidRDefault="002C3B4B" w:rsidP="002C3B4B">
      <w:pPr>
        <w:spacing w:line="276" w:lineRule="auto"/>
        <w:ind w:firstLine="0"/>
        <w:rPr>
          <w:rFonts w:cs="Times New Roman"/>
          <w:sz w:val="24"/>
        </w:rPr>
      </w:pPr>
      <w:r w:rsidRPr="002C3B4B">
        <w:rPr>
          <w:rFonts w:cs="Times New Roman"/>
          <w:sz w:val="24"/>
        </w:rPr>
        <w:t>После этого рассчитаем веса,  нормализовав функцию правдоподобия:</w:t>
      </w:r>
    </w:p>
    <w:p w:rsidR="002C3B4B" w:rsidRPr="002C3B4B" w:rsidRDefault="002C3B4B" w:rsidP="002C3B4B">
      <w:pPr>
        <w:spacing w:line="276" w:lineRule="auto"/>
        <w:ind w:firstLine="0"/>
        <w:rPr>
          <w:rFonts w:cs="Times New Roman"/>
          <w:iCs/>
          <w:color w:val="000000" w:themeColor="text1"/>
          <w:kern w:val="24"/>
          <w:sz w:val="32"/>
          <w:szCs w:val="32"/>
        </w:rPr>
      </w:pPr>
      <m:oMathPara>
        <m:oMath>
          <m:sSub>
            <m:sSubPr>
              <m:ctrlPr>
                <w:rPr>
                  <w:rFonts w:ascii="Cambria Math" w:eastAsiaTheme="minorEastAsia" w:hAnsi="Cambria Math" w:cstheme="minorBidi"/>
                  <w:i/>
                  <w:iCs/>
                  <w:color w:val="000000" w:themeColor="text1"/>
                  <w:kern w:val="24"/>
                  <w:sz w:val="32"/>
                  <w:szCs w:val="32"/>
                </w:rPr>
              </m:ctrlPr>
            </m:sSubPr>
            <m:e>
              <m:r>
                <w:rPr>
                  <w:rFonts w:ascii="Cambria Math" w:eastAsiaTheme="minorEastAsia" w:hAnsi="Cambria Math" w:cstheme="minorBidi"/>
                  <w:color w:val="000000" w:themeColor="text1"/>
                  <w:kern w:val="24"/>
                  <w:sz w:val="32"/>
                  <w:szCs w:val="32"/>
                </w:rPr>
                <m:t>ω</m:t>
              </m:r>
            </m:e>
            <m:sub>
              <m:r>
                <w:rPr>
                  <w:rFonts w:ascii="Cambria Math" w:eastAsiaTheme="minorEastAsia" w:hAnsi="Cambria Math" w:cstheme="minorBidi"/>
                  <w:color w:val="000000" w:themeColor="text1"/>
                  <w:kern w:val="24"/>
                  <w:sz w:val="32"/>
                  <w:szCs w:val="32"/>
                </w:rPr>
                <m:t>AIC</m:t>
              </m:r>
            </m:sub>
          </m:sSub>
          <m:d>
            <m:dPr>
              <m:ctrlPr>
                <w:rPr>
                  <w:rFonts w:ascii="Cambria Math" w:eastAsiaTheme="minorEastAsia" w:hAnsi="Cambria Math" w:cstheme="minorBidi"/>
                  <w:color w:val="000000" w:themeColor="text1"/>
                  <w:kern w:val="24"/>
                  <w:sz w:val="32"/>
                  <w:szCs w:val="32"/>
                </w:rPr>
              </m:ctrlPr>
            </m:dPr>
            <m:e>
              <m:r>
                <w:rPr>
                  <w:rFonts w:ascii="Cambria Math" w:eastAsiaTheme="minorEastAsia" w:hAnsi="Cambria Math" w:cstheme="minorBidi"/>
                  <w:color w:val="000000" w:themeColor="text1"/>
                  <w:kern w:val="24"/>
                  <w:sz w:val="32"/>
                  <w:szCs w:val="32"/>
                </w:rPr>
                <m:t>M</m:t>
              </m:r>
            </m:e>
          </m:d>
          <m:r>
            <m:rPr>
              <m:sty m:val="p"/>
            </m:rPr>
            <w:rPr>
              <w:rFonts w:ascii="Cambria Math" w:eastAsiaTheme="minorEastAsia" w:hAnsi="Cambria Math" w:cstheme="minorBidi"/>
              <w:color w:val="000000" w:themeColor="text1"/>
              <w:kern w:val="24"/>
              <w:sz w:val="32"/>
              <w:szCs w:val="32"/>
            </w:rPr>
            <m:t>=</m:t>
          </m:r>
          <m:f>
            <m:fPr>
              <m:ctrlPr>
                <w:rPr>
                  <w:rFonts w:ascii="Cambria Math" w:eastAsiaTheme="minorEastAsia" w:hAnsi="Cambria Math" w:cstheme="minorBidi"/>
                  <w:i/>
                  <w:iCs/>
                  <w:color w:val="000000" w:themeColor="text1"/>
                  <w:kern w:val="24"/>
                  <w:sz w:val="32"/>
                  <w:szCs w:val="32"/>
                </w:rPr>
              </m:ctrlPr>
            </m:fPr>
            <m:num>
              <m:func>
                <m:funcPr>
                  <m:ctrlPr>
                    <w:rPr>
                      <w:rFonts w:ascii="Cambria Math" w:eastAsiaTheme="minorEastAsia" w:hAnsi="Cambria Math" w:cstheme="minorBidi"/>
                      <w:i/>
                      <w:iCs/>
                      <w:color w:val="000000" w:themeColor="text1"/>
                      <w:kern w:val="24"/>
                      <w:sz w:val="32"/>
                      <w:szCs w:val="32"/>
                    </w:rPr>
                  </m:ctrlPr>
                </m:funcPr>
                <m:fName>
                  <m:r>
                    <m:rPr>
                      <m:sty m:val="p"/>
                    </m:rPr>
                    <w:rPr>
                      <w:rFonts w:ascii="Cambria Math" w:eastAsiaTheme="minorEastAsia" w:hAnsi="Cambria Math" w:cstheme="minorBidi"/>
                      <w:color w:val="000000" w:themeColor="text1"/>
                      <w:kern w:val="24"/>
                      <w:sz w:val="32"/>
                      <w:szCs w:val="32"/>
                    </w:rPr>
                    <m:t>exp</m:t>
                  </m:r>
                </m:fName>
                <m:e>
                  <m:d>
                    <m:dPr>
                      <m:ctrlPr>
                        <w:rPr>
                          <w:rFonts w:ascii="Cambria Math" w:eastAsiaTheme="minorEastAsia" w:hAnsi="Cambria Math" w:cstheme="minorBidi"/>
                          <w:i/>
                          <w:iCs/>
                          <w:color w:val="000000" w:themeColor="text1"/>
                          <w:kern w:val="24"/>
                          <w:sz w:val="32"/>
                          <w:szCs w:val="32"/>
                        </w:rPr>
                      </m:ctrlPr>
                    </m:dPr>
                    <m:e>
                      <m:r>
                        <w:rPr>
                          <w:rFonts w:ascii="Cambria Math" w:eastAsiaTheme="minorEastAsia" w:hAnsi="Cambria Math" w:cstheme="minorBidi"/>
                          <w:color w:val="000000" w:themeColor="text1"/>
                          <w:kern w:val="24"/>
                          <w:sz w:val="32"/>
                          <w:szCs w:val="32"/>
                        </w:rPr>
                        <m:t>-</m:t>
                      </m:r>
                      <m:f>
                        <m:fPr>
                          <m:ctrlPr>
                            <w:rPr>
                              <w:rFonts w:ascii="Cambria Math" w:eastAsiaTheme="minorEastAsia" w:hAnsi="Cambria Math" w:cstheme="minorBidi"/>
                              <w:i/>
                              <w:iCs/>
                              <w:color w:val="000000" w:themeColor="text1"/>
                              <w:kern w:val="24"/>
                              <w:sz w:val="32"/>
                              <w:szCs w:val="32"/>
                            </w:rPr>
                          </m:ctrlPr>
                        </m:fPr>
                        <m:num>
                          <m:r>
                            <m:rPr>
                              <m:sty m:val="p"/>
                            </m:rPr>
                            <w:rPr>
                              <w:rFonts w:ascii="Cambria Math" w:eastAsiaTheme="minorEastAsia" w:hAnsi="Cambria Math" w:cstheme="minorBidi"/>
                              <w:color w:val="000000" w:themeColor="text1"/>
                              <w:kern w:val="24"/>
                              <w:sz w:val="32"/>
                              <w:szCs w:val="32"/>
                            </w:rPr>
                            <m:t>1</m:t>
                          </m:r>
                        </m:num>
                        <m:den>
                          <m:r>
                            <m:rPr>
                              <m:sty m:val="p"/>
                            </m:rPr>
                            <w:rPr>
                              <w:rFonts w:ascii="Cambria Math" w:eastAsiaTheme="minorEastAsia" w:hAnsi="Cambria Math" w:cstheme="minorBidi"/>
                              <w:color w:val="000000" w:themeColor="text1"/>
                              <w:kern w:val="24"/>
                              <w:sz w:val="32"/>
                              <w:szCs w:val="32"/>
                            </w:rPr>
                            <m:t>2</m:t>
                          </m:r>
                        </m:den>
                      </m:f>
                      <m:sSub>
                        <m:sSubPr>
                          <m:ctrlPr>
                            <w:rPr>
                              <w:rFonts w:ascii="Cambria Math" w:eastAsiaTheme="minorEastAsia" w:hAnsi="Cambria Math" w:cstheme="minorBidi"/>
                              <w:i/>
                              <w:iCs/>
                              <w:color w:val="000000" w:themeColor="text1"/>
                              <w:kern w:val="24"/>
                              <w:sz w:val="32"/>
                              <w:szCs w:val="32"/>
                            </w:rPr>
                          </m:ctrlPr>
                        </m:sSubPr>
                        <m:e>
                          <m:r>
                            <m:rPr>
                              <m:sty m:val="p"/>
                            </m:rPr>
                            <w:rPr>
                              <w:rFonts w:ascii="Cambria Math" w:eastAsiaTheme="minorEastAsia" w:hAnsi="Cambria Math" w:cstheme="minorBidi"/>
                              <w:color w:val="000000" w:themeColor="text1"/>
                              <w:kern w:val="24"/>
                              <w:sz w:val="32"/>
                              <w:szCs w:val="32"/>
                            </w:rPr>
                            <m:t>∆</m:t>
                          </m:r>
                        </m:e>
                        <m:sub>
                          <m:r>
                            <w:rPr>
                              <w:rFonts w:ascii="Cambria Math" w:eastAsiaTheme="minorEastAsia" w:hAnsi="Cambria Math" w:cstheme="minorBidi"/>
                              <w:color w:val="000000" w:themeColor="text1"/>
                              <w:kern w:val="24"/>
                              <w:sz w:val="32"/>
                              <w:szCs w:val="32"/>
                            </w:rPr>
                            <m:t>AIC</m:t>
                          </m:r>
                        </m:sub>
                      </m:sSub>
                      <m:d>
                        <m:dPr>
                          <m:ctrlPr>
                            <w:rPr>
                              <w:rFonts w:ascii="Cambria Math" w:eastAsiaTheme="minorEastAsia" w:hAnsi="Cambria Math" w:cstheme="minorBidi"/>
                              <w:i/>
                              <w:iCs/>
                              <w:color w:val="000000" w:themeColor="text1"/>
                              <w:kern w:val="24"/>
                              <w:sz w:val="32"/>
                              <w:szCs w:val="32"/>
                            </w:rPr>
                          </m:ctrlPr>
                        </m:dPr>
                        <m:e>
                          <m:r>
                            <w:rPr>
                              <w:rFonts w:ascii="Cambria Math" w:eastAsiaTheme="minorEastAsia" w:hAnsi="Cambria Math" w:cstheme="minorBidi"/>
                              <w:color w:val="000000" w:themeColor="text1"/>
                              <w:kern w:val="24"/>
                              <w:sz w:val="32"/>
                              <w:szCs w:val="32"/>
                            </w:rPr>
                            <m:t>M</m:t>
                          </m:r>
                        </m:e>
                      </m:d>
                    </m:e>
                  </m:d>
                </m:e>
              </m:func>
            </m:num>
            <m:den>
              <m:func>
                <m:funcPr>
                  <m:ctrlPr>
                    <w:rPr>
                      <w:rFonts w:ascii="Cambria Math" w:eastAsiaTheme="minorEastAsia" w:hAnsi="Cambria Math" w:cstheme="minorBidi"/>
                      <w:i/>
                      <w:iCs/>
                      <w:color w:val="000000" w:themeColor="text1"/>
                      <w:kern w:val="24"/>
                      <w:sz w:val="32"/>
                      <w:szCs w:val="32"/>
                    </w:rPr>
                  </m:ctrlPr>
                </m:funcPr>
                <m:fName>
                  <m:nary>
                    <m:naryPr>
                      <m:chr m:val="∑"/>
                      <m:limLoc m:val="undOvr"/>
                      <m:supHide m:val="1"/>
                      <m:ctrlPr>
                        <w:rPr>
                          <w:rFonts w:ascii="Cambria Math" w:eastAsiaTheme="minorEastAsia" w:hAnsi="Cambria Math" w:cstheme="minorBidi"/>
                          <w:i/>
                          <w:iCs/>
                          <w:color w:val="000000" w:themeColor="text1"/>
                          <w:kern w:val="24"/>
                          <w:sz w:val="32"/>
                          <w:szCs w:val="32"/>
                        </w:rPr>
                      </m:ctrlPr>
                    </m:naryPr>
                    <m:sub>
                      <m:r>
                        <m:rPr>
                          <m:sty m:val="p"/>
                        </m:rPr>
                        <w:rPr>
                          <w:rFonts w:ascii="Cambria Math" w:eastAsiaTheme="minorEastAsia" w:hAnsi="Cambria Math" w:cstheme="minorBidi"/>
                          <w:color w:val="000000" w:themeColor="text1"/>
                          <w:kern w:val="24"/>
                          <w:sz w:val="32"/>
                          <w:szCs w:val="32"/>
                        </w:rPr>
                        <m:t>N∈μ</m:t>
                      </m:r>
                    </m:sub>
                    <m:sup/>
                    <m:e>
                      <m:r>
                        <m:rPr>
                          <m:sty m:val="p"/>
                        </m:rPr>
                        <w:rPr>
                          <w:rFonts w:ascii="Cambria Math" w:eastAsiaTheme="minorEastAsia" w:hAnsi="Cambria Math" w:cstheme="minorBidi"/>
                          <w:color w:val="000000" w:themeColor="text1"/>
                          <w:kern w:val="24"/>
                          <w:sz w:val="32"/>
                          <w:szCs w:val="32"/>
                        </w:rPr>
                        <m:t>exp</m:t>
                      </m:r>
                    </m:e>
                  </m:nary>
                </m:fName>
                <m:e>
                  <m:d>
                    <m:dPr>
                      <m:ctrlPr>
                        <w:rPr>
                          <w:rFonts w:ascii="Cambria Math" w:eastAsiaTheme="minorEastAsia" w:hAnsi="Cambria Math" w:cstheme="minorBidi"/>
                          <w:i/>
                          <w:iCs/>
                          <w:color w:val="000000" w:themeColor="text1"/>
                          <w:kern w:val="24"/>
                          <w:sz w:val="32"/>
                          <w:szCs w:val="32"/>
                        </w:rPr>
                      </m:ctrlPr>
                    </m:dPr>
                    <m:e>
                      <m:r>
                        <w:rPr>
                          <w:rFonts w:ascii="Cambria Math" w:eastAsiaTheme="minorEastAsia" w:hAnsi="Cambria Math" w:cstheme="minorBidi"/>
                          <w:color w:val="000000" w:themeColor="text1"/>
                          <w:kern w:val="24"/>
                          <w:sz w:val="32"/>
                          <w:szCs w:val="32"/>
                        </w:rPr>
                        <m:t>-</m:t>
                      </m:r>
                      <m:f>
                        <m:fPr>
                          <m:ctrlPr>
                            <w:rPr>
                              <w:rFonts w:ascii="Cambria Math" w:eastAsiaTheme="minorEastAsia" w:hAnsi="Cambria Math" w:cstheme="minorBidi"/>
                              <w:i/>
                              <w:iCs/>
                              <w:color w:val="000000" w:themeColor="text1"/>
                              <w:kern w:val="24"/>
                              <w:sz w:val="32"/>
                              <w:szCs w:val="32"/>
                            </w:rPr>
                          </m:ctrlPr>
                        </m:fPr>
                        <m:num>
                          <m:r>
                            <m:rPr>
                              <m:sty m:val="p"/>
                            </m:rPr>
                            <w:rPr>
                              <w:rFonts w:ascii="Cambria Math" w:eastAsiaTheme="minorEastAsia" w:hAnsi="Cambria Math" w:cstheme="minorBidi"/>
                              <w:color w:val="000000" w:themeColor="text1"/>
                              <w:kern w:val="24"/>
                              <w:sz w:val="32"/>
                              <w:szCs w:val="32"/>
                            </w:rPr>
                            <m:t>1</m:t>
                          </m:r>
                        </m:num>
                        <m:den>
                          <m:r>
                            <m:rPr>
                              <m:sty m:val="p"/>
                            </m:rPr>
                            <w:rPr>
                              <w:rFonts w:ascii="Cambria Math" w:eastAsiaTheme="minorEastAsia" w:hAnsi="Cambria Math" w:cstheme="minorBidi"/>
                              <w:color w:val="000000" w:themeColor="text1"/>
                              <w:kern w:val="24"/>
                              <w:sz w:val="32"/>
                              <w:szCs w:val="32"/>
                            </w:rPr>
                            <m:t>2</m:t>
                          </m:r>
                        </m:den>
                      </m:f>
                      <m:sSub>
                        <m:sSubPr>
                          <m:ctrlPr>
                            <w:rPr>
                              <w:rFonts w:ascii="Cambria Math" w:eastAsiaTheme="minorEastAsia" w:hAnsi="Cambria Math" w:cstheme="minorBidi"/>
                              <w:i/>
                              <w:iCs/>
                              <w:color w:val="000000" w:themeColor="text1"/>
                              <w:kern w:val="24"/>
                              <w:sz w:val="32"/>
                              <w:szCs w:val="32"/>
                            </w:rPr>
                          </m:ctrlPr>
                        </m:sSubPr>
                        <m:e>
                          <m:r>
                            <m:rPr>
                              <m:sty m:val="p"/>
                            </m:rPr>
                            <w:rPr>
                              <w:rFonts w:ascii="Cambria Math" w:eastAsiaTheme="minorEastAsia" w:hAnsi="Cambria Math" w:cstheme="minorBidi"/>
                              <w:color w:val="000000" w:themeColor="text1"/>
                              <w:kern w:val="24"/>
                              <w:sz w:val="32"/>
                              <w:szCs w:val="32"/>
                            </w:rPr>
                            <m:t>∆</m:t>
                          </m:r>
                        </m:e>
                        <m:sub>
                          <m:r>
                            <w:rPr>
                              <w:rFonts w:ascii="Cambria Math" w:eastAsiaTheme="minorEastAsia" w:hAnsi="Cambria Math" w:cstheme="minorBidi"/>
                              <w:color w:val="000000" w:themeColor="text1"/>
                              <w:kern w:val="24"/>
                              <w:sz w:val="32"/>
                              <w:szCs w:val="32"/>
                            </w:rPr>
                            <m:t>AIC</m:t>
                          </m:r>
                        </m:sub>
                      </m:sSub>
                      <m:d>
                        <m:dPr>
                          <m:ctrlPr>
                            <w:rPr>
                              <w:rFonts w:ascii="Cambria Math" w:eastAsiaTheme="minorEastAsia" w:hAnsi="Cambria Math" w:cstheme="minorBidi"/>
                              <w:i/>
                              <w:iCs/>
                              <w:color w:val="000000" w:themeColor="text1"/>
                              <w:kern w:val="24"/>
                              <w:sz w:val="32"/>
                              <w:szCs w:val="32"/>
                            </w:rPr>
                          </m:ctrlPr>
                        </m:dPr>
                        <m:e>
                          <m:r>
                            <w:rPr>
                              <w:rFonts w:ascii="Cambria Math" w:eastAsiaTheme="minorEastAsia" w:hAnsi="Cambria Math" w:cstheme="minorBidi"/>
                              <w:color w:val="000000" w:themeColor="text1"/>
                              <w:kern w:val="24"/>
                              <w:sz w:val="32"/>
                              <w:szCs w:val="32"/>
                            </w:rPr>
                            <m:t>N</m:t>
                          </m:r>
                        </m:e>
                      </m:d>
                    </m:e>
                  </m:d>
                </m:e>
              </m:func>
            </m:den>
          </m:f>
        </m:oMath>
      </m:oMathPara>
    </w:p>
    <w:p w:rsidR="00005A56" w:rsidRPr="002056C6" w:rsidRDefault="002C3B4B" w:rsidP="002C3B4B">
      <w:pPr>
        <w:spacing w:line="276" w:lineRule="auto"/>
        <w:ind w:firstLine="0"/>
        <w:rPr>
          <w:rFonts w:cs="Times New Roman"/>
          <w:sz w:val="24"/>
        </w:rPr>
      </w:pPr>
      <w:r w:rsidRPr="002C3B4B">
        <w:rPr>
          <w:rFonts w:cs="Times New Roman"/>
          <w:sz w:val="24"/>
        </w:rPr>
        <w:t xml:space="preserve">Далее при расчёте прогноза будем использовать значения модели с учётов веса модели. Подобным образом можно рассчитывать </w:t>
      </w:r>
      <w:r w:rsidR="002056C6">
        <w:rPr>
          <w:rFonts w:cs="Times New Roman"/>
          <w:sz w:val="24"/>
        </w:rPr>
        <w:t xml:space="preserve">веса, используя другой критерий, например </w:t>
      </w:r>
      <w:r w:rsidR="002056C6">
        <w:rPr>
          <w:rFonts w:cs="Times New Roman"/>
          <w:sz w:val="24"/>
          <w:lang w:val="en-US"/>
        </w:rPr>
        <w:t>MAPE</w:t>
      </w:r>
      <w:r w:rsidR="002056C6" w:rsidRPr="002056C6">
        <w:rPr>
          <w:rFonts w:cs="Times New Roman"/>
          <w:sz w:val="24"/>
        </w:rPr>
        <w:t xml:space="preserve">, </w:t>
      </w:r>
      <w:r w:rsidR="002056C6">
        <w:rPr>
          <w:rFonts w:cs="Times New Roman"/>
          <w:sz w:val="24"/>
          <w:lang w:val="en-US"/>
        </w:rPr>
        <w:t>SMAPE</w:t>
      </w:r>
      <w:r w:rsidR="002056C6" w:rsidRPr="002056C6">
        <w:rPr>
          <w:rFonts w:cs="Times New Roman"/>
          <w:sz w:val="24"/>
        </w:rPr>
        <w:t>.</w:t>
      </w:r>
      <w:bookmarkStart w:id="15" w:name="_GoBack"/>
      <w:bookmarkEnd w:id="15"/>
    </w:p>
    <w:p w:rsidR="00F327EC" w:rsidRPr="00F327EC" w:rsidRDefault="00F327EC" w:rsidP="00F327EC">
      <w:pPr>
        <w:spacing w:line="360" w:lineRule="auto"/>
        <w:ind w:firstLine="708"/>
        <w:rPr>
          <w:rFonts w:cs="Times New Roman"/>
          <w:sz w:val="24"/>
        </w:rPr>
      </w:pPr>
    </w:p>
    <w:p w:rsidR="00B70842" w:rsidRPr="00B70842" w:rsidRDefault="00B70842" w:rsidP="00B70842">
      <w:pPr>
        <w:spacing w:line="360" w:lineRule="auto"/>
        <w:ind w:firstLine="708"/>
        <w:rPr>
          <w:rFonts w:cs="Times New Roman"/>
          <w:sz w:val="24"/>
        </w:rPr>
      </w:pPr>
    </w:p>
    <w:p w:rsidR="00183ACB" w:rsidRPr="002D38D9" w:rsidRDefault="00183ACB" w:rsidP="00A43DB5">
      <w:pPr>
        <w:spacing w:line="360" w:lineRule="auto"/>
        <w:ind w:firstLine="0"/>
        <w:rPr>
          <w:rFonts w:cs="Times New Roman"/>
          <w:sz w:val="24"/>
        </w:rPr>
      </w:pPr>
    </w:p>
    <w:p w:rsidR="00D44456" w:rsidRDefault="00D44456" w:rsidP="002D38D9">
      <w:pPr>
        <w:spacing w:line="360" w:lineRule="auto"/>
        <w:ind w:firstLine="0"/>
        <w:rPr>
          <w:rFonts w:cs="Times New Roman"/>
          <w:b/>
          <w:sz w:val="24"/>
        </w:rPr>
      </w:pPr>
      <w:r w:rsidRPr="00D85FDA">
        <w:rPr>
          <w:rFonts w:cs="Times New Roman"/>
          <w:b/>
          <w:sz w:val="24"/>
        </w:rPr>
        <w:t>Задания к лабораторной работе</w:t>
      </w:r>
    </w:p>
    <w:p w:rsidR="00184439" w:rsidRDefault="00184439" w:rsidP="003710AA">
      <w:pPr>
        <w:pStyle w:val="af0"/>
        <w:numPr>
          <w:ilvl w:val="0"/>
          <w:numId w:val="17"/>
        </w:numPr>
        <w:spacing w:line="360" w:lineRule="auto"/>
        <w:rPr>
          <w:rFonts w:cs="Times New Roman"/>
          <w:sz w:val="24"/>
        </w:rPr>
      </w:pPr>
      <w:r>
        <w:rPr>
          <w:rFonts w:cs="Times New Roman"/>
          <w:sz w:val="24"/>
        </w:rPr>
        <w:lastRenderedPageBreak/>
        <w:t xml:space="preserve">Для одного из соревнований по прогнозированию выбрать временные ряды из разных категорий. </w:t>
      </w:r>
    </w:p>
    <w:p w:rsidR="003D77CA" w:rsidRPr="00184439" w:rsidRDefault="00660B9A" w:rsidP="003710AA">
      <w:pPr>
        <w:pStyle w:val="af0"/>
        <w:numPr>
          <w:ilvl w:val="0"/>
          <w:numId w:val="17"/>
        </w:numPr>
        <w:spacing w:line="360" w:lineRule="auto"/>
        <w:rPr>
          <w:rFonts w:cs="Times New Roman"/>
          <w:sz w:val="24"/>
        </w:rPr>
      </w:pPr>
      <w:r>
        <w:rPr>
          <w:rFonts w:cs="Times New Roman"/>
          <w:sz w:val="24"/>
        </w:rPr>
        <w:t xml:space="preserve">Построить нечеткие </w:t>
      </w:r>
      <w:r w:rsidR="00184439">
        <w:rPr>
          <w:rFonts w:cs="Times New Roman"/>
          <w:sz w:val="24"/>
        </w:rPr>
        <w:t>модели временных рядов и построить прогнозы.</w:t>
      </w:r>
    </w:p>
    <w:p w:rsidR="003D77CA" w:rsidRPr="00D85FDA" w:rsidRDefault="003D77CA" w:rsidP="003710AA">
      <w:pPr>
        <w:pStyle w:val="af0"/>
        <w:numPr>
          <w:ilvl w:val="0"/>
          <w:numId w:val="17"/>
        </w:numPr>
        <w:spacing w:line="360" w:lineRule="auto"/>
        <w:ind w:left="709" w:hanging="283"/>
        <w:rPr>
          <w:rFonts w:cs="Times New Roman"/>
          <w:sz w:val="24"/>
        </w:rPr>
      </w:pPr>
      <w:r>
        <w:rPr>
          <w:rFonts w:cs="Times New Roman"/>
          <w:sz w:val="24"/>
        </w:rPr>
        <w:t>Оценить качество прогнозов.</w:t>
      </w:r>
    </w:p>
    <w:p w:rsidR="003D77CA" w:rsidRPr="00D85FDA" w:rsidRDefault="003D77CA" w:rsidP="003710AA">
      <w:pPr>
        <w:pStyle w:val="af0"/>
        <w:numPr>
          <w:ilvl w:val="0"/>
          <w:numId w:val="17"/>
        </w:numPr>
        <w:spacing w:line="360" w:lineRule="auto"/>
        <w:ind w:left="709" w:hanging="283"/>
        <w:rPr>
          <w:rFonts w:cs="Times New Roman"/>
          <w:sz w:val="24"/>
        </w:rPr>
      </w:pPr>
      <w:r>
        <w:rPr>
          <w:rFonts w:cs="Times New Roman"/>
          <w:sz w:val="24"/>
        </w:rPr>
        <w:t>С</w:t>
      </w:r>
      <w:r w:rsidRPr="00D85FDA">
        <w:rPr>
          <w:rFonts w:cs="Times New Roman"/>
          <w:sz w:val="24"/>
        </w:rPr>
        <w:t>оставить отчет со следующей структурой:</w:t>
      </w:r>
    </w:p>
    <w:p w:rsidR="003D77CA" w:rsidRPr="00D85FDA" w:rsidRDefault="003D77CA" w:rsidP="003710AA">
      <w:pPr>
        <w:pStyle w:val="af0"/>
        <w:numPr>
          <w:ilvl w:val="1"/>
          <w:numId w:val="17"/>
        </w:numPr>
        <w:spacing w:line="360" w:lineRule="auto"/>
        <w:ind w:left="426" w:firstLine="708"/>
        <w:rPr>
          <w:rFonts w:cs="Times New Roman"/>
          <w:sz w:val="24"/>
        </w:rPr>
      </w:pPr>
      <w:r w:rsidRPr="00D85FDA">
        <w:rPr>
          <w:rFonts w:cs="Times New Roman"/>
          <w:sz w:val="24"/>
        </w:rPr>
        <w:t>Цель работы.</w:t>
      </w:r>
    </w:p>
    <w:p w:rsidR="003D77CA" w:rsidRPr="00D85FDA" w:rsidRDefault="003D77CA" w:rsidP="003710AA">
      <w:pPr>
        <w:pStyle w:val="af0"/>
        <w:numPr>
          <w:ilvl w:val="1"/>
          <w:numId w:val="17"/>
        </w:numPr>
        <w:spacing w:line="360" w:lineRule="auto"/>
        <w:ind w:left="426" w:firstLine="708"/>
        <w:rPr>
          <w:rFonts w:cs="Times New Roman"/>
          <w:sz w:val="24"/>
        </w:rPr>
      </w:pPr>
      <w:r w:rsidRPr="00D85FDA">
        <w:rPr>
          <w:rFonts w:cs="Times New Roman"/>
          <w:sz w:val="24"/>
        </w:rPr>
        <w:t xml:space="preserve">Описание </w:t>
      </w:r>
      <w:r>
        <w:rPr>
          <w:rFonts w:cs="Times New Roman"/>
          <w:sz w:val="24"/>
        </w:rPr>
        <w:t>набора временных рядов</w:t>
      </w:r>
      <w:r w:rsidRPr="00D85FDA">
        <w:rPr>
          <w:rFonts w:cs="Times New Roman"/>
          <w:sz w:val="24"/>
        </w:rPr>
        <w:t>.</w:t>
      </w:r>
    </w:p>
    <w:p w:rsidR="003D77CA" w:rsidRPr="00D85FDA" w:rsidRDefault="003D77CA" w:rsidP="003710AA">
      <w:pPr>
        <w:pStyle w:val="af0"/>
        <w:numPr>
          <w:ilvl w:val="1"/>
          <w:numId w:val="17"/>
        </w:numPr>
        <w:spacing w:line="360" w:lineRule="auto"/>
        <w:ind w:left="1418" w:hanging="284"/>
        <w:rPr>
          <w:rFonts w:cs="Times New Roman"/>
          <w:sz w:val="24"/>
        </w:rPr>
      </w:pPr>
      <w:r>
        <w:rPr>
          <w:rFonts w:cs="Times New Roman"/>
          <w:sz w:val="24"/>
        </w:rPr>
        <w:t>Описание моделей временных рядов.</w:t>
      </w:r>
    </w:p>
    <w:p w:rsidR="003D77CA" w:rsidRPr="00D85FDA" w:rsidRDefault="003D77CA" w:rsidP="003710AA">
      <w:pPr>
        <w:pStyle w:val="af0"/>
        <w:numPr>
          <w:ilvl w:val="1"/>
          <w:numId w:val="17"/>
        </w:numPr>
        <w:spacing w:line="360" w:lineRule="auto"/>
        <w:ind w:left="426" w:firstLine="708"/>
        <w:rPr>
          <w:rFonts w:cs="Times New Roman"/>
          <w:sz w:val="24"/>
        </w:rPr>
      </w:pPr>
      <w:r>
        <w:rPr>
          <w:rFonts w:cs="Times New Roman"/>
          <w:sz w:val="24"/>
        </w:rPr>
        <w:t>Описание прогнозирования и оценка качества.</w:t>
      </w:r>
    </w:p>
    <w:p w:rsidR="003D77CA" w:rsidRPr="00D85FDA" w:rsidRDefault="003D77CA" w:rsidP="003710AA">
      <w:pPr>
        <w:pStyle w:val="af0"/>
        <w:numPr>
          <w:ilvl w:val="1"/>
          <w:numId w:val="17"/>
        </w:numPr>
        <w:spacing w:line="360" w:lineRule="auto"/>
        <w:ind w:left="426" w:firstLine="708"/>
        <w:rPr>
          <w:rFonts w:cs="Times New Roman"/>
          <w:sz w:val="24"/>
        </w:rPr>
      </w:pPr>
      <w:r w:rsidRPr="00D85FDA">
        <w:rPr>
          <w:rFonts w:cs="Times New Roman"/>
          <w:sz w:val="24"/>
        </w:rPr>
        <w:t>Список использованных источников.</w:t>
      </w:r>
    </w:p>
    <w:p w:rsidR="003D77CA" w:rsidRPr="003D77CA" w:rsidRDefault="003D77CA" w:rsidP="003710AA">
      <w:pPr>
        <w:pStyle w:val="af0"/>
        <w:numPr>
          <w:ilvl w:val="0"/>
          <w:numId w:val="17"/>
        </w:numPr>
        <w:spacing w:after="240" w:line="360" w:lineRule="auto"/>
        <w:ind w:left="0" w:firstLine="426"/>
        <w:rPr>
          <w:rFonts w:cs="Times New Roman"/>
          <w:sz w:val="24"/>
        </w:rPr>
      </w:pPr>
      <w:r w:rsidRPr="00D85FDA">
        <w:rPr>
          <w:rFonts w:cs="Times New Roman"/>
          <w:sz w:val="24"/>
        </w:rPr>
        <w:t>Оформить и защитить отчет.</w:t>
      </w:r>
    </w:p>
    <w:p w:rsidR="00D44456" w:rsidRPr="00D85FDA" w:rsidRDefault="00D44456" w:rsidP="00D44456">
      <w:pPr>
        <w:spacing w:line="360" w:lineRule="auto"/>
        <w:ind w:firstLine="0"/>
        <w:rPr>
          <w:rFonts w:cs="Times New Roman"/>
          <w:b/>
          <w:sz w:val="24"/>
        </w:rPr>
      </w:pPr>
      <w:r w:rsidRPr="00D85FDA">
        <w:rPr>
          <w:rFonts w:cs="Times New Roman"/>
          <w:b/>
          <w:sz w:val="24"/>
        </w:rPr>
        <w:t>Контрольные вопросы </w:t>
      </w:r>
    </w:p>
    <w:p w:rsidR="00353493" w:rsidRPr="00353493" w:rsidRDefault="00353493" w:rsidP="003710AA">
      <w:pPr>
        <w:pStyle w:val="af0"/>
        <w:numPr>
          <w:ilvl w:val="0"/>
          <w:numId w:val="3"/>
        </w:numPr>
        <w:rPr>
          <w:rFonts w:cs="Times New Roman"/>
          <w:sz w:val="24"/>
        </w:rPr>
      </w:pPr>
      <w:r w:rsidRPr="00353493">
        <w:rPr>
          <w:rFonts w:cs="Times New Roman"/>
          <w:sz w:val="24"/>
        </w:rPr>
        <w:t>Нечеткий подход к прогнозированию ВР. Этапы анализа и</w:t>
      </w:r>
      <w:r>
        <w:rPr>
          <w:rFonts w:cs="Times New Roman"/>
          <w:sz w:val="24"/>
        </w:rPr>
        <w:t xml:space="preserve"> </w:t>
      </w:r>
      <w:r w:rsidRPr="00353493">
        <w:rPr>
          <w:rFonts w:cs="Times New Roman"/>
          <w:sz w:val="24"/>
        </w:rPr>
        <w:t>прогнозирования.</w:t>
      </w:r>
    </w:p>
    <w:p w:rsidR="00353493" w:rsidRPr="00353493" w:rsidRDefault="00353493" w:rsidP="003710AA">
      <w:pPr>
        <w:pStyle w:val="af0"/>
        <w:numPr>
          <w:ilvl w:val="0"/>
          <w:numId w:val="3"/>
        </w:numPr>
        <w:rPr>
          <w:rFonts w:cs="Times New Roman"/>
          <w:sz w:val="24"/>
        </w:rPr>
      </w:pPr>
      <w:r w:rsidRPr="00353493">
        <w:rPr>
          <w:rFonts w:cs="Times New Roman"/>
          <w:sz w:val="24"/>
        </w:rPr>
        <w:t>Методы прогнозирования ВР в нечетком подходе. Базовая модель</w:t>
      </w:r>
      <w:r>
        <w:rPr>
          <w:rFonts w:cs="Times New Roman"/>
          <w:sz w:val="24"/>
        </w:rPr>
        <w:t xml:space="preserve"> </w:t>
      </w:r>
      <w:r w:rsidRPr="00353493">
        <w:rPr>
          <w:rFonts w:cs="Times New Roman"/>
          <w:sz w:val="24"/>
        </w:rPr>
        <w:t>нечеткого ВР Q. Song &amp; B. Chissom (S-модель) и ее разновидности.</w:t>
      </w:r>
    </w:p>
    <w:p w:rsidR="00353493" w:rsidRPr="00353493" w:rsidRDefault="00353493" w:rsidP="00B32555">
      <w:pPr>
        <w:pStyle w:val="af0"/>
        <w:numPr>
          <w:ilvl w:val="0"/>
          <w:numId w:val="3"/>
        </w:numPr>
        <w:spacing w:line="360" w:lineRule="auto"/>
        <w:rPr>
          <w:rFonts w:cs="Times New Roman"/>
          <w:sz w:val="24"/>
        </w:rPr>
      </w:pPr>
      <w:r w:rsidRPr="00353493">
        <w:rPr>
          <w:rFonts w:cs="Times New Roman"/>
          <w:sz w:val="24"/>
        </w:rPr>
        <w:t>Виды моделей нечеткого логического вывода, применяемые при</w:t>
      </w:r>
      <w:r>
        <w:rPr>
          <w:rFonts w:cs="Times New Roman"/>
          <w:sz w:val="24"/>
        </w:rPr>
        <w:t xml:space="preserve"> </w:t>
      </w:r>
      <w:r w:rsidRPr="00353493">
        <w:rPr>
          <w:rFonts w:cs="Times New Roman"/>
          <w:sz w:val="24"/>
        </w:rPr>
        <w:t>прогнозировании нечетких ВР (Мамдани, Суджено)</w:t>
      </w:r>
    </w:p>
    <w:p w:rsidR="00353493" w:rsidRPr="00353493" w:rsidRDefault="00353493" w:rsidP="00B32555">
      <w:pPr>
        <w:pStyle w:val="af0"/>
        <w:numPr>
          <w:ilvl w:val="0"/>
          <w:numId w:val="3"/>
        </w:numPr>
        <w:spacing w:line="360" w:lineRule="auto"/>
        <w:rPr>
          <w:rFonts w:cs="Times New Roman"/>
          <w:sz w:val="24"/>
        </w:rPr>
      </w:pPr>
      <w:r w:rsidRPr="00353493">
        <w:rPr>
          <w:rFonts w:cs="Times New Roman"/>
          <w:sz w:val="24"/>
        </w:rPr>
        <w:t>Задача анализа нечетких тенденций ВР. Формализация нечеткой</w:t>
      </w:r>
      <w:r>
        <w:rPr>
          <w:rFonts w:cs="Times New Roman"/>
          <w:sz w:val="24"/>
        </w:rPr>
        <w:t xml:space="preserve"> </w:t>
      </w:r>
      <w:r w:rsidRPr="00353493">
        <w:rPr>
          <w:rFonts w:cs="Times New Roman"/>
          <w:sz w:val="24"/>
        </w:rPr>
        <w:t>тенденции. Виды нечетких тенденций</w:t>
      </w:r>
    </w:p>
    <w:p w:rsidR="00353493" w:rsidRPr="00353493" w:rsidRDefault="00353493" w:rsidP="00B32555">
      <w:pPr>
        <w:pStyle w:val="af0"/>
        <w:numPr>
          <w:ilvl w:val="0"/>
          <w:numId w:val="3"/>
        </w:numPr>
        <w:spacing w:line="360" w:lineRule="auto"/>
        <w:rPr>
          <w:rFonts w:cs="Times New Roman"/>
          <w:sz w:val="24"/>
        </w:rPr>
      </w:pPr>
      <w:r w:rsidRPr="00353493">
        <w:rPr>
          <w:rFonts w:cs="Times New Roman"/>
          <w:sz w:val="24"/>
        </w:rPr>
        <w:t>Основные задачи анализа ВР в терминах нечетких тенденций.</w:t>
      </w:r>
    </w:p>
    <w:p w:rsidR="00353493" w:rsidRPr="00353493" w:rsidRDefault="00353493" w:rsidP="00B32555">
      <w:pPr>
        <w:pStyle w:val="af0"/>
        <w:numPr>
          <w:ilvl w:val="0"/>
          <w:numId w:val="3"/>
        </w:numPr>
        <w:spacing w:line="360" w:lineRule="auto"/>
        <w:rPr>
          <w:rFonts w:cs="Times New Roman"/>
          <w:sz w:val="24"/>
        </w:rPr>
      </w:pPr>
      <w:r w:rsidRPr="00353493">
        <w:rPr>
          <w:rFonts w:cs="Times New Roman"/>
          <w:sz w:val="24"/>
        </w:rPr>
        <w:t>Возможности перехода к лингвистическим ВР в нечетком подходе.</w:t>
      </w:r>
    </w:p>
    <w:p w:rsidR="00353493" w:rsidRPr="00353493" w:rsidRDefault="00353493" w:rsidP="00B32555">
      <w:pPr>
        <w:pStyle w:val="af0"/>
        <w:numPr>
          <w:ilvl w:val="0"/>
          <w:numId w:val="3"/>
        </w:numPr>
        <w:spacing w:line="360" w:lineRule="auto"/>
        <w:rPr>
          <w:rFonts w:cs="Times New Roman"/>
          <w:sz w:val="24"/>
        </w:rPr>
      </w:pPr>
      <w:r w:rsidRPr="00353493">
        <w:rPr>
          <w:rFonts w:cs="Times New Roman"/>
          <w:sz w:val="24"/>
        </w:rPr>
        <w:t>Проблемы и преимущества прогнозирования ВР в нечетком</w:t>
      </w:r>
      <w:r>
        <w:rPr>
          <w:rFonts w:cs="Times New Roman"/>
          <w:sz w:val="24"/>
        </w:rPr>
        <w:t xml:space="preserve"> </w:t>
      </w:r>
      <w:r w:rsidRPr="00353493">
        <w:rPr>
          <w:rFonts w:cs="Times New Roman"/>
          <w:sz w:val="24"/>
        </w:rPr>
        <w:t>подходе.</w:t>
      </w:r>
    </w:p>
    <w:p w:rsidR="00896194" w:rsidRPr="00107215" w:rsidRDefault="00353493" w:rsidP="00B32555">
      <w:pPr>
        <w:pStyle w:val="af0"/>
        <w:numPr>
          <w:ilvl w:val="0"/>
          <w:numId w:val="3"/>
        </w:numPr>
        <w:spacing w:line="360" w:lineRule="auto"/>
        <w:rPr>
          <w:rFonts w:cs="Times New Roman"/>
          <w:sz w:val="24"/>
        </w:rPr>
      </w:pPr>
      <w:r w:rsidRPr="00353493">
        <w:rPr>
          <w:rFonts w:cs="Times New Roman"/>
          <w:sz w:val="24"/>
        </w:rPr>
        <w:t>Критерии качества прогнозирования в решении прикладных задач.</w:t>
      </w:r>
    </w:p>
    <w:p w:rsidR="00D57C9B" w:rsidRPr="00410BC3" w:rsidRDefault="00D57C9B" w:rsidP="00874763">
      <w:pPr>
        <w:pStyle w:val="af0"/>
        <w:ind w:left="709" w:firstLine="0"/>
        <w:rPr>
          <w:rFonts w:cs="Times New Roman"/>
          <w:sz w:val="24"/>
        </w:rPr>
      </w:pPr>
    </w:p>
    <w:p w:rsidR="00D57C9B" w:rsidRPr="003F3CA1" w:rsidRDefault="00D57C9B" w:rsidP="00A55749">
      <w:pPr>
        <w:spacing w:after="200" w:line="360" w:lineRule="auto"/>
        <w:rPr>
          <w:rFonts w:ascii="Arial" w:eastAsiaTheme="majorEastAsia" w:hAnsi="Arial"/>
          <w:b/>
          <w:bCs/>
          <w:color w:val="17365D" w:themeColor="text2" w:themeShade="BF"/>
          <w:sz w:val="32"/>
          <w:szCs w:val="23"/>
          <w:lang w:eastAsia="ru-RU" w:bidi="ar-SA"/>
        </w:rPr>
      </w:pPr>
    </w:p>
    <w:p w:rsidR="00BA39B0" w:rsidRDefault="00BA39B0">
      <w:pPr>
        <w:spacing w:after="200" w:line="276" w:lineRule="auto"/>
        <w:ind w:firstLine="0"/>
        <w:jc w:val="left"/>
        <w:rPr>
          <w:rFonts w:eastAsiaTheme="majorEastAsia" w:cs="Times New Roman"/>
          <w:b/>
          <w:bCs/>
          <w:sz w:val="32"/>
          <w:szCs w:val="23"/>
          <w:lang w:eastAsia="ru-RU" w:bidi="ar-SA"/>
        </w:rPr>
      </w:pPr>
      <w:r>
        <w:rPr>
          <w:rFonts w:cs="Times New Roman"/>
          <w:lang w:eastAsia="ru-RU" w:bidi="ar-SA"/>
        </w:rPr>
        <w:br w:type="page"/>
      </w:r>
    </w:p>
    <w:p w:rsidR="00E82CDD" w:rsidRPr="00093496" w:rsidRDefault="00E82CDD" w:rsidP="00E82CDD">
      <w:pPr>
        <w:pStyle w:val="2"/>
        <w:ind w:firstLine="0"/>
        <w:rPr>
          <w:rFonts w:ascii="Times New Roman" w:hAnsi="Times New Roman" w:cs="Times New Roman"/>
          <w:color w:val="auto"/>
          <w:lang w:eastAsia="ru-RU" w:bidi="ar-SA"/>
        </w:rPr>
      </w:pPr>
      <w:bookmarkStart w:id="16" w:name="_Toc150355112"/>
      <w:bookmarkStart w:id="17" w:name="_Toc405809762"/>
      <w:bookmarkStart w:id="18" w:name="_Toc411346551"/>
      <w:r w:rsidRPr="00093496">
        <w:rPr>
          <w:rFonts w:ascii="Times New Roman" w:hAnsi="Times New Roman" w:cs="Times New Roman"/>
          <w:color w:val="auto"/>
          <w:lang w:eastAsia="ru-RU" w:bidi="ar-SA"/>
        </w:rPr>
        <w:lastRenderedPageBreak/>
        <w:t>Список литературы</w:t>
      </w:r>
      <w:bookmarkEnd w:id="16"/>
    </w:p>
    <w:p w:rsidR="00E82CDD" w:rsidRPr="00A94275" w:rsidRDefault="00E82CDD" w:rsidP="00E82CDD">
      <w:pPr>
        <w:pStyle w:val="af0"/>
        <w:numPr>
          <w:ilvl w:val="0"/>
          <w:numId w:val="15"/>
        </w:numPr>
        <w:spacing w:after="200" w:line="276" w:lineRule="auto"/>
        <w:jc w:val="left"/>
        <w:rPr>
          <w:rFonts w:eastAsia="Times New Roman" w:cs="Times New Roman"/>
          <w:kern w:val="0"/>
          <w:sz w:val="24"/>
          <w:lang w:eastAsia="ru-RU" w:bidi="ar-SA"/>
        </w:rPr>
      </w:pPr>
      <w:r w:rsidRPr="00A94275">
        <w:rPr>
          <w:rFonts w:eastAsia="Times New Roman" w:cs="Times New Roman"/>
          <w:kern w:val="0"/>
          <w:sz w:val="24"/>
          <w:lang w:eastAsia="ru-RU" w:bidi="ar-SA"/>
        </w:rPr>
        <w:t>https://elibrary.ru/item.asp?id=13078384&amp;</w:t>
      </w:r>
    </w:p>
    <w:p w:rsidR="00E82CDD" w:rsidRPr="00A94275" w:rsidRDefault="00E82CDD" w:rsidP="00E82CDD">
      <w:pPr>
        <w:pStyle w:val="af0"/>
        <w:numPr>
          <w:ilvl w:val="0"/>
          <w:numId w:val="15"/>
        </w:numPr>
        <w:spacing w:after="200" w:line="276" w:lineRule="auto"/>
        <w:jc w:val="left"/>
        <w:rPr>
          <w:rFonts w:eastAsia="Times New Roman" w:cs="Times New Roman"/>
          <w:kern w:val="0"/>
          <w:sz w:val="24"/>
          <w:lang w:eastAsia="ru-RU" w:bidi="ar-SA"/>
        </w:rPr>
      </w:pPr>
      <w:r w:rsidRPr="00A94275">
        <w:rPr>
          <w:rFonts w:eastAsia="Times New Roman" w:cs="Times New Roman"/>
          <w:kern w:val="0"/>
          <w:sz w:val="24"/>
          <w:lang w:eastAsia="ru-RU" w:bidi="ar-SA"/>
        </w:rPr>
        <w:t>http://www.raai.org/about/persons/laritchev/papers/text/Larichev_1981.pdf</w:t>
      </w:r>
    </w:p>
    <w:p w:rsidR="00E82CDD" w:rsidRPr="00A94275" w:rsidRDefault="00E82CDD" w:rsidP="00E82CDD">
      <w:pPr>
        <w:pStyle w:val="af0"/>
        <w:numPr>
          <w:ilvl w:val="0"/>
          <w:numId w:val="15"/>
        </w:numPr>
        <w:spacing w:after="200" w:line="276" w:lineRule="auto"/>
        <w:jc w:val="left"/>
        <w:rPr>
          <w:rFonts w:eastAsia="Times New Roman" w:cs="Times New Roman"/>
          <w:kern w:val="0"/>
          <w:sz w:val="24"/>
          <w:lang w:val="en-US" w:eastAsia="ru-RU" w:bidi="ar-SA"/>
        </w:rPr>
      </w:pPr>
      <w:r w:rsidRPr="00A94275">
        <w:rPr>
          <w:rFonts w:eastAsia="Times New Roman" w:cs="Times New Roman"/>
          <w:kern w:val="0"/>
          <w:sz w:val="24"/>
          <w:lang w:val="en-US" w:eastAsia="ru-RU" w:bidi="ar-SA"/>
        </w:rPr>
        <w:t>Business Process Mining. Asef Pourmasoumi and Ebrahim Bagheri</w:t>
      </w:r>
    </w:p>
    <w:p w:rsidR="00E82CDD" w:rsidRPr="00A94275" w:rsidRDefault="00E82CDD" w:rsidP="00E82CDD">
      <w:pPr>
        <w:pStyle w:val="af0"/>
        <w:numPr>
          <w:ilvl w:val="0"/>
          <w:numId w:val="15"/>
        </w:numPr>
        <w:spacing w:after="200" w:line="276" w:lineRule="auto"/>
        <w:jc w:val="left"/>
        <w:rPr>
          <w:rFonts w:eastAsia="Times New Roman" w:cs="Times New Roman"/>
          <w:kern w:val="0"/>
          <w:sz w:val="24"/>
          <w:lang w:eastAsia="ru-RU" w:bidi="ar-SA"/>
        </w:rPr>
      </w:pPr>
      <w:r w:rsidRPr="00A94275">
        <w:rPr>
          <w:rFonts w:eastAsia="Times New Roman" w:cs="Times New Roman"/>
          <w:kern w:val="0"/>
          <w:sz w:val="24"/>
          <w:lang w:eastAsia="ru-RU" w:bidi="ar-SA"/>
        </w:rPr>
        <w:t>Анализ данных и процессов: учеб. пособие / А. А. Барсегян, М. С. Куприянов, И. И. Холод, М. Д. Тесс, С. И. Елизаров. — 3-е изд., перераб. и доп. — СПб.: БХВ-Петербург, 2009</w:t>
      </w:r>
    </w:p>
    <w:p w:rsidR="00E82CDD" w:rsidRPr="00A94275" w:rsidRDefault="00E82CDD" w:rsidP="00E82CDD">
      <w:pPr>
        <w:pStyle w:val="af0"/>
        <w:numPr>
          <w:ilvl w:val="0"/>
          <w:numId w:val="15"/>
        </w:numPr>
        <w:spacing w:after="200" w:line="276" w:lineRule="auto"/>
        <w:jc w:val="left"/>
        <w:rPr>
          <w:rFonts w:eastAsia="Times New Roman" w:cs="Times New Roman"/>
          <w:kern w:val="0"/>
          <w:sz w:val="24"/>
          <w:lang w:val="en-US" w:eastAsia="ru-RU" w:bidi="ar-SA"/>
        </w:rPr>
      </w:pPr>
      <w:r w:rsidRPr="00A94275">
        <w:rPr>
          <w:rFonts w:eastAsia="Times New Roman" w:cs="Times New Roman"/>
          <w:kern w:val="0"/>
          <w:sz w:val="24"/>
          <w:lang w:val="en-US" w:eastAsia="ru-RU" w:bidi="ar-SA"/>
        </w:rPr>
        <w:t>Business Process Mining: From Theory to Practice. Turner CJ, Tiwari A, Olaiya R, Xu Y</w:t>
      </w:r>
    </w:p>
    <w:p w:rsidR="00E82CDD" w:rsidRPr="00A94275" w:rsidRDefault="00E82CDD" w:rsidP="00E82CDD">
      <w:pPr>
        <w:pStyle w:val="af0"/>
        <w:numPr>
          <w:ilvl w:val="0"/>
          <w:numId w:val="15"/>
        </w:numPr>
        <w:spacing w:after="200" w:line="276" w:lineRule="auto"/>
        <w:jc w:val="left"/>
        <w:rPr>
          <w:rFonts w:eastAsia="Times New Roman" w:cs="Times New Roman"/>
          <w:kern w:val="0"/>
          <w:sz w:val="24"/>
          <w:lang w:eastAsia="ru-RU" w:bidi="ar-SA"/>
        </w:rPr>
      </w:pPr>
      <w:r w:rsidRPr="00A94275">
        <w:rPr>
          <w:rFonts w:eastAsia="Times New Roman" w:cs="Times New Roman"/>
          <w:kern w:val="0"/>
          <w:sz w:val="24"/>
          <w:lang w:eastAsia="ru-RU" w:bidi="ar-SA"/>
        </w:rPr>
        <w:t>Data mining и big datа в бизнес-аналитике цифровой трансформации государственного и корпоративного управления. Тимофеев Александр Гурьевич, Лебединская Ольга Гурьевна</w:t>
      </w:r>
    </w:p>
    <w:p w:rsidR="00E82CDD" w:rsidRPr="00EB3D35" w:rsidRDefault="00E82CDD" w:rsidP="00E82CDD">
      <w:pPr>
        <w:pStyle w:val="af0"/>
        <w:numPr>
          <w:ilvl w:val="0"/>
          <w:numId w:val="15"/>
        </w:numPr>
        <w:spacing w:after="200" w:line="276" w:lineRule="auto"/>
        <w:jc w:val="left"/>
        <w:rPr>
          <w:rFonts w:eastAsia="Times New Roman" w:cs="Times New Roman"/>
          <w:kern w:val="0"/>
          <w:sz w:val="24"/>
          <w:lang w:val="en-US" w:eastAsia="ru-RU" w:bidi="ar-SA"/>
        </w:rPr>
      </w:pPr>
      <w:r w:rsidRPr="00EB3D35">
        <w:rPr>
          <w:rFonts w:eastAsia="Times New Roman" w:cs="Times New Roman"/>
          <w:kern w:val="0"/>
          <w:sz w:val="24"/>
          <w:lang w:val="en-US" w:eastAsia="ru-RU" w:bidi="ar-SA"/>
        </w:rPr>
        <w:t>Process Mining: Overview and Opportunities WIL VAN DER AALST</w:t>
      </w:r>
    </w:p>
    <w:p w:rsidR="00E82CDD" w:rsidRDefault="00E82CDD" w:rsidP="00E82CDD">
      <w:pPr>
        <w:pStyle w:val="af0"/>
        <w:numPr>
          <w:ilvl w:val="0"/>
          <w:numId w:val="15"/>
        </w:numPr>
        <w:spacing w:after="200" w:line="276" w:lineRule="auto"/>
        <w:jc w:val="left"/>
        <w:rPr>
          <w:rFonts w:eastAsia="Times New Roman" w:cs="Times New Roman"/>
          <w:bCs/>
          <w:color w:val="00000A"/>
          <w:kern w:val="0"/>
          <w:sz w:val="24"/>
          <w:lang w:eastAsia="zh-CN" w:bidi="ar-SA"/>
        </w:rPr>
      </w:pPr>
      <w:r w:rsidRPr="00A94275">
        <w:rPr>
          <w:rFonts w:eastAsia="Times New Roman" w:cs="Times New Roman"/>
          <w:kern w:val="0"/>
          <w:sz w:val="24"/>
          <w:lang w:eastAsia="ru-RU" w:bidi="ar-SA"/>
        </w:rPr>
        <w:t>Process Mining Manifesto</w:t>
      </w:r>
      <w:r w:rsidRPr="00A94275">
        <w:rPr>
          <w:rFonts w:eastAsia="Times New Roman" w:cs="Times New Roman"/>
          <w:bCs/>
          <w:color w:val="00000A"/>
          <w:kern w:val="0"/>
          <w:sz w:val="24"/>
          <w:lang w:eastAsia="ru-RU" w:bidi="ar-SA"/>
        </w:rPr>
        <w:t xml:space="preserve"> </w:t>
      </w:r>
    </w:p>
    <w:p w:rsidR="00E82CDD" w:rsidRPr="00A94275" w:rsidRDefault="00E82CDD" w:rsidP="00E82CDD">
      <w:pPr>
        <w:pStyle w:val="af0"/>
        <w:numPr>
          <w:ilvl w:val="0"/>
          <w:numId w:val="15"/>
        </w:numPr>
        <w:spacing w:after="200" w:line="276" w:lineRule="auto"/>
        <w:jc w:val="left"/>
        <w:rPr>
          <w:rFonts w:eastAsia="Times New Roman" w:cs="Times New Roman"/>
          <w:bCs/>
          <w:color w:val="00000A"/>
          <w:kern w:val="0"/>
          <w:sz w:val="24"/>
          <w:lang w:eastAsia="zh-CN" w:bidi="ar-SA"/>
        </w:rPr>
      </w:pPr>
      <w:r w:rsidRPr="00A94275">
        <w:rPr>
          <w:rFonts w:eastAsia="Times New Roman" w:cs="Times New Roman"/>
          <w:bCs/>
          <w:color w:val="00000A"/>
          <w:kern w:val="0"/>
          <w:sz w:val="24"/>
          <w:lang w:eastAsia="zh-CN" w:bidi="ar-SA"/>
        </w:rPr>
        <w:t>http://venec.ulstu.ru/lib/disk/2010/Yaruwkina.pdf</w:t>
      </w:r>
    </w:p>
    <w:p w:rsidR="00E82CDD" w:rsidRPr="00A94275" w:rsidRDefault="00E82CDD" w:rsidP="00E82CDD">
      <w:pPr>
        <w:pStyle w:val="af0"/>
        <w:numPr>
          <w:ilvl w:val="0"/>
          <w:numId w:val="15"/>
        </w:numPr>
        <w:spacing w:after="200" w:line="276" w:lineRule="auto"/>
        <w:jc w:val="left"/>
        <w:rPr>
          <w:rFonts w:eastAsia="Times New Roman" w:cs="Times New Roman"/>
          <w:bCs/>
          <w:color w:val="00000A"/>
          <w:kern w:val="0"/>
          <w:sz w:val="24"/>
          <w:lang w:eastAsia="zh-CN" w:bidi="ar-SA"/>
        </w:rPr>
      </w:pPr>
      <w:r w:rsidRPr="00A94275">
        <w:rPr>
          <w:rFonts w:eastAsia="Times New Roman" w:cs="Times New Roman"/>
          <w:bCs/>
          <w:color w:val="00000A"/>
          <w:kern w:val="0"/>
          <w:sz w:val="24"/>
          <w:lang w:eastAsia="zh-CN" w:bidi="ar-SA"/>
        </w:rPr>
        <w:t>http://pzs.dstu.dp.ua/DataMining/times/bibl/afanasev.pdf</w:t>
      </w:r>
    </w:p>
    <w:p w:rsidR="00E82CDD" w:rsidRPr="00070B4F" w:rsidRDefault="00E82CDD" w:rsidP="00E82CDD">
      <w:pPr>
        <w:pStyle w:val="af0"/>
        <w:numPr>
          <w:ilvl w:val="0"/>
          <w:numId w:val="15"/>
        </w:numPr>
        <w:spacing w:after="200" w:line="276" w:lineRule="auto"/>
        <w:jc w:val="left"/>
        <w:rPr>
          <w:rFonts w:eastAsia="Times New Roman" w:cs="Times New Roman"/>
          <w:bCs/>
          <w:color w:val="00000A"/>
          <w:kern w:val="0"/>
          <w:sz w:val="24"/>
          <w:lang w:eastAsia="zh-CN" w:bidi="ar-SA"/>
        </w:rPr>
      </w:pPr>
      <w:r w:rsidRPr="00070B4F">
        <w:rPr>
          <w:rFonts w:eastAsia="Times New Roman" w:cs="Times New Roman"/>
          <w:bCs/>
          <w:color w:val="00000A"/>
          <w:kern w:val="0"/>
          <w:sz w:val="24"/>
          <w:lang w:eastAsia="zh-CN" w:bidi="ar-SA"/>
        </w:rPr>
        <w:t>Андерсон, Т. Статистический анализ временных рядов / Т. Андерсон. — М: Мир, 1976. — Vol. 756.</w:t>
      </w:r>
    </w:p>
    <w:p w:rsidR="00E82CDD" w:rsidRPr="00070B4F" w:rsidRDefault="00E82CDD" w:rsidP="00E82CDD">
      <w:pPr>
        <w:pStyle w:val="af0"/>
        <w:numPr>
          <w:ilvl w:val="0"/>
          <w:numId w:val="15"/>
        </w:numPr>
        <w:spacing w:after="200" w:line="276" w:lineRule="auto"/>
        <w:jc w:val="left"/>
        <w:rPr>
          <w:rFonts w:eastAsia="Times New Roman" w:cs="Times New Roman"/>
          <w:bCs/>
          <w:color w:val="00000A"/>
          <w:kern w:val="0"/>
          <w:sz w:val="24"/>
          <w:lang w:eastAsia="zh-CN" w:bidi="ar-SA"/>
        </w:rPr>
      </w:pPr>
      <w:r w:rsidRPr="00070B4F">
        <w:rPr>
          <w:rFonts w:eastAsia="Times New Roman" w:cs="Times New Roman"/>
          <w:bCs/>
          <w:color w:val="00000A"/>
          <w:kern w:val="0"/>
          <w:sz w:val="24"/>
          <w:lang w:eastAsia="zh-CN" w:bidi="ar-SA"/>
        </w:rPr>
        <w:t>Афанасьев, В.Н. Анализ временных рядов и прогнозирование / В.Н. Афанасьев, М.М. Юзбашев. — М: Финансы и статистика, 2001.— С. 228.</w:t>
      </w:r>
    </w:p>
    <w:p w:rsidR="00E82CDD" w:rsidRDefault="00E82CDD" w:rsidP="00E82CDD">
      <w:pPr>
        <w:pStyle w:val="af0"/>
        <w:numPr>
          <w:ilvl w:val="0"/>
          <w:numId w:val="15"/>
        </w:numPr>
        <w:spacing w:after="200" w:line="276" w:lineRule="auto"/>
        <w:jc w:val="left"/>
        <w:rPr>
          <w:rFonts w:eastAsia="Times New Roman" w:cs="Times New Roman"/>
          <w:bCs/>
          <w:color w:val="00000A"/>
          <w:kern w:val="0"/>
          <w:sz w:val="24"/>
          <w:lang w:eastAsia="zh-CN" w:bidi="ar-SA"/>
        </w:rPr>
      </w:pPr>
      <w:r w:rsidRPr="00070B4F">
        <w:rPr>
          <w:rFonts w:eastAsia="Times New Roman" w:cs="Times New Roman"/>
          <w:bCs/>
          <w:color w:val="00000A"/>
          <w:kern w:val="0"/>
          <w:sz w:val="24"/>
          <w:lang w:eastAsia="zh-CN" w:bidi="ar-SA"/>
        </w:rPr>
        <w:t>Кендэл, М. Временные ряды / М. Кендэл. — М: Финансы и статистика, 1981. — P. 199.</w:t>
      </w:r>
    </w:p>
    <w:p w:rsidR="00E82CDD" w:rsidRPr="00F73E63" w:rsidRDefault="00E82CDD" w:rsidP="00E82CDD">
      <w:pPr>
        <w:pStyle w:val="af0"/>
        <w:numPr>
          <w:ilvl w:val="0"/>
          <w:numId w:val="15"/>
        </w:numPr>
        <w:spacing w:after="200" w:line="276" w:lineRule="auto"/>
        <w:jc w:val="left"/>
        <w:rPr>
          <w:rFonts w:eastAsia="Times New Roman" w:cs="Times New Roman"/>
          <w:bCs/>
          <w:color w:val="00000A"/>
          <w:kern w:val="0"/>
          <w:sz w:val="24"/>
          <w:lang w:eastAsia="zh-CN" w:bidi="ar-SA"/>
        </w:rPr>
      </w:pPr>
      <w:r w:rsidRPr="00F73E63">
        <w:rPr>
          <w:rFonts w:eastAsia="Times New Roman" w:cs="Times New Roman"/>
          <w:bCs/>
          <w:color w:val="00000A"/>
          <w:kern w:val="0"/>
          <w:sz w:val="24"/>
          <w:lang w:eastAsia="zh-CN" w:bidi="ar-SA"/>
        </w:rPr>
        <w:t>https://wiki.merionet.ru/servernye-resheniya/78/7-moshhnyx-baz-dannyx-vremennyx-ryadov</w:t>
      </w:r>
    </w:p>
    <w:p w:rsidR="00E82CDD" w:rsidRDefault="00DC7088" w:rsidP="00E82CDD">
      <w:pPr>
        <w:pStyle w:val="af0"/>
        <w:numPr>
          <w:ilvl w:val="0"/>
          <w:numId w:val="15"/>
        </w:numPr>
        <w:spacing w:after="200" w:line="276" w:lineRule="auto"/>
        <w:jc w:val="left"/>
        <w:rPr>
          <w:rFonts w:eastAsia="Times New Roman" w:cs="Times New Roman"/>
          <w:bCs/>
          <w:color w:val="00000A"/>
          <w:kern w:val="0"/>
          <w:sz w:val="24"/>
          <w:lang w:eastAsia="zh-CN" w:bidi="ar-SA"/>
        </w:rPr>
      </w:pPr>
      <w:hyperlink r:id="rId50" w:history="1">
        <w:r w:rsidR="00E82CDD" w:rsidRPr="00B258C1">
          <w:rPr>
            <w:rStyle w:val="aa"/>
            <w:rFonts w:eastAsia="Times New Roman" w:cs="Times New Roman"/>
            <w:bCs/>
            <w:kern w:val="0"/>
            <w:sz w:val="24"/>
            <w:lang w:eastAsia="zh-CN" w:bidi="ar-SA"/>
          </w:rPr>
          <w:t>https://habr.com/ru/company/oleg-bunin/blog/329062/</w:t>
        </w:r>
      </w:hyperlink>
    </w:p>
    <w:p w:rsidR="00E82CDD" w:rsidRPr="00E82CDD" w:rsidRDefault="00E82CDD" w:rsidP="00E82CDD">
      <w:pPr>
        <w:pStyle w:val="af0"/>
        <w:numPr>
          <w:ilvl w:val="0"/>
          <w:numId w:val="15"/>
        </w:numPr>
        <w:spacing w:after="200" w:line="276" w:lineRule="auto"/>
        <w:jc w:val="left"/>
        <w:rPr>
          <w:rFonts w:eastAsia="Times New Roman" w:cs="Times New Roman"/>
          <w:bCs/>
          <w:color w:val="00000A"/>
          <w:kern w:val="0"/>
          <w:sz w:val="24"/>
          <w:lang w:eastAsia="zh-CN" w:bidi="ar-SA"/>
        </w:rPr>
      </w:pPr>
      <w:r w:rsidRPr="00E82CDD">
        <w:rPr>
          <w:rFonts w:eastAsia="Times New Roman" w:cs="Times New Roman"/>
          <w:bCs/>
          <w:color w:val="00000A"/>
          <w:kern w:val="0"/>
          <w:sz w:val="24"/>
          <w:lang w:eastAsia="zh-CN" w:bidi="ar-SA"/>
        </w:rPr>
        <w:t xml:space="preserve">https://temofeev.ru/info/articles/kak-my-testirovali-neskolko-baz-dannykh-vremennykh-ryadov </w:t>
      </w:r>
      <w:r w:rsidRPr="00E82CDD">
        <w:rPr>
          <w:rFonts w:cs="Times New Roman"/>
          <w:lang w:eastAsia="ru-RU" w:bidi="ar-SA"/>
        </w:rPr>
        <w:br w:type="page"/>
      </w:r>
    </w:p>
    <w:p w:rsidR="00BA39B0" w:rsidRPr="00BA39B0" w:rsidRDefault="00BA39B0" w:rsidP="00BA39B0">
      <w:pPr>
        <w:pStyle w:val="2"/>
        <w:ind w:firstLine="0"/>
        <w:rPr>
          <w:rFonts w:ascii="Times New Roman" w:hAnsi="Times New Roman" w:cs="Times New Roman"/>
          <w:color w:val="auto"/>
          <w:lang w:eastAsia="ru-RU" w:bidi="ar-SA"/>
        </w:rPr>
      </w:pPr>
      <w:bookmarkStart w:id="19" w:name="_Toc150355113"/>
      <w:r w:rsidRPr="00151E0F">
        <w:rPr>
          <w:rFonts w:ascii="Times New Roman" w:hAnsi="Times New Roman" w:cs="Times New Roman"/>
          <w:color w:val="auto"/>
          <w:lang w:eastAsia="ru-RU" w:bidi="ar-SA"/>
        </w:rPr>
        <w:lastRenderedPageBreak/>
        <w:t xml:space="preserve">Приложение 1. Временные ряды </w:t>
      </w:r>
      <w:r w:rsidRPr="00BA39B0">
        <w:rPr>
          <w:rFonts w:ascii="Times New Roman" w:hAnsi="Times New Roman" w:cs="Times New Roman"/>
          <w:color w:val="auto"/>
          <w:lang w:eastAsia="ru-RU" w:bidi="ar-SA"/>
        </w:rPr>
        <w:t>NN3</w:t>
      </w:r>
      <w:bookmarkEnd w:id="17"/>
      <w:bookmarkEnd w:id="18"/>
      <w:bookmarkEnd w:id="19"/>
    </w:p>
    <w:p w:rsidR="00BA39B0" w:rsidRPr="00151E0F" w:rsidRDefault="00BA39B0" w:rsidP="00BA39B0">
      <w:pPr>
        <w:rPr>
          <w:lang w:val="en-US"/>
        </w:rPr>
      </w:pPr>
    </w:p>
    <w:tbl>
      <w:tblPr>
        <w:tblStyle w:val="af1"/>
        <w:tblW w:w="0" w:type="auto"/>
        <w:tblLook w:val="04A0" w:firstRow="1" w:lastRow="0" w:firstColumn="1" w:lastColumn="0" w:noHBand="0" w:noVBand="1"/>
      </w:tblPr>
      <w:tblGrid>
        <w:gridCol w:w="874"/>
        <w:gridCol w:w="875"/>
        <w:gridCol w:w="875"/>
        <w:gridCol w:w="875"/>
        <w:gridCol w:w="875"/>
        <w:gridCol w:w="875"/>
        <w:gridCol w:w="876"/>
        <w:gridCol w:w="876"/>
        <w:gridCol w:w="876"/>
        <w:gridCol w:w="876"/>
        <w:gridCol w:w="821"/>
      </w:tblGrid>
      <w:tr w:rsidR="00BA39B0" w:rsidRPr="00151E0F" w:rsidTr="00A3285E">
        <w:tc>
          <w:tcPr>
            <w:tcW w:w="874" w:type="dxa"/>
          </w:tcPr>
          <w:p w:rsidR="00BA39B0" w:rsidRPr="00151E0F" w:rsidRDefault="00BA39B0" w:rsidP="00BA39B0">
            <w:pPr>
              <w:ind w:firstLine="0"/>
              <w:jc w:val="center"/>
              <w:rPr>
                <w:b/>
                <w:sz w:val="18"/>
                <w:lang w:val="en-US"/>
              </w:rPr>
            </w:pPr>
            <w:r w:rsidRPr="00151E0F">
              <w:rPr>
                <w:b/>
                <w:sz w:val="18"/>
                <w:lang w:val="en-US"/>
              </w:rPr>
              <w:t>101</w:t>
            </w:r>
          </w:p>
        </w:tc>
        <w:tc>
          <w:tcPr>
            <w:tcW w:w="875" w:type="dxa"/>
          </w:tcPr>
          <w:p w:rsidR="00BA39B0" w:rsidRPr="00151E0F" w:rsidRDefault="00BA39B0" w:rsidP="00BA39B0">
            <w:pPr>
              <w:ind w:firstLine="0"/>
              <w:jc w:val="center"/>
              <w:rPr>
                <w:b/>
                <w:sz w:val="18"/>
                <w:lang w:val="en-US"/>
              </w:rPr>
            </w:pPr>
            <w:r w:rsidRPr="00151E0F">
              <w:rPr>
                <w:b/>
                <w:sz w:val="18"/>
                <w:lang w:val="en-US"/>
              </w:rPr>
              <w:t>102</w:t>
            </w:r>
          </w:p>
        </w:tc>
        <w:tc>
          <w:tcPr>
            <w:tcW w:w="875" w:type="dxa"/>
          </w:tcPr>
          <w:p w:rsidR="00BA39B0" w:rsidRPr="00151E0F" w:rsidRDefault="00BA39B0" w:rsidP="00BA39B0">
            <w:pPr>
              <w:ind w:firstLine="0"/>
              <w:jc w:val="center"/>
              <w:rPr>
                <w:b/>
                <w:sz w:val="18"/>
                <w:lang w:val="en-US"/>
              </w:rPr>
            </w:pPr>
            <w:r w:rsidRPr="00151E0F">
              <w:rPr>
                <w:b/>
                <w:sz w:val="18"/>
                <w:lang w:val="en-US"/>
              </w:rPr>
              <w:t>103</w:t>
            </w:r>
          </w:p>
        </w:tc>
        <w:tc>
          <w:tcPr>
            <w:tcW w:w="875" w:type="dxa"/>
          </w:tcPr>
          <w:p w:rsidR="00BA39B0" w:rsidRPr="00151E0F" w:rsidRDefault="00BA39B0" w:rsidP="00BA39B0">
            <w:pPr>
              <w:ind w:firstLine="0"/>
              <w:jc w:val="center"/>
              <w:rPr>
                <w:b/>
                <w:sz w:val="18"/>
                <w:lang w:val="en-US"/>
              </w:rPr>
            </w:pPr>
            <w:r w:rsidRPr="00151E0F">
              <w:rPr>
                <w:b/>
                <w:sz w:val="18"/>
                <w:lang w:val="en-US"/>
              </w:rPr>
              <w:t>104</w:t>
            </w:r>
          </w:p>
        </w:tc>
        <w:tc>
          <w:tcPr>
            <w:tcW w:w="875" w:type="dxa"/>
          </w:tcPr>
          <w:p w:rsidR="00BA39B0" w:rsidRPr="00151E0F" w:rsidRDefault="00BA39B0" w:rsidP="00BA39B0">
            <w:pPr>
              <w:ind w:firstLine="0"/>
              <w:jc w:val="center"/>
              <w:rPr>
                <w:b/>
                <w:sz w:val="18"/>
                <w:lang w:val="en-US"/>
              </w:rPr>
            </w:pPr>
            <w:r w:rsidRPr="00151E0F">
              <w:rPr>
                <w:b/>
                <w:sz w:val="18"/>
                <w:lang w:val="en-US"/>
              </w:rPr>
              <w:t>105</w:t>
            </w:r>
          </w:p>
        </w:tc>
        <w:tc>
          <w:tcPr>
            <w:tcW w:w="875" w:type="dxa"/>
          </w:tcPr>
          <w:p w:rsidR="00BA39B0" w:rsidRPr="00151E0F" w:rsidRDefault="00BA39B0" w:rsidP="00BA39B0">
            <w:pPr>
              <w:ind w:firstLine="0"/>
              <w:jc w:val="center"/>
              <w:rPr>
                <w:b/>
                <w:sz w:val="18"/>
                <w:lang w:val="en-US"/>
              </w:rPr>
            </w:pPr>
            <w:r w:rsidRPr="00151E0F">
              <w:rPr>
                <w:b/>
                <w:sz w:val="18"/>
                <w:lang w:val="en-US"/>
              </w:rPr>
              <w:t>106</w:t>
            </w:r>
          </w:p>
        </w:tc>
        <w:tc>
          <w:tcPr>
            <w:tcW w:w="876" w:type="dxa"/>
          </w:tcPr>
          <w:p w:rsidR="00BA39B0" w:rsidRPr="00151E0F" w:rsidRDefault="00BA39B0" w:rsidP="00BA39B0">
            <w:pPr>
              <w:ind w:firstLine="0"/>
              <w:jc w:val="center"/>
              <w:rPr>
                <w:b/>
                <w:sz w:val="18"/>
                <w:lang w:val="en-US"/>
              </w:rPr>
            </w:pPr>
            <w:r w:rsidRPr="00151E0F">
              <w:rPr>
                <w:b/>
                <w:sz w:val="18"/>
                <w:lang w:val="en-US"/>
              </w:rPr>
              <w:t>107</w:t>
            </w:r>
          </w:p>
        </w:tc>
        <w:tc>
          <w:tcPr>
            <w:tcW w:w="876" w:type="dxa"/>
          </w:tcPr>
          <w:p w:rsidR="00BA39B0" w:rsidRPr="00151E0F" w:rsidRDefault="00BA39B0" w:rsidP="00BA39B0">
            <w:pPr>
              <w:ind w:firstLine="0"/>
              <w:jc w:val="center"/>
              <w:rPr>
                <w:b/>
                <w:sz w:val="18"/>
                <w:lang w:val="en-US"/>
              </w:rPr>
            </w:pPr>
            <w:r w:rsidRPr="00151E0F">
              <w:rPr>
                <w:b/>
                <w:sz w:val="18"/>
                <w:lang w:val="en-US"/>
              </w:rPr>
              <w:t>108</w:t>
            </w:r>
          </w:p>
        </w:tc>
        <w:tc>
          <w:tcPr>
            <w:tcW w:w="876" w:type="dxa"/>
          </w:tcPr>
          <w:p w:rsidR="00BA39B0" w:rsidRPr="00151E0F" w:rsidRDefault="00BA39B0" w:rsidP="00BA39B0">
            <w:pPr>
              <w:ind w:firstLine="0"/>
              <w:jc w:val="center"/>
              <w:rPr>
                <w:b/>
                <w:sz w:val="18"/>
                <w:lang w:val="en-US"/>
              </w:rPr>
            </w:pPr>
            <w:r w:rsidRPr="00151E0F">
              <w:rPr>
                <w:b/>
                <w:sz w:val="18"/>
                <w:lang w:val="en-US"/>
              </w:rPr>
              <w:t>109</w:t>
            </w:r>
          </w:p>
        </w:tc>
        <w:tc>
          <w:tcPr>
            <w:tcW w:w="876" w:type="dxa"/>
          </w:tcPr>
          <w:p w:rsidR="00BA39B0" w:rsidRPr="00151E0F" w:rsidRDefault="00BA39B0" w:rsidP="00BA39B0">
            <w:pPr>
              <w:ind w:firstLine="0"/>
              <w:jc w:val="center"/>
              <w:rPr>
                <w:b/>
                <w:sz w:val="18"/>
                <w:lang w:val="en-US"/>
              </w:rPr>
            </w:pPr>
            <w:r w:rsidRPr="00151E0F">
              <w:rPr>
                <w:b/>
                <w:sz w:val="18"/>
                <w:lang w:val="en-US"/>
              </w:rPr>
              <w:t>110</w:t>
            </w:r>
          </w:p>
        </w:tc>
        <w:tc>
          <w:tcPr>
            <w:tcW w:w="821" w:type="dxa"/>
          </w:tcPr>
          <w:p w:rsidR="00BA39B0" w:rsidRPr="00151E0F" w:rsidRDefault="00BA39B0" w:rsidP="00BA39B0">
            <w:pPr>
              <w:ind w:firstLine="0"/>
              <w:jc w:val="center"/>
              <w:rPr>
                <w:b/>
                <w:sz w:val="18"/>
                <w:lang w:val="en-US"/>
              </w:rPr>
            </w:pPr>
            <w:r w:rsidRPr="00151E0F">
              <w:rPr>
                <w:b/>
                <w:sz w:val="18"/>
                <w:lang w:val="en-US"/>
              </w:rPr>
              <w:t>111</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4998</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5033</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5304</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685</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5007</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4950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4318</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1740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6318</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2605</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3140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4480</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4510</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4264</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656</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5165</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4900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4224</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1005</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5991</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2510</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3270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4824</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3970</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3224</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1288</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4976</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5500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4014</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1793</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6405</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3520</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3690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4814</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3378</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2400</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3914</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4984</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5550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3620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1965</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6230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3200</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4360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4602</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2866</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1968</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6837</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5105</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5900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3512</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2085</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6111</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2550</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3520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4499</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2316</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1532</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7104</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5026</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5150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3590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2440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5317</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2640</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4140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4594</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1895</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1000</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7464</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4848</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5700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3700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2318</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4893</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2280</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3440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4600</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8402</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55024</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6308</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4963</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6450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3752</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2313</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4867</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2620</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3750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4507</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8040</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53804</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5549</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4796</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4800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3866</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2668</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4785</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1940</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4140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4606</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7534</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42540</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6365</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5042</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6300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3892</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3655</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5099</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1415</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5610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4503</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7136</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26572</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6344</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5028</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5700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3838</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2245</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5142</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1775</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5350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4801</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6467</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15748</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5597</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4668</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4900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3936</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3000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5335</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2320</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4270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4564</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5662</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10372</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1178</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4646</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4900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4200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2795</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5450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2585</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3160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4142</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4896</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8980</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1581</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4912</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5500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4184</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3493</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5161</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2885</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2560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4818</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4065</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7212</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1870</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5041</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5550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3708</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3098</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5516</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2870</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3410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4408</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3296</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7504</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5230</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5101</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5200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3708</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3665</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4850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3010</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3670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4496</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2594</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3848</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8046</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5143</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5500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3760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6555</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4250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2710</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3670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4587</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2007</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2684</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7997</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4998</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4950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3708</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3040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4451</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3070</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3200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4656</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1514</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1000</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9216</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5053</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5900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3846</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8878</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5442</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2050</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3700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4799</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6645</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43560</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8077</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5024</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5700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3748</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3280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5426</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2315</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3430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4652</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6222</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40320</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6021</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5299</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5300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3836</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3203</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5329</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2140</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4130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4638</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5474</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28096</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6399</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4947</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5550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3790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4593</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5150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1950</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4870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4650</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5136</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17804</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6857</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4872</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4600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3968</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2600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5030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3150</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6310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5185</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4631</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10008</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3446</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4563</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5650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3756</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4803</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4833</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4510</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4680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5208</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4164</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6136</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1544</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4580</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4950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3760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3685</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4437</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3685</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2380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4477</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3601</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4216</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2031</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4909</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4850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3986</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3688</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4334</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5125</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3430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4976</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2969</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2424</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2561</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5002</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5050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4096</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2615</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4165</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5750</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2950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4670</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2504</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1840</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5166</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5127</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5500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4194</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3070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3704</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4580</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3130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4842</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2055</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1112</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7470</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5060</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5300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4254</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2598</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3616</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4555</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3650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4713</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1609</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324</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6849</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4947</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5250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4130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2618</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3476</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3430</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2980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4804</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1298</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100</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6968</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4810</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6100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4044</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2500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3118</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2700</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3720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4996</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8485</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58676</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7253</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4589</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5200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3766</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2685</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3056</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2010</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2960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4574</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8164</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54768</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6413</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4408</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6400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3930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2500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2922</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1965</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4300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4841</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7814</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43624</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5854</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4558</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5700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3910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3693</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2755</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1185</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5550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4688</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7454</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28680</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5710</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4509</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5000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4024</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1178</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2691</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2180</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4380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4766</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6889</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15008</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4926</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4331</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5400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4158</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2923</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2586</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2705</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3620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4994</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6284</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9028</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1300</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4770</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4250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4018</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2788</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2810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3345</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3350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4514</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5712</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7240</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2200</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4926</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4950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3836</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2090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2740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11760</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3300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4766</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5030</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4884</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2782</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4679</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5750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3764</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2735</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2565</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3665</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3800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4642</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4488</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3812</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4708</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4775</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4600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3684</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2855</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3204</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2490</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3420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4806</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4059</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3696</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6792</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4707</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4450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3668</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3225</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3149</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2290</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3860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4645</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3585</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2912</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6193</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4609</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5400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3770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2218</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2732</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1600</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2900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4784</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3200</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1200</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5647</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4644</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4600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3888</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2060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3267</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1320</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3240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lastRenderedPageBreak/>
              <w:t>4979</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8181</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42468</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4317</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4641</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5400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3808</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1965</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3250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4950</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3150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4530</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8220</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41900</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4628</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4436</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4850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3794</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1755</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3194</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1305</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4460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4942</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7866</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30180</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4658</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4574</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4100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3646</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2465</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3304</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1310</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5040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4651</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7517</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16836</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4552</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4503</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4650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3712</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2433</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3332</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2390</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4660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5150</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7116</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9732</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4349</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4292</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4700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3848</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2465</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3458</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3685</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3450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4987</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6616</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5728</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1642</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4479</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3900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4064</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2385</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3787</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3265</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2660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4532</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6217</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5728</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1069</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3930</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4200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4156</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2458</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3588</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3770</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2400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5046</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5700</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3584</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2244</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3860</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5050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3724</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2038</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3839</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4365</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2200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4783</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5179</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3068</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4551</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4065</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4250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3520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2538</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4177</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3380</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3020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4958</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4728</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2992</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5242</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3741</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4900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3796</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2165</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4097</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2420</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3450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4815</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4225</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1092</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6225</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3651</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5250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3956</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4390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3561</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2490</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4110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5055</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3781</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600</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6175</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3653</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4250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3840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3045</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3636</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1980</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2760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5152</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7024</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28268</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6090</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3532</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5700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3794</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2283</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3618</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1710</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3390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4773</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6558</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26652</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6431</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3607</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4950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3970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2838</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3555</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1755</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3740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5147</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6258</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19068</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6769</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3778</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4200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3740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3463</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3315</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1465</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4830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4866</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5863</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10024</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6393</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4019</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4450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3860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2410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3344</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1910</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4450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5311</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5343</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4636</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6704</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3884</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4850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3928</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3358</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3470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1885</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3140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5172</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4756</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4888</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4632</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3850</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5600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4260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3678</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3461</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2190</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4700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4734</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4174</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5100</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2757</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4042</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5150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4180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2383</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3280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1840</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2330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5011</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3452</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4664</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2999</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4216</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5650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4144</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3128</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3508</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2435</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2740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4957</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2849</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3848</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6150</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4117</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4850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4058</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2885</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3849</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3060</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2480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4968</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2351</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3772</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6780</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4232</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6000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3954</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4093</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3776</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2320</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2690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5049</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1888</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2964</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6785</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4212</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5200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3890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7223</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3281</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4155</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5850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5305</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1417</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1200</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7229</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4066</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5400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3816</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3398</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3434</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2045</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2450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5067</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7399</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50368</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7243</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4148</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5500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3800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3900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3417</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1915</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3720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5001</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7013</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47796</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6907</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4060</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4700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3868</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3085</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3358</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1610</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2780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5252</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6645</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38376</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6673</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4192</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4900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3682</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2343</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3163</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1305</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5690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4903</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6239</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17728</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6348</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4249</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4550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3804</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4533</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3190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2205</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4150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5408</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5721</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12832</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7166</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3991</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4500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3822</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3503</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3311</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3160</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4460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5395</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5138</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7768</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4162</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4101</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4950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4062</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3193</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3505</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3315</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2730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5150</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4357</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5192</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3295</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4216</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4550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4102</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3350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3322</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3595</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3580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5460</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3751</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3896</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3903</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4302</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5350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3928</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3495</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3553</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4480</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2870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4968</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3324</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4128</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5996</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4253</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4900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3842</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4488</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3599</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3615</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4210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5021</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2861</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3716</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7331</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4269</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5050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3816</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2868</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3531</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3035</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4500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5118</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2456</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2500</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6850</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4193</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5150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3534</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4093</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3069</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2110</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3560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5175</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2028</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1700</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7178</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4102</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5300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3624</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2878</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2589</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1825</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3800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5420</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8389</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5304</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7342</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4250</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5350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3708</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3543</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2576</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2260</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3260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5121</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7910</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45856</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6699</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4134</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4950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3692</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5508</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2532</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1320</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3410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5450</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7686</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34592</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6642</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4288</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5150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3646</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3005</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2519</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1460</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3860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5286</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7163</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19172</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6176</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4384</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4800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3716</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2775</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2541</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2420</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5000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5693</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6842</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9496</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5580</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4193</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4700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3840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2388</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2637</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3145</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3840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5353</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6449</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5960</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3401</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4057</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4450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4154</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3008</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2641</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3965</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3210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5017</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6061</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4500</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2508</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4235</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4250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4118</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3913</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2502</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3830</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2930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5577</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5739</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7560</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3128</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4420</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4900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3824</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3383</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2677</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3125</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3630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4987</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5363</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3608</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5936</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4462</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4850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3804</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4130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3294</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2720</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2760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5129</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5081</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2948</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7095</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4464</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4850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3706</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3433</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3232</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2130</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3310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5249</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4764</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3148</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7490</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4330</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5300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3602</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3833</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2809</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1765</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4320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5100</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4523</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600</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8205</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4413</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5600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3842</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4375</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3263</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1260</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3010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lastRenderedPageBreak/>
              <w:t>5382</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9057</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4196</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8163</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4323</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6150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3676</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2413</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3246</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965</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3440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5039</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8352</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32476</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7080</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4215</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5500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3750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2760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3190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935</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5100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5364</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7683</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21144</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7521</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4453</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5550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3696</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4285</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3295</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1035</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4170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5193</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7320</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15652</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6923</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4484</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4300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3742</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3305</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3323</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1115</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4540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5846</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6708</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10160</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6347</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4230</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4800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3582</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5885</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3449</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935</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3410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5259</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6205</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7308</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3169</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4229</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4650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3966</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3490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3462</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1980</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2590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4809</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5577</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5568</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1802</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4363</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4500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4060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2945</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3294</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900</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2640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5297</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4777</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3724</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2574</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4442</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4650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3748</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2595</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3592</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880</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2970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5034</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4280</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4064</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5016</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4452</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4800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3720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2863</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3505</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815</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3000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5243</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3918</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5024</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6280</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4455</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5000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3604</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2170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3682</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380</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2900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5150</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3289</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4388</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6520</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4355</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5200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3548</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2098</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3350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275</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3010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5296</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2394</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1200</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6658</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4409</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5500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3626</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2383</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3601</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105</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3380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5596</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8132</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49504</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6513</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4387</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5500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3484</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5468</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3414</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1305</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3060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4954</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8121</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43196</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6964</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4350</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5950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3792</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3538</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3457</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1730</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3100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5250</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7791</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30608</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6508</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4448</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5500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3638</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3440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3545</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1570</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3940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5009</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7412</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19300</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5969</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4492</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4800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3574</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3458</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3399</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2645</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5360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5113</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6861</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10100</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6134</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4205</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5300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3648</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2963</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3564</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15745</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3280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5237</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6197</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5880</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2851</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4370</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5000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3750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2943</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3568</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2145</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3190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4575</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5623</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5248</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2122</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4489</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4950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3610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2833</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3295</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2495</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4950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5026</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4856</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3812</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2791</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4516</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5250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3462</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2970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3722</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2975</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2910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4842</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4304</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3164</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5516</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4537</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4900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3418</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3075</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3613</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2645</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2820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5019</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3854</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3872</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6887</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4441</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5300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3478</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2490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3525</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2560</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3050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5063</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3284</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3044</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7446</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4447</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5750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3574</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3298</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3368</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2110</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2930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5261</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2862</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1200</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7158</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4477</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5400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3466</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2538</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3527</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2000</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2800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5327</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9487</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55896</w:t>
            </w:r>
          </w:p>
        </w:tc>
        <w:tc>
          <w:tcPr>
            <w:tcW w:w="875" w:type="dxa"/>
          </w:tcPr>
          <w:p w:rsidR="00BA39B0" w:rsidRPr="00151E0F" w:rsidRDefault="00BA39B0" w:rsidP="00BA39B0">
            <w:pPr>
              <w:ind w:firstLine="0"/>
              <w:jc w:val="center"/>
              <w:rPr>
                <w:b/>
                <w:sz w:val="18"/>
                <w:lang w:val="en-US"/>
              </w:rPr>
            </w:pP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4368</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5750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3468</w:t>
            </w:r>
          </w:p>
        </w:tc>
        <w:tc>
          <w:tcPr>
            <w:tcW w:w="876" w:type="dxa"/>
          </w:tcPr>
          <w:p w:rsidR="00BA39B0" w:rsidRPr="00151E0F" w:rsidRDefault="00BA39B0" w:rsidP="00BA39B0">
            <w:pPr>
              <w:ind w:firstLine="0"/>
              <w:jc w:val="center"/>
              <w:rPr>
                <w:b/>
                <w:sz w:val="18"/>
                <w:lang w:val="en-US"/>
              </w:rPr>
            </w:pP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3336</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1975</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3220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5054</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9061</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49948</w:t>
            </w:r>
          </w:p>
        </w:tc>
        <w:tc>
          <w:tcPr>
            <w:tcW w:w="875" w:type="dxa"/>
          </w:tcPr>
          <w:p w:rsidR="00BA39B0" w:rsidRPr="00151E0F" w:rsidRDefault="00BA39B0" w:rsidP="00BA39B0">
            <w:pPr>
              <w:ind w:firstLine="0"/>
              <w:jc w:val="center"/>
              <w:rPr>
                <w:b/>
                <w:sz w:val="18"/>
                <w:lang w:val="en-US"/>
              </w:rPr>
            </w:pP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4396</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5100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3586</w:t>
            </w:r>
          </w:p>
        </w:tc>
        <w:tc>
          <w:tcPr>
            <w:tcW w:w="876" w:type="dxa"/>
          </w:tcPr>
          <w:p w:rsidR="00BA39B0" w:rsidRPr="00151E0F" w:rsidRDefault="00BA39B0" w:rsidP="00BA39B0">
            <w:pPr>
              <w:ind w:firstLine="0"/>
              <w:jc w:val="center"/>
              <w:rPr>
                <w:b/>
                <w:sz w:val="18"/>
                <w:lang w:val="en-US"/>
              </w:rPr>
            </w:pP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3320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1475</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3120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5269</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8878</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35900</w:t>
            </w:r>
          </w:p>
        </w:tc>
        <w:tc>
          <w:tcPr>
            <w:tcW w:w="875" w:type="dxa"/>
          </w:tcPr>
          <w:p w:rsidR="00BA39B0" w:rsidRPr="00151E0F" w:rsidRDefault="00BA39B0" w:rsidP="00BA39B0">
            <w:pPr>
              <w:ind w:firstLine="0"/>
              <w:jc w:val="center"/>
              <w:rPr>
                <w:b/>
                <w:sz w:val="18"/>
                <w:lang w:val="en-US"/>
              </w:rPr>
            </w:pP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4528</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4550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3366</w:t>
            </w:r>
          </w:p>
        </w:tc>
        <w:tc>
          <w:tcPr>
            <w:tcW w:w="876" w:type="dxa"/>
          </w:tcPr>
          <w:p w:rsidR="00BA39B0" w:rsidRPr="00151E0F" w:rsidRDefault="00BA39B0" w:rsidP="00BA39B0">
            <w:pPr>
              <w:ind w:firstLine="0"/>
              <w:jc w:val="center"/>
              <w:rPr>
                <w:b/>
                <w:sz w:val="18"/>
                <w:lang w:val="en-US"/>
              </w:rPr>
            </w:pP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3599</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1730</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4000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5019</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8558</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19352</w:t>
            </w:r>
          </w:p>
        </w:tc>
        <w:tc>
          <w:tcPr>
            <w:tcW w:w="875" w:type="dxa"/>
          </w:tcPr>
          <w:p w:rsidR="00BA39B0" w:rsidRPr="00151E0F" w:rsidRDefault="00BA39B0" w:rsidP="00BA39B0">
            <w:pPr>
              <w:ind w:firstLine="0"/>
              <w:jc w:val="center"/>
              <w:rPr>
                <w:b/>
                <w:sz w:val="18"/>
                <w:lang w:val="en-US"/>
              </w:rPr>
            </w:pP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4554</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4650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3500</w:t>
            </w:r>
          </w:p>
        </w:tc>
        <w:tc>
          <w:tcPr>
            <w:tcW w:w="876" w:type="dxa"/>
          </w:tcPr>
          <w:p w:rsidR="00BA39B0" w:rsidRPr="00151E0F" w:rsidRDefault="00BA39B0" w:rsidP="00BA39B0">
            <w:pPr>
              <w:ind w:firstLine="0"/>
              <w:jc w:val="center"/>
              <w:rPr>
                <w:b/>
                <w:sz w:val="18"/>
                <w:lang w:val="en-US"/>
              </w:rPr>
            </w:pP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3301</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2900</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4840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5315</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8031</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7828</w:t>
            </w:r>
          </w:p>
        </w:tc>
        <w:tc>
          <w:tcPr>
            <w:tcW w:w="875" w:type="dxa"/>
          </w:tcPr>
          <w:p w:rsidR="00BA39B0" w:rsidRPr="00151E0F" w:rsidRDefault="00BA39B0" w:rsidP="00BA39B0">
            <w:pPr>
              <w:ind w:firstLine="0"/>
              <w:jc w:val="center"/>
              <w:rPr>
                <w:b/>
                <w:sz w:val="18"/>
                <w:lang w:val="en-US"/>
              </w:rPr>
            </w:pP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4316</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5000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3666</w:t>
            </w:r>
          </w:p>
        </w:tc>
        <w:tc>
          <w:tcPr>
            <w:tcW w:w="876" w:type="dxa"/>
          </w:tcPr>
          <w:p w:rsidR="00BA39B0" w:rsidRPr="00151E0F" w:rsidRDefault="00BA39B0" w:rsidP="00BA39B0">
            <w:pPr>
              <w:ind w:firstLine="0"/>
              <w:jc w:val="center"/>
              <w:rPr>
                <w:b/>
                <w:sz w:val="18"/>
                <w:lang w:val="en-US"/>
              </w:rPr>
            </w:pP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3195</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3405</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2630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5274</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7405</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4324</w:t>
            </w:r>
          </w:p>
        </w:tc>
        <w:tc>
          <w:tcPr>
            <w:tcW w:w="875" w:type="dxa"/>
          </w:tcPr>
          <w:p w:rsidR="00BA39B0" w:rsidRPr="00151E0F" w:rsidRDefault="00BA39B0" w:rsidP="00BA39B0">
            <w:pPr>
              <w:ind w:firstLine="0"/>
              <w:jc w:val="center"/>
              <w:rPr>
                <w:b/>
                <w:sz w:val="18"/>
                <w:lang w:val="en-US"/>
              </w:rPr>
            </w:pP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4482</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4350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3858</w:t>
            </w:r>
          </w:p>
        </w:tc>
        <w:tc>
          <w:tcPr>
            <w:tcW w:w="876" w:type="dxa"/>
          </w:tcPr>
          <w:p w:rsidR="00BA39B0" w:rsidRPr="00151E0F" w:rsidRDefault="00BA39B0" w:rsidP="00BA39B0">
            <w:pPr>
              <w:ind w:firstLine="0"/>
              <w:jc w:val="center"/>
              <w:rPr>
                <w:b/>
                <w:sz w:val="18"/>
                <w:lang w:val="en-US"/>
              </w:rPr>
            </w:pP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3354</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3130</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2920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4899</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6853</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4104</w:t>
            </w:r>
          </w:p>
        </w:tc>
        <w:tc>
          <w:tcPr>
            <w:tcW w:w="875" w:type="dxa"/>
          </w:tcPr>
          <w:p w:rsidR="00BA39B0" w:rsidRPr="00151E0F" w:rsidRDefault="00BA39B0" w:rsidP="00BA39B0">
            <w:pPr>
              <w:ind w:firstLine="0"/>
              <w:jc w:val="center"/>
              <w:rPr>
                <w:b/>
                <w:sz w:val="18"/>
                <w:lang w:val="en-US"/>
              </w:rPr>
            </w:pP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4719</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4250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3842</w:t>
            </w:r>
          </w:p>
        </w:tc>
        <w:tc>
          <w:tcPr>
            <w:tcW w:w="876" w:type="dxa"/>
          </w:tcPr>
          <w:p w:rsidR="00BA39B0" w:rsidRPr="00151E0F" w:rsidRDefault="00BA39B0" w:rsidP="00BA39B0">
            <w:pPr>
              <w:ind w:firstLine="0"/>
              <w:jc w:val="center"/>
              <w:rPr>
                <w:b/>
                <w:sz w:val="18"/>
                <w:lang w:val="en-US"/>
              </w:rPr>
            </w:pP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3025</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3490</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2350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5216</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6175</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3972</w:t>
            </w:r>
          </w:p>
        </w:tc>
        <w:tc>
          <w:tcPr>
            <w:tcW w:w="875" w:type="dxa"/>
          </w:tcPr>
          <w:p w:rsidR="00BA39B0" w:rsidRPr="00151E0F" w:rsidRDefault="00BA39B0" w:rsidP="00BA39B0">
            <w:pPr>
              <w:ind w:firstLine="0"/>
              <w:jc w:val="center"/>
              <w:rPr>
                <w:b/>
                <w:sz w:val="18"/>
                <w:lang w:val="en-US"/>
              </w:rPr>
            </w:pP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4855</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5200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3668</w:t>
            </w:r>
          </w:p>
        </w:tc>
        <w:tc>
          <w:tcPr>
            <w:tcW w:w="876" w:type="dxa"/>
          </w:tcPr>
          <w:p w:rsidR="00BA39B0" w:rsidRPr="00151E0F" w:rsidRDefault="00BA39B0" w:rsidP="00BA39B0">
            <w:pPr>
              <w:ind w:firstLine="0"/>
              <w:jc w:val="center"/>
              <w:rPr>
                <w:b/>
                <w:sz w:val="18"/>
                <w:lang w:val="en-US"/>
              </w:rPr>
            </w:pP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3369</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3675</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2850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5029</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5342</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2828</w:t>
            </w:r>
          </w:p>
        </w:tc>
        <w:tc>
          <w:tcPr>
            <w:tcW w:w="875" w:type="dxa"/>
          </w:tcPr>
          <w:p w:rsidR="00BA39B0" w:rsidRPr="00151E0F" w:rsidRDefault="00BA39B0" w:rsidP="00BA39B0">
            <w:pPr>
              <w:ind w:firstLine="0"/>
              <w:jc w:val="center"/>
              <w:rPr>
                <w:b/>
                <w:sz w:val="18"/>
                <w:lang w:val="en-US"/>
              </w:rPr>
            </w:pP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4820</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4600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3700</w:t>
            </w:r>
          </w:p>
        </w:tc>
        <w:tc>
          <w:tcPr>
            <w:tcW w:w="876" w:type="dxa"/>
          </w:tcPr>
          <w:p w:rsidR="00BA39B0" w:rsidRPr="00151E0F" w:rsidRDefault="00BA39B0" w:rsidP="00BA39B0">
            <w:pPr>
              <w:ind w:firstLine="0"/>
              <w:jc w:val="center"/>
              <w:rPr>
                <w:b/>
                <w:sz w:val="18"/>
                <w:lang w:val="en-US"/>
              </w:rPr>
            </w:pPr>
          </w:p>
        </w:tc>
        <w:tc>
          <w:tcPr>
            <w:tcW w:w="876" w:type="dxa"/>
          </w:tcPr>
          <w:p w:rsidR="00BA39B0" w:rsidRPr="00151E0F" w:rsidRDefault="00BA39B0" w:rsidP="00BA39B0">
            <w:pPr>
              <w:ind w:firstLine="0"/>
              <w:jc w:val="center"/>
              <w:rPr>
                <w:b/>
                <w:sz w:val="18"/>
                <w:lang w:val="en-US"/>
              </w:rPr>
            </w:pP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2705</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2700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5110</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4976</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4304</w:t>
            </w:r>
          </w:p>
        </w:tc>
        <w:tc>
          <w:tcPr>
            <w:tcW w:w="875" w:type="dxa"/>
          </w:tcPr>
          <w:p w:rsidR="00BA39B0" w:rsidRPr="00151E0F" w:rsidRDefault="00BA39B0" w:rsidP="00BA39B0">
            <w:pPr>
              <w:ind w:firstLine="0"/>
              <w:jc w:val="center"/>
              <w:rPr>
                <w:b/>
                <w:sz w:val="18"/>
                <w:lang w:val="en-US"/>
              </w:rPr>
            </w:pP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4704</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4800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3748</w:t>
            </w:r>
          </w:p>
        </w:tc>
        <w:tc>
          <w:tcPr>
            <w:tcW w:w="876" w:type="dxa"/>
          </w:tcPr>
          <w:p w:rsidR="00BA39B0" w:rsidRPr="00151E0F" w:rsidRDefault="00BA39B0" w:rsidP="00BA39B0">
            <w:pPr>
              <w:ind w:firstLine="0"/>
              <w:jc w:val="center"/>
              <w:rPr>
                <w:b/>
                <w:sz w:val="18"/>
                <w:lang w:val="en-US"/>
              </w:rPr>
            </w:pPr>
          </w:p>
        </w:tc>
        <w:tc>
          <w:tcPr>
            <w:tcW w:w="876" w:type="dxa"/>
          </w:tcPr>
          <w:p w:rsidR="00BA39B0" w:rsidRPr="00151E0F" w:rsidRDefault="00BA39B0" w:rsidP="00BA39B0">
            <w:pPr>
              <w:ind w:firstLine="0"/>
              <w:jc w:val="center"/>
              <w:rPr>
                <w:b/>
                <w:sz w:val="18"/>
                <w:lang w:val="en-US"/>
              </w:rPr>
            </w:pP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2440</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2870</w:t>
            </w:r>
          </w:p>
        </w:tc>
      </w:tr>
      <w:tr w:rsidR="00BA39B0" w:rsidRPr="00151E0F" w:rsidTr="00A3285E">
        <w:tc>
          <w:tcPr>
            <w:tcW w:w="874"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5093</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4290</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4876</w:t>
            </w:r>
          </w:p>
        </w:tc>
        <w:tc>
          <w:tcPr>
            <w:tcW w:w="875" w:type="dxa"/>
          </w:tcPr>
          <w:p w:rsidR="00BA39B0" w:rsidRPr="00151E0F" w:rsidRDefault="00BA39B0" w:rsidP="00BA39B0">
            <w:pPr>
              <w:ind w:firstLine="0"/>
              <w:jc w:val="center"/>
              <w:rPr>
                <w:b/>
                <w:sz w:val="18"/>
                <w:lang w:val="en-US"/>
              </w:rPr>
            </w:pP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4608</w:t>
            </w:r>
          </w:p>
        </w:tc>
        <w:tc>
          <w:tcPr>
            <w:tcW w:w="875"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5100</w:t>
            </w: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3790</w:t>
            </w:r>
          </w:p>
        </w:tc>
        <w:tc>
          <w:tcPr>
            <w:tcW w:w="876" w:type="dxa"/>
          </w:tcPr>
          <w:p w:rsidR="00BA39B0" w:rsidRPr="00151E0F" w:rsidRDefault="00BA39B0" w:rsidP="00BA39B0">
            <w:pPr>
              <w:ind w:firstLine="0"/>
              <w:jc w:val="center"/>
              <w:rPr>
                <w:b/>
                <w:sz w:val="18"/>
                <w:lang w:val="en-US"/>
              </w:rPr>
            </w:pPr>
          </w:p>
        </w:tc>
        <w:tc>
          <w:tcPr>
            <w:tcW w:w="876" w:type="dxa"/>
          </w:tcPr>
          <w:p w:rsidR="00BA39B0" w:rsidRPr="00151E0F" w:rsidRDefault="00BA39B0" w:rsidP="00BA39B0">
            <w:pPr>
              <w:ind w:firstLine="0"/>
              <w:jc w:val="center"/>
              <w:rPr>
                <w:b/>
                <w:sz w:val="18"/>
                <w:lang w:val="en-US"/>
              </w:rPr>
            </w:pPr>
          </w:p>
        </w:tc>
        <w:tc>
          <w:tcPr>
            <w:tcW w:w="876"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2615</w:t>
            </w:r>
          </w:p>
        </w:tc>
        <w:tc>
          <w:tcPr>
            <w:tcW w:w="821" w:type="dxa"/>
            <w:vAlign w:val="bottom"/>
          </w:tcPr>
          <w:p w:rsidR="00BA39B0" w:rsidRPr="00151E0F" w:rsidRDefault="00BA39B0" w:rsidP="00BA39B0">
            <w:pPr>
              <w:ind w:firstLine="0"/>
              <w:jc w:val="right"/>
              <w:rPr>
                <w:rFonts w:eastAsia="Times New Roman"/>
                <w:color w:val="000000"/>
                <w:sz w:val="18"/>
                <w:szCs w:val="22"/>
              </w:rPr>
            </w:pPr>
            <w:r w:rsidRPr="00151E0F">
              <w:rPr>
                <w:rFonts w:eastAsia="Times New Roman"/>
                <w:color w:val="000000"/>
                <w:sz w:val="18"/>
                <w:szCs w:val="22"/>
              </w:rPr>
              <w:t>2580</w:t>
            </w:r>
          </w:p>
        </w:tc>
      </w:tr>
    </w:tbl>
    <w:p w:rsidR="00BA39B0" w:rsidRPr="00151E0F" w:rsidRDefault="00BA39B0" w:rsidP="00BA39B0">
      <w:pPr>
        <w:rPr>
          <w:lang w:val="en-US"/>
        </w:rPr>
      </w:pPr>
    </w:p>
    <w:p w:rsidR="00BA39B0" w:rsidRDefault="00BA39B0">
      <w:pPr>
        <w:spacing w:after="200" w:line="276" w:lineRule="auto"/>
        <w:ind w:firstLine="0"/>
        <w:jc w:val="left"/>
        <w:rPr>
          <w:rFonts w:eastAsiaTheme="majorEastAsia" w:cs="Times New Roman"/>
          <w:b/>
          <w:bCs/>
          <w:sz w:val="32"/>
          <w:szCs w:val="23"/>
          <w:lang w:eastAsia="ru-RU" w:bidi="ar-SA"/>
        </w:rPr>
      </w:pPr>
      <w:r>
        <w:rPr>
          <w:rFonts w:cs="Times New Roman"/>
          <w:lang w:eastAsia="ru-RU" w:bidi="ar-SA"/>
        </w:rPr>
        <w:br w:type="page"/>
      </w:r>
    </w:p>
    <w:p w:rsidR="00AE46A5" w:rsidRPr="008F3BE8" w:rsidRDefault="00AE46A5" w:rsidP="008F3BE8">
      <w:pPr>
        <w:spacing w:after="200" w:line="276" w:lineRule="auto"/>
        <w:ind w:firstLine="0"/>
        <w:jc w:val="left"/>
        <w:rPr>
          <w:rFonts w:eastAsia="Times New Roman" w:cs="Times New Roman"/>
          <w:bCs/>
          <w:color w:val="00000A"/>
          <w:kern w:val="0"/>
          <w:sz w:val="24"/>
          <w:lang w:val="en-US" w:eastAsia="zh-CN" w:bidi="ar-SA"/>
        </w:rPr>
      </w:pPr>
    </w:p>
    <w:p w:rsidR="00992620" w:rsidRPr="00027CFF" w:rsidRDefault="00992620" w:rsidP="00992620">
      <w:pPr>
        <w:spacing w:before="100" w:beforeAutospacing="1" w:line="240" w:lineRule="auto"/>
        <w:ind w:firstLine="0"/>
        <w:jc w:val="center"/>
        <w:rPr>
          <w:rFonts w:eastAsia="Times New Roman" w:cs="Times New Roman"/>
          <w:kern w:val="0"/>
          <w:sz w:val="32"/>
          <w:szCs w:val="32"/>
          <w:lang w:eastAsia="ru-RU" w:bidi="ar-SA"/>
        </w:rPr>
      </w:pPr>
      <w:bookmarkStart w:id="20" w:name="__RefHeading__27_1391969836"/>
      <w:bookmarkEnd w:id="20"/>
    </w:p>
    <w:p w:rsidR="00992620" w:rsidRPr="00027CFF" w:rsidRDefault="00992620" w:rsidP="00992620">
      <w:pPr>
        <w:spacing w:before="100" w:beforeAutospacing="1" w:line="240" w:lineRule="auto"/>
        <w:ind w:firstLine="0"/>
        <w:jc w:val="center"/>
        <w:rPr>
          <w:rFonts w:eastAsia="Times New Roman" w:cs="Times New Roman"/>
          <w:kern w:val="0"/>
          <w:sz w:val="32"/>
          <w:szCs w:val="32"/>
          <w:lang w:eastAsia="ru-RU" w:bidi="ar-SA"/>
        </w:rPr>
      </w:pPr>
    </w:p>
    <w:p w:rsidR="00992620" w:rsidRPr="00027CFF" w:rsidRDefault="00992620" w:rsidP="00992620">
      <w:pPr>
        <w:spacing w:before="100" w:beforeAutospacing="1" w:line="240" w:lineRule="auto"/>
        <w:ind w:firstLine="0"/>
        <w:jc w:val="center"/>
        <w:rPr>
          <w:rFonts w:eastAsia="Times New Roman" w:cs="Times New Roman"/>
          <w:kern w:val="0"/>
          <w:sz w:val="32"/>
          <w:szCs w:val="32"/>
          <w:lang w:eastAsia="ru-RU" w:bidi="ar-SA"/>
        </w:rPr>
      </w:pPr>
    </w:p>
    <w:p w:rsidR="00992620" w:rsidRPr="00027CFF" w:rsidRDefault="00992620" w:rsidP="00992620">
      <w:pPr>
        <w:spacing w:before="100" w:beforeAutospacing="1" w:line="240" w:lineRule="auto"/>
        <w:ind w:firstLine="0"/>
        <w:jc w:val="center"/>
        <w:rPr>
          <w:rFonts w:eastAsia="Times New Roman" w:cs="Times New Roman"/>
          <w:kern w:val="0"/>
          <w:sz w:val="32"/>
          <w:szCs w:val="32"/>
          <w:lang w:eastAsia="ru-RU" w:bidi="ar-SA"/>
        </w:rPr>
      </w:pPr>
    </w:p>
    <w:p w:rsidR="00992620" w:rsidRPr="00027CFF" w:rsidRDefault="00992620" w:rsidP="00992620">
      <w:pPr>
        <w:spacing w:before="100" w:beforeAutospacing="1" w:line="240" w:lineRule="auto"/>
        <w:ind w:firstLine="0"/>
        <w:jc w:val="center"/>
        <w:rPr>
          <w:rFonts w:eastAsia="Times New Roman" w:cs="Times New Roman"/>
          <w:kern w:val="0"/>
          <w:sz w:val="32"/>
          <w:szCs w:val="32"/>
          <w:lang w:eastAsia="ru-RU" w:bidi="ar-SA"/>
        </w:rPr>
      </w:pPr>
    </w:p>
    <w:p w:rsidR="00992620" w:rsidRPr="0005686A" w:rsidRDefault="00992620" w:rsidP="00992620">
      <w:pPr>
        <w:spacing w:before="100" w:beforeAutospacing="1" w:line="240" w:lineRule="auto"/>
        <w:ind w:firstLine="0"/>
        <w:jc w:val="center"/>
        <w:rPr>
          <w:rFonts w:eastAsia="Times New Roman" w:cs="Times New Roman"/>
          <w:kern w:val="0"/>
          <w:sz w:val="24"/>
          <w:lang w:eastAsia="ru-RU" w:bidi="ar-SA"/>
        </w:rPr>
      </w:pPr>
    </w:p>
    <w:p w:rsidR="00FD321D" w:rsidRDefault="00874763" w:rsidP="00FD321D">
      <w:pPr>
        <w:ind w:firstLine="0"/>
        <w:jc w:val="center"/>
      </w:pPr>
      <w:r w:rsidRPr="00874763">
        <w:t>АНАЛИЗ МНОГОМЕРНЫХ ДАННЫХ</w:t>
      </w:r>
    </w:p>
    <w:p w:rsidR="00093496" w:rsidRPr="0005686A" w:rsidRDefault="00A54B7A" w:rsidP="00093496">
      <w:pPr>
        <w:ind w:firstLine="0"/>
        <w:jc w:val="center"/>
        <w:rPr>
          <w:rFonts w:eastAsia="Times New Roman" w:cs="Times New Roman"/>
          <w:kern w:val="0"/>
          <w:sz w:val="24"/>
          <w:lang w:eastAsia="ru-RU" w:bidi="ar-SA"/>
        </w:rPr>
      </w:pPr>
      <w:r>
        <w:t>Учебно-методическое пособие</w:t>
      </w:r>
      <w:r w:rsidR="00FD321D">
        <w:t xml:space="preserve"> </w:t>
      </w:r>
    </w:p>
    <w:p w:rsidR="00992620" w:rsidRPr="0005686A" w:rsidRDefault="00992620" w:rsidP="00FD321D">
      <w:pPr>
        <w:ind w:firstLine="0"/>
        <w:jc w:val="center"/>
        <w:rPr>
          <w:rFonts w:eastAsia="Times New Roman" w:cs="Times New Roman"/>
          <w:kern w:val="0"/>
          <w:sz w:val="24"/>
          <w:lang w:eastAsia="ru-RU" w:bidi="ar-SA"/>
        </w:rPr>
      </w:pPr>
    </w:p>
    <w:p w:rsidR="00992620" w:rsidRDefault="00992620" w:rsidP="00992620">
      <w:pPr>
        <w:spacing w:before="100" w:beforeAutospacing="1" w:line="240" w:lineRule="auto"/>
        <w:ind w:firstLine="0"/>
        <w:jc w:val="center"/>
        <w:rPr>
          <w:rFonts w:eastAsia="Times New Roman" w:cs="Times New Roman"/>
          <w:kern w:val="0"/>
          <w:sz w:val="24"/>
          <w:lang w:eastAsia="ru-RU" w:bidi="ar-SA"/>
        </w:rPr>
      </w:pPr>
    </w:p>
    <w:p w:rsidR="00992620" w:rsidRPr="0005686A" w:rsidRDefault="00992620" w:rsidP="00992620">
      <w:pPr>
        <w:spacing w:before="100" w:beforeAutospacing="1" w:line="240" w:lineRule="auto"/>
        <w:ind w:firstLine="0"/>
        <w:jc w:val="center"/>
        <w:rPr>
          <w:rFonts w:eastAsia="Times New Roman" w:cs="Times New Roman"/>
          <w:kern w:val="0"/>
          <w:sz w:val="24"/>
          <w:lang w:eastAsia="ru-RU" w:bidi="ar-SA"/>
        </w:rPr>
      </w:pPr>
      <w:r>
        <w:rPr>
          <w:rFonts w:eastAsia="Times New Roman" w:cs="Times New Roman"/>
          <w:kern w:val="0"/>
          <w:szCs w:val="30"/>
          <w:lang w:eastAsia="ru-RU" w:bidi="ar-SA"/>
        </w:rPr>
        <w:t>Автор</w:t>
      </w:r>
      <w:r w:rsidRPr="0005686A">
        <w:rPr>
          <w:rFonts w:eastAsia="Times New Roman" w:cs="Times New Roman"/>
          <w:kern w:val="0"/>
          <w:szCs w:val="30"/>
          <w:lang w:eastAsia="ru-RU" w:bidi="ar-SA"/>
        </w:rPr>
        <w:t xml:space="preserve"> </w:t>
      </w:r>
      <w:r w:rsidR="00FD321D">
        <w:rPr>
          <w:rFonts w:eastAsia="Times New Roman" w:cs="Times New Roman"/>
          <w:kern w:val="0"/>
          <w:szCs w:val="30"/>
          <w:lang w:eastAsia="ru-RU" w:bidi="ar-SA"/>
        </w:rPr>
        <w:t>РОМАНОВ</w:t>
      </w:r>
      <w:r w:rsidRPr="0005686A">
        <w:rPr>
          <w:rFonts w:eastAsia="Times New Roman" w:cs="Times New Roman"/>
          <w:kern w:val="0"/>
          <w:szCs w:val="30"/>
          <w:lang w:eastAsia="ru-RU" w:bidi="ar-SA"/>
        </w:rPr>
        <w:t xml:space="preserve"> </w:t>
      </w:r>
      <w:r w:rsidR="00FD321D">
        <w:rPr>
          <w:rFonts w:eastAsia="Times New Roman" w:cs="Times New Roman"/>
          <w:kern w:val="0"/>
          <w:szCs w:val="30"/>
          <w:lang w:eastAsia="ru-RU" w:bidi="ar-SA"/>
        </w:rPr>
        <w:t>Антон Алексеевич</w:t>
      </w:r>
    </w:p>
    <w:p w:rsidR="00992620" w:rsidRDefault="00992620" w:rsidP="00992620">
      <w:pPr>
        <w:spacing w:before="100" w:beforeAutospacing="1" w:line="240" w:lineRule="auto"/>
        <w:ind w:firstLine="0"/>
        <w:jc w:val="center"/>
        <w:rPr>
          <w:rFonts w:eastAsia="Times New Roman" w:cs="Times New Roman"/>
          <w:kern w:val="0"/>
          <w:sz w:val="24"/>
          <w:lang w:eastAsia="ru-RU" w:bidi="ar-SA"/>
        </w:rPr>
      </w:pPr>
    </w:p>
    <w:p w:rsidR="00992620" w:rsidRPr="0005686A" w:rsidRDefault="00992620" w:rsidP="00992620">
      <w:pPr>
        <w:spacing w:before="100" w:beforeAutospacing="1" w:line="240" w:lineRule="auto"/>
        <w:ind w:firstLine="0"/>
        <w:jc w:val="center"/>
        <w:rPr>
          <w:rFonts w:eastAsia="Times New Roman" w:cs="Times New Roman"/>
          <w:kern w:val="0"/>
          <w:sz w:val="24"/>
          <w:lang w:eastAsia="ru-RU" w:bidi="ar-SA"/>
        </w:rPr>
      </w:pPr>
    </w:p>
    <w:p w:rsidR="00992620" w:rsidRPr="0005686A" w:rsidRDefault="00992620" w:rsidP="00992620">
      <w:pPr>
        <w:spacing w:before="100" w:beforeAutospacing="1" w:line="240" w:lineRule="auto"/>
        <w:ind w:firstLine="0"/>
        <w:jc w:val="center"/>
        <w:rPr>
          <w:rFonts w:eastAsia="Times New Roman" w:cs="Times New Roman"/>
          <w:kern w:val="0"/>
          <w:sz w:val="24"/>
          <w:lang w:eastAsia="ru-RU" w:bidi="ar-SA"/>
        </w:rPr>
      </w:pPr>
    </w:p>
    <w:p w:rsidR="00992620" w:rsidRPr="0005686A" w:rsidRDefault="00992620" w:rsidP="00992620">
      <w:pPr>
        <w:spacing w:before="100" w:beforeAutospacing="1" w:line="240" w:lineRule="auto"/>
        <w:ind w:firstLine="0"/>
        <w:jc w:val="center"/>
        <w:rPr>
          <w:rFonts w:eastAsia="Times New Roman" w:cs="Times New Roman"/>
          <w:kern w:val="0"/>
          <w:sz w:val="24"/>
          <w:lang w:eastAsia="ru-RU" w:bidi="ar-SA"/>
        </w:rPr>
      </w:pPr>
      <w:r w:rsidRPr="0005686A">
        <w:rPr>
          <w:rFonts w:eastAsia="Times New Roman" w:cs="Times New Roman"/>
          <w:kern w:val="0"/>
          <w:sz w:val="27"/>
          <w:szCs w:val="27"/>
          <w:lang w:eastAsia="ru-RU" w:bidi="ar-SA"/>
        </w:rPr>
        <w:t xml:space="preserve">Усл. печ. л. </w:t>
      </w:r>
      <w:r>
        <w:rPr>
          <w:rFonts w:eastAsia="Times New Roman" w:cs="Times New Roman"/>
          <w:kern w:val="0"/>
          <w:sz w:val="27"/>
          <w:szCs w:val="27"/>
          <w:lang w:eastAsia="ru-RU" w:bidi="ar-SA"/>
        </w:rPr>
        <w:t>4</w:t>
      </w:r>
    </w:p>
    <w:p w:rsidR="00992620" w:rsidRPr="0005686A" w:rsidRDefault="00992620" w:rsidP="00992620">
      <w:pPr>
        <w:spacing w:before="100" w:beforeAutospacing="1" w:line="240" w:lineRule="auto"/>
        <w:ind w:firstLine="0"/>
        <w:jc w:val="center"/>
        <w:rPr>
          <w:rFonts w:eastAsia="Times New Roman" w:cs="Times New Roman"/>
          <w:kern w:val="0"/>
          <w:sz w:val="24"/>
          <w:lang w:eastAsia="ru-RU" w:bidi="ar-SA"/>
        </w:rPr>
      </w:pPr>
    </w:p>
    <w:p w:rsidR="00992620" w:rsidRPr="0005686A" w:rsidRDefault="00992620" w:rsidP="00992620">
      <w:pPr>
        <w:spacing w:before="100" w:beforeAutospacing="1" w:line="240" w:lineRule="auto"/>
        <w:ind w:firstLine="0"/>
        <w:jc w:val="center"/>
      </w:pPr>
      <w:r w:rsidRPr="0005686A">
        <w:rPr>
          <w:rFonts w:eastAsia="Times New Roman" w:cs="Times New Roman"/>
          <w:kern w:val="0"/>
          <w:sz w:val="27"/>
          <w:szCs w:val="27"/>
          <w:lang w:eastAsia="ru-RU" w:bidi="ar-SA"/>
        </w:rPr>
        <w:t>УлГТУ, 432027, г. Ульяновск, ул. Сев. Венец, д. 32.</w:t>
      </w:r>
    </w:p>
    <w:p w:rsidR="00992620" w:rsidRPr="00992620" w:rsidRDefault="00992620" w:rsidP="00992620">
      <w:pPr>
        <w:rPr>
          <w:lang w:eastAsia="ru-RU" w:bidi="ar-SA"/>
        </w:rPr>
      </w:pPr>
    </w:p>
    <w:sectPr w:rsidR="00992620" w:rsidRPr="00992620" w:rsidSect="00992620">
      <w:headerReference w:type="default" r:id="rId51"/>
      <w:type w:val="continuous"/>
      <w:pgSz w:w="11906" w:h="16838" w:code="9"/>
      <w:pgMar w:top="1418" w:right="1134" w:bottom="1418" w:left="1134" w:header="851" w:footer="1077" w:gutter="0"/>
      <w:cols w:space="708"/>
      <w:docGrid w:linePitch="4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47F2" w:rsidRDefault="001747F2" w:rsidP="00543439">
      <w:pPr>
        <w:spacing w:line="240" w:lineRule="auto"/>
      </w:pPr>
      <w:r>
        <w:separator/>
      </w:r>
    </w:p>
    <w:p w:rsidR="001747F2" w:rsidRDefault="001747F2"/>
  </w:endnote>
  <w:endnote w:type="continuationSeparator" w:id="0">
    <w:p w:rsidR="001747F2" w:rsidRDefault="001747F2" w:rsidP="00543439">
      <w:pPr>
        <w:spacing w:line="240" w:lineRule="auto"/>
      </w:pPr>
      <w:r>
        <w:continuationSeparator/>
      </w:r>
    </w:p>
    <w:p w:rsidR="001747F2" w:rsidRDefault="001747F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7088" w:rsidRDefault="00DC7088">
    <w:pPr>
      <w:pStyle w:val="a5"/>
      <w:jc w:val="right"/>
    </w:pPr>
  </w:p>
  <w:p w:rsidR="00DC7088" w:rsidRDefault="00DC7088">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00697847"/>
      <w:docPartObj>
        <w:docPartGallery w:val="Page Numbers (Bottom of Page)"/>
        <w:docPartUnique/>
      </w:docPartObj>
    </w:sdtPr>
    <w:sdtContent>
      <w:p w:rsidR="00DC7088" w:rsidRDefault="00DC7088" w:rsidP="00382401">
        <w:pPr>
          <w:pStyle w:val="a5"/>
          <w:jc w:val="center"/>
        </w:pPr>
        <w:r>
          <w:fldChar w:fldCharType="begin"/>
        </w:r>
        <w:r>
          <w:instrText>PAGE   \* MERGEFORMAT</w:instrText>
        </w:r>
        <w:r>
          <w:fldChar w:fldCharType="separate"/>
        </w:r>
        <w:r w:rsidR="002056C6">
          <w:rPr>
            <w:noProof/>
          </w:rPr>
          <w:t>45</w:t>
        </w:r>
        <w:r>
          <w:fldChar w:fldCharType="end"/>
        </w:r>
      </w:p>
    </w:sdtContent>
  </w:sdt>
  <w:p w:rsidR="00DC7088" w:rsidRDefault="00DC7088">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47F2" w:rsidRDefault="001747F2" w:rsidP="00543439">
      <w:pPr>
        <w:spacing w:line="240" w:lineRule="auto"/>
      </w:pPr>
      <w:r>
        <w:separator/>
      </w:r>
    </w:p>
    <w:p w:rsidR="001747F2" w:rsidRDefault="001747F2"/>
  </w:footnote>
  <w:footnote w:type="continuationSeparator" w:id="0">
    <w:p w:rsidR="001747F2" w:rsidRDefault="001747F2" w:rsidP="00543439">
      <w:pPr>
        <w:spacing w:line="240" w:lineRule="auto"/>
      </w:pPr>
      <w:r>
        <w:continuationSeparator/>
      </w:r>
    </w:p>
    <w:p w:rsidR="001747F2" w:rsidRDefault="001747F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7088" w:rsidRPr="00992620" w:rsidRDefault="00DC7088" w:rsidP="00992620">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C2420078"/>
    <w:lvl w:ilvl="0">
      <w:numFmt w:val="bullet"/>
      <w:lvlText w:val="*"/>
      <w:lvlJc w:val="left"/>
    </w:lvl>
  </w:abstractNum>
  <w:abstractNum w:abstractNumId="1">
    <w:nsid w:val="00000002"/>
    <w:multiLevelType w:val="singleLevel"/>
    <w:tmpl w:val="00000002"/>
    <w:name w:val="WW8Num2"/>
    <w:lvl w:ilvl="0">
      <w:start w:val="1"/>
      <w:numFmt w:val="decimal"/>
      <w:lvlText w:val="%1."/>
      <w:lvlJc w:val="left"/>
      <w:pPr>
        <w:tabs>
          <w:tab w:val="num" w:pos="720"/>
        </w:tabs>
        <w:ind w:left="720" w:hanging="360"/>
      </w:pPr>
      <w:rPr>
        <w:bCs/>
        <w:iCs/>
        <w:lang w:val="en-US"/>
      </w:rPr>
    </w:lvl>
  </w:abstractNum>
  <w:abstractNum w:abstractNumId="2">
    <w:nsid w:val="00000003"/>
    <w:multiLevelType w:val="multilevel"/>
    <w:tmpl w:val="00000003"/>
    <w:name w:val="WW8Num3"/>
    <w:lvl w:ilvl="0">
      <w:start w:val="1"/>
      <w:numFmt w:val="bullet"/>
      <w:lvlText w:val=""/>
      <w:lvlJc w:val="left"/>
      <w:pPr>
        <w:tabs>
          <w:tab w:val="num" w:pos="794"/>
        </w:tabs>
        <w:ind w:left="794" w:hanging="340"/>
      </w:pPr>
      <w:rPr>
        <w:rFonts w:ascii="Symbol" w:hAnsi="Symbol" w:cs="Symbol"/>
        <w:color w:val="auto"/>
        <w:sz w:val="28"/>
        <w:szCs w:val="32"/>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4"/>
    <w:multiLevelType w:val="multilevel"/>
    <w:tmpl w:val="00000004"/>
    <w:name w:val="WW8Num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5"/>
    <w:multiLevelType w:val="singleLevel"/>
    <w:tmpl w:val="00000005"/>
    <w:name w:val="WW8Num5"/>
    <w:lvl w:ilvl="0">
      <w:start w:val="1"/>
      <w:numFmt w:val="decimal"/>
      <w:lvlText w:val="%1."/>
      <w:lvlJc w:val="left"/>
      <w:pPr>
        <w:tabs>
          <w:tab w:val="num" w:pos="720"/>
        </w:tabs>
        <w:ind w:left="720" w:hanging="360"/>
      </w:pPr>
      <w:rPr>
        <w:sz w:val="28"/>
        <w:szCs w:val="28"/>
        <w:lang w:val="en-US"/>
      </w:rPr>
    </w:lvl>
  </w:abstractNum>
  <w:abstractNum w:abstractNumId="5">
    <w:nsid w:val="00000006"/>
    <w:multiLevelType w:val="singleLevel"/>
    <w:tmpl w:val="00000006"/>
    <w:name w:val="WW8Num6"/>
    <w:lvl w:ilvl="0">
      <w:start w:val="1"/>
      <w:numFmt w:val="bullet"/>
      <w:lvlText w:val=""/>
      <w:lvlJc w:val="left"/>
      <w:pPr>
        <w:tabs>
          <w:tab w:val="num" w:pos="794"/>
        </w:tabs>
        <w:ind w:left="794" w:hanging="340"/>
      </w:pPr>
      <w:rPr>
        <w:rFonts w:ascii="Symbol" w:hAnsi="Symbol" w:cs="Symbol"/>
        <w:sz w:val="28"/>
        <w:szCs w:val="28"/>
      </w:rPr>
    </w:lvl>
  </w:abstractNum>
  <w:abstractNum w:abstractNumId="6">
    <w:nsid w:val="00000007"/>
    <w:multiLevelType w:val="multilevel"/>
    <w:tmpl w:val="00000007"/>
    <w:name w:val="WW8Num7"/>
    <w:lvl w:ilvl="0">
      <w:start w:val="1"/>
      <w:numFmt w:val="bullet"/>
      <w:lvlText w:val=""/>
      <w:lvlJc w:val="left"/>
      <w:pPr>
        <w:tabs>
          <w:tab w:val="num" w:pos="794"/>
        </w:tabs>
        <w:ind w:left="794" w:hanging="340"/>
      </w:pPr>
      <w:rPr>
        <w:rFonts w:ascii="Symbol" w:hAnsi="Symbol" w:cs="Symbol"/>
        <w:color w:val="auto"/>
        <w:sz w:val="28"/>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nsid w:val="00000008"/>
    <w:multiLevelType w:val="singleLevel"/>
    <w:tmpl w:val="00000008"/>
    <w:name w:val="WW8Num8"/>
    <w:lvl w:ilvl="0">
      <w:start w:val="1"/>
      <w:numFmt w:val="decimal"/>
      <w:lvlText w:val="%1."/>
      <w:lvlJc w:val="left"/>
      <w:pPr>
        <w:tabs>
          <w:tab w:val="num" w:pos="720"/>
        </w:tabs>
        <w:ind w:left="720" w:hanging="360"/>
      </w:pPr>
    </w:lvl>
  </w:abstractNum>
  <w:abstractNum w:abstractNumId="8">
    <w:nsid w:val="00000009"/>
    <w:multiLevelType w:val="multilevel"/>
    <w:tmpl w:val="00000009"/>
    <w:name w:val="WW8Num9"/>
    <w:lvl w:ilvl="0">
      <w:start w:val="1"/>
      <w:numFmt w:val="decimal"/>
      <w:lvlText w:val="%1."/>
      <w:lvlJc w:val="left"/>
      <w:pPr>
        <w:tabs>
          <w:tab w:val="num" w:pos="720"/>
        </w:tabs>
        <w:ind w:left="720" w:hanging="360"/>
      </w:pPr>
      <w:rPr>
        <w:sz w:val="28"/>
        <w:lang w:val="ru-RU"/>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nsid w:val="0000000A"/>
    <w:multiLevelType w:val="multilevel"/>
    <w:tmpl w:val="0000000A"/>
    <w:name w:val="WW8Num1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nsid w:val="0000000B"/>
    <w:multiLevelType w:val="multilevel"/>
    <w:tmpl w:val="0000000B"/>
    <w:name w:val="WW8Num11"/>
    <w:lvl w:ilvl="0">
      <w:start w:val="1"/>
      <w:numFmt w:val="decimal"/>
      <w:lvlText w:val="%1."/>
      <w:lvlJc w:val="left"/>
      <w:pPr>
        <w:tabs>
          <w:tab w:val="num" w:pos="720"/>
        </w:tabs>
        <w:ind w:left="720" w:hanging="360"/>
      </w:pPr>
      <w:rPr>
        <w:rFonts w:ascii="Wingdings 2" w:hAnsi="Wingdings 2" w:cs="Open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000000C"/>
    <w:multiLevelType w:val="multilevel"/>
    <w:tmpl w:val="0000000C"/>
    <w:name w:val="WW8Num1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nsid w:val="0000000D"/>
    <w:multiLevelType w:val="multilevel"/>
    <w:tmpl w:val="0000000D"/>
    <w:name w:val="WW8Num1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nsid w:val="0000000E"/>
    <w:multiLevelType w:val="multilevel"/>
    <w:tmpl w:val="0000000E"/>
    <w:name w:val="WW8Num1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nsid w:val="0000000F"/>
    <w:multiLevelType w:val="multilevel"/>
    <w:tmpl w:val="0000000F"/>
    <w:name w:val="WW8Num1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nsid w:val="00000010"/>
    <w:multiLevelType w:val="multilevel"/>
    <w:tmpl w:val="00000010"/>
    <w:name w:val="WW8Num16"/>
    <w:lvl w:ilvl="0">
      <w:start w:val="1"/>
      <w:numFmt w:val="decimal"/>
      <w:lvlText w:val="%1."/>
      <w:lvlJc w:val="left"/>
      <w:pPr>
        <w:tabs>
          <w:tab w:val="num" w:pos="720"/>
        </w:tabs>
        <w:ind w:left="720" w:hanging="360"/>
      </w:pPr>
      <w:rPr>
        <w:rFonts w:ascii="Symbol" w:hAnsi="Symbol" w:cs="Symbol"/>
        <w:sz w:val="28"/>
        <w:szCs w:val="28"/>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nsid w:val="00000011"/>
    <w:multiLevelType w:val="singleLevel"/>
    <w:tmpl w:val="00000011"/>
    <w:name w:val="WW8Num17"/>
    <w:lvl w:ilvl="0">
      <w:start w:val="1"/>
      <w:numFmt w:val="bullet"/>
      <w:lvlText w:val=""/>
      <w:lvlJc w:val="left"/>
      <w:pPr>
        <w:tabs>
          <w:tab w:val="num" w:pos="360"/>
        </w:tabs>
        <w:ind w:left="360" w:hanging="360"/>
      </w:pPr>
      <w:rPr>
        <w:rFonts w:ascii="Symbol" w:hAnsi="Symbol"/>
      </w:rPr>
    </w:lvl>
  </w:abstractNum>
  <w:abstractNum w:abstractNumId="17">
    <w:nsid w:val="00000012"/>
    <w:multiLevelType w:val="singleLevel"/>
    <w:tmpl w:val="00000012"/>
    <w:name w:val="WW8Num18"/>
    <w:lvl w:ilvl="0">
      <w:start w:val="1"/>
      <w:numFmt w:val="bullet"/>
      <w:lvlText w:val=""/>
      <w:lvlJc w:val="left"/>
      <w:pPr>
        <w:tabs>
          <w:tab w:val="num" w:pos="1068"/>
        </w:tabs>
        <w:ind w:left="1068" w:hanging="360"/>
      </w:pPr>
      <w:rPr>
        <w:rFonts w:ascii="Symbol" w:hAnsi="Symbol"/>
        <w:sz w:val="28"/>
        <w:lang w:val="ru-RU"/>
      </w:rPr>
    </w:lvl>
  </w:abstractNum>
  <w:abstractNum w:abstractNumId="18">
    <w:nsid w:val="00000013"/>
    <w:multiLevelType w:val="singleLevel"/>
    <w:tmpl w:val="00000013"/>
    <w:name w:val="WW8Num19"/>
    <w:lvl w:ilvl="0">
      <w:start w:val="1"/>
      <w:numFmt w:val="decimal"/>
      <w:lvlText w:val="%1."/>
      <w:lvlJc w:val="left"/>
      <w:pPr>
        <w:tabs>
          <w:tab w:val="num" w:pos="1068"/>
        </w:tabs>
        <w:ind w:left="1068" w:hanging="360"/>
      </w:pPr>
    </w:lvl>
  </w:abstractNum>
  <w:abstractNum w:abstractNumId="19">
    <w:nsid w:val="00000014"/>
    <w:multiLevelType w:val="singleLevel"/>
    <w:tmpl w:val="00000014"/>
    <w:name w:val="WW8Num23"/>
    <w:lvl w:ilvl="0">
      <w:start w:val="1"/>
      <w:numFmt w:val="bullet"/>
      <w:lvlText w:val=""/>
      <w:lvlJc w:val="left"/>
      <w:pPr>
        <w:tabs>
          <w:tab w:val="num" w:pos="1004"/>
        </w:tabs>
        <w:ind w:left="1004" w:hanging="360"/>
      </w:pPr>
      <w:rPr>
        <w:rFonts w:ascii="Symbol" w:hAnsi="Symbol" w:cs="Symbol"/>
        <w:sz w:val="24"/>
        <w:szCs w:val="24"/>
      </w:rPr>
    </w:lvl>
  </w:abstractNum>
  <w:abstractNum w:abstractNumId="20">
    <w:nsid w:val="00000015"/>
    <w:multiLevelType w:val="multilevel"/>
    <w:tmpl w:val="00000015"/>
    <w:name w:val="WW8Num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b/>
        <w:bCs/>
      </w:r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21">
    <w:nsid w:val="00000016"/>
    <w:multiLevelType w:val="multilevel"/>
    <w:tmpl w:val="00000016"/>
    <w:name w:val="WW8Num25"/>
    <w:lvl w:ilvl="0">
      <w:start w:val="1"/>
      <w:numFmt w:val="decimal"/>
      <w:lvlText w:val="%1."/>
      <w:lvlJc w:val="left"/>
      <w:pPr>
        <w:tabs>
          <w:tab w:val="num" w:pos="644"/>
        </w:tabs>
        <w:ind w:left="644" w:hanging="360"/>
      </w:pPr>
    </w:lvl>
    <w:lvl w:ilvl="1">
      <w:start w:val="1"/>
      <w:numFmt w:val="bullet"/>
      <w:lvlText w:val=""/>
      <w:lvlJc w:val="left"/>
      <w:pPr>
        <w:tabs>
          <w:tab w:val="num" w:pos="1364"/>
        </w:tabs>
        <w:ind w:left="1364" w:hanging="360"/>
      </w:pPr>
      <w:rPr>
        <w:rFonts w:ascii="Symbol" w:hAnsi="Symbol" w:cs="Courier New"/>
      </w:rPr>
    </w:lvl>
    <w:lvl w:ilvl="2">
      <w:start w:val="2"/>
      <w:numFmt w:val="decimal"/>
      <w:lvlText w:val="%3"/>
      <w:lvlJc w:val="left"/>
      <w:pPr>
        <w:tabs>
          <w:tab w:val="num" w:pos="2264"/>
        </w:tabs>
        <w:ind w:left="2264" w:hanging="360"/>
      </w:pPr>
    </w:lvl>
    <w:lvl w:ilvl="3">
      <w:start w:val="1"/>
      <w:numFmt w:val="decimal"/>
      <w:lvlText w:val="%4."/>
      <w:lvlJc w:val="left"/>
      <w:pPr>
        <w:tabs>
          <w:tab w:val="num" w:pos="2804"/>
        </w:tabs>
        <w:ind w:left="2804" w:hanging="360"/>
      </w:pPr>
    </w:lvl>
    <w:lvl w:ilvl="4">
      <w:start w:val="1"/>
      <w:numFmt w:val="lowerLetter"/>
      <w:lvlText w:val="%5."/>
      <w:lvlJc w:val="left"/>
      <w:pPr>
        <w:tabs>
          <w:tab w:val="num" w:pos="3524"/>
        </w:tabs>
        <w:ind w:left="3524" w:hanging="360"/>
      </w:pPr>
    </w:lvl>
    <w:lvl w:ilvl="5">
      <w:start w:val="1"/>
      <w:numFmt w:val="lowerRoman"/>
      <w:lvlText w:val="%6."/>
      <w:lvlJc w:val="left"/>
      <w:pPr>
        <w:tabs>
          <w:tab w:val="num" w:pos="4244"/>
        </w:tabs>
        <w:ind w:left="4244" w:hanging="180"/>
      </w:pPr>
    </w:lvl>
    <w:lvl w:ilvl="6">
      <w:start w:val="1"/>
      <w:numFmt w:val="decimal"/>
      <w:lvlText w:val="%7."/>
      <w:lvlJc w:val="left"/>
      <w:pPr>
        <w:tabs>
          <w:tab w:val="num" w:pos="4964"/>
        </w:tabs>
        <w:ind w:left="4964" w:hanging="360"/>
      </w:pPr>
    </w:lvl>
    <w:lvl w:ilvl="7">
      <w:start w:val="1"/>
      <w:numFmt w:val="lowerLetter"/>
      <w:lvlText w:val="%8."/>
      <w:lvlJc w:val="left"/>
      <w:pPr>
        <w:tabs>
          <w:tab w:val="num" w:pos="5684"/>
        </w:tabs>
        <w:ind w:left="5684" w:hanging="360"/>
      </w:pPr>
    </w:lvl>
    <w:lvl w:ilvl="8">
      <w:start w:val="1"/>
      <w:numFmt w:val="lowerRoman"/>
      <w:lvlText w:val="%9."/>
      <w:lvlJc w:val="left"/>
      <w:pPr>
        <w:tabs>
          <w:tab w:val="num" w:pos="6404"/>
        </w:tabs>
        <w:ind w:left="6404" w:hanging="180"/>
      </w:pPr>
    </w:lvl>
  </w:abstractNum>
  <w:abstractNum w:abstractNumId="22">
    <w:nsid w:val="00000017"/>
    <w:multiLevelType w:val="singleLevel"/>
    <w:tmpl w:val="00000017"/>
    <w:name w:val="WW8Num26"/>
    <w:lvl w:ilvl="0">
      <w:start w:val="1"/>
      <w:numFmt w:val="decimal"/>
      <w:lvlText w:val="%1."/>
      <w:lvlJc w:val="left"/>
      <w:pPr>
        <w:tabs>
          <w:tab w:val="num" w:pos="644"/>
        </w:tabs>
        <w:ind w:left="644" w:hanging="360"/>
      </w:pPr>
    </w:lvl>
  </w:abstractNum>
  <w:abstractNum w:abstractNumId="23">
    <w:nsid w:val="00000018"/>
    <w:multiLevelType w:val="singleLevel"/>
    <w:tmpl w:val="00000018"/>
    <w:name w:val="WW8Num27"/>
    <w:lvl w:ilvl="0">
      <w:start w:val="1"/>
      <w:numFmt w:val="bullet"/>
      <w:lvlText w:val=""/>
      <w:lvlJc w:val="left"/>
      <w:pPr>
        <w:tabs>
          <w:tab w:val="num" w:pos="644"/>
        </w:tabs>
        <w:ind w:left="644" w:hanging="360"/>
      </w:pPr>
      <w:rPr>
        <w:rFonts w:ascii="Symbol" w:hAnsi="Symbol" w:cs="Symbol"/>
      </w:rPr>
    </w:lvl>
  </w:abstractNum>
  <w:abstractNum w:abstractNumId="24">
    <w:nsid w:val="00000019"/>
    <w:multiLevelType w:val="singleLevel"/>
    <w:tmpl w:val="00000019"/>
    <w:name w:val="WW8Num28"/>
    <w:lvl w:ilvl="0">
      <w:start w:val="1"/>
      <w:numFmt w:val="bullet"/>
      <w:lvlText w:val=""/>
      <w:lvlJc w:val="left"/>
      <w:pPr>
        <w:tabs>
          <w:tab w:val="num" w:pos="644"/>
        </w:tabs>
        <w:ind w:left="644" w:hanging="360"/>
      </w:pPr>
      <w:rPr>
        <w:rFonts w:ascii="Symbol" w:hAnsi="Symbol" w:cs="Symbol"/>
      </w:rPr>
    </w:lvl>
  </w:abstractNum>
  <w:abstractNum w:abstractNumId="25">
    <w:nsid w:val="0000001A"/>
    <w:multiLevelType w:val="multilevel"/>
    <w:tmpl w:val="0000001A"/>
    <w:name w:val="WW8Num29"/>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b/>
        <w:bCs/>
      </w:rPr>
    </w:lvl>
    <w:lvl w:ilvl="2">
      <w:start w:val="1"/>
      <w:numFmt w:val="bullet"/>
      <w:lvlText w:val="▪"/>
      <w:lvlJc w:val="left"/>
      <w:pPr>
        <w:tabs>
          <w:tab w:val="num" w:pos="1440"/>
        </w:tabs>
        <w:ind w:left="1440" w:hanging="360"/>
      </w:pPr>
      <w:rPr>
        <w:rFonts w:ascii="OpenSymbol" w:hAnsi="OpenSymbol"/>
        <w:b/>
        <w:bCs/>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b/>
        <w:bCs/>
      </w:rPr>
    </w:lvl>
    <w:lvl w:ilvl="5">
      <w:start w:val="1"/>
      <w:numFmt w:val="bullet"/>
      <w:lvlText w:val="▪"/>
      <w:lvlJc w:val="left"/>
      <w:pPr>
        <w:tabs>
          <w:tab w:val="num" w:pos="2520"/>
        </w:tabs>
        <w:ind w:left="2520" w:hanging="360"/>
      </w:pPr>
      <w:rPr>
        <w:rFonts w:ascii="OpenSymbol" w:hAnsi="OpenSymbol"/>
        <w:b/>
        <w:bCs/>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b/>
        <w:bCs/>
      </w:rPr>
    </w:lvl>
    <w:lvl w:ilvl="8">
      <w:start w:val="1"/>
      <w:numFmt w:val="bullet"/>
      <w:lvlText w:val="▪"/>
      <w:lvlJc w:val="left"/>
      <w:pPr>
        <w:tabs>
          <w:tab w:val="num" w:pos="3600"/>
        </w:tabs>
        <w:ind w:left="3600" w:hanging="360"/>
      </w:pPr>
      <w:rPr>
        <w:rFonts w:ascii="OpenSymbol" w:hAnsi="OpenSymbol"/>
        <w:b/>
        <w:bCs/>
      </w:rPr>
    </w:lvl>
  </w:abstractNum>
  <w:abstractNum w:abstractNumId="26">
    <w:nsid w:val="0000001B"/>
    <w:multiLevelType w:val="multilevel"/>
    <w:tmpl w:val="0000001B"/>
    <w:name w:val="WW8Num30"/>
    <w:lvl w:ilvl="0">
      <w:start w:val="1"/>
      <w:numFmt w:val="bullet"/>
      <w:lvlText w:val=""/>
      <w:lvlJc w:val="left"/>
      <w:pPr>
        <w:tabs>
          <w:tab w:val="num" w:pos="720"/>
        </w:tabs>
        <w:ind w:left="720" w:hanging="360"/>
      </w:pPr>
      <w:rPr>
        <w:rFonts w:ascii="Symbol" w:hAnsi="Symbol" w:cs="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7">
    <w:nsid w:val="0000001C"/>
    <w:multiLevelType w:val="multilevel"/>
    <w:tmpl w:val="0000001C"/>
    <w:name w:val="WW8Num31"/>
    <w:lvl w:ilvl="0">
      <w:start w:val="1"/>
      <w:numFmt w:val="bullet"/>
      <w:lvlText w:val=""/>
      <w:lvlJc w:val="left"/>
      <w:pPr>
        <w:tabs>
          <w:tab w:val="num" w:pos="720"/>
        </w:tabs>
        <w:ind w:left="720" w:hanging="360"/>
      </w:pPr>
      <w:rPr>
        <w:rFonts w:ascii="Symbol" w:hAnsi="Symbol" w:cs="Symbol"/>
      </w:rPr>
    </w:lvl>
    <w:lvl w:ilvl="1">
      <w:start w:val="1"/>
      <w:numFmt w:val="bullet"/>
      <w:lvlText w:val="◦"/>
      <w:lvlJc w:val="left"/>
      <w:pPr>
        <w:tabs>
          <w:tab w:val="num" w:pos="1080"/>
        </w:tabs>
        <w:ind w:left="1080" w:hanging="360"/>
      </w:pPr>
      <w:rPr>
        <w:rFonts w:ascii="OpenSymbol" w:hAnsi="OpenSymbol" w:cs="Courier New"/>
      </w:rPr>
    </w:lvl>
    <w:lvl w:ilvl="2">
      <w:start w:val="1"/>
      <w:numFmt w:val="bullet"/>
      <w:lvlText w:val="▪"/>
      <w:lvlJc w:val="left"/>
      <w:pPr>
        <w:tabs>
          <w:tab w:val="num" w:pos="1440"/>
        </w:tabs>
        <w:ind w:left="1440" w:hanging="360"/>
      </w:pPr>
      <w:rPr>
        <w:rFonts w:ascii="OpenSymbol" w:hAnsi="OpenSymbol" w:cs="Courier New"/>
      </w:rPr>
    </w:lvl>
    <w:lvl w:ilvl="3">
      <w:start w:val="1"/>
      <w:numFmt w:val="bullet"/>
      <w:lvlText w:val=""/>
      <w:lvlJc w:val="left"/>
      <w:pPr>
        <w:tabs>
          <w:tab w:val="num" w:pos="1800"/>
        </w:tabs>
        <w:ind w:left="1800" w:hanging="360"/>
      </w:pPr>
      <w:rPr>
        <w:rFonts w:ascii="Symbol" w:hAnsi="Symbol" w:cs="Symbol"/>
      </w:rPr>
    </w:lvl>
    <w:lvl w:ilvl="4">
      <w:start w:val="1"/>
      <w:numFmt w:val="bullet"/>
      <w:lvlText w:val="◦"/>
      <w:lvlJc w:val="left"/>
      <w:pPr>
        <w:tabs>
          <w:tab w:val="num" w:pos="2160"/>
        </w:tabs>
        <w:ind w:left="2160" w:hanging="360"/>
      </w:pPr>
      <w:rPr>
        <w:rFonts w:ascii="OpenSymbol" w:hAnsi="OpenSymbol" w:cs="Courier New"/>
      </w:rPr>
    </w:lvl>
    <w:lvl w:ilvl="5">
      <w:start w:val="1"/>
      <w:numFmt w:val="bullet"/>
      <w:lvlText w:val="▪"/>
      <w:lvlJc w:val="left"/>
      <w:pPr>
        <w:tabs>
          <w:tab w:val="num" w:pos="2520"/>
        </w:tabs>
        <w:ind w:left="2520" w:hanging="360"/>
      </w:pPr>
      <w:rPr>
        <w:rFonts w:ascii="OpenSymbol" w:hAnsi="OpenSymbol" w:cs="Courier New"/>
      </w:rPr>
    </w:lvl>
    <w:lvl w:ilvl="6">
      <w:start w:val="1"/>
      <w:numFmt w:val="bullet"/>
      <w:lvlText w:val=""/>
      <w:lvlJc w:val="left"/>
      <w:pPr>
        <w:tabs>
          <w:tab w:val="num" w:pos="2880"/>
        </w:tabs>
        <w:ind w:left="2880" w:hanging="360"/>
      </w:pPr>
      <w:rPr>
        <w:rFonts w:ascii="Symbol" w:hAnsi="Symbol" w:cs="Symbol"/>
      </w:rPr>
    </w:lvl>
    <w:lvl w:ilvl="7">
      <w:start w:val="1"/>
      <w:numFmt w:val="bullet"/>
      <w:lvlText w:val="◦"/>
      <w:lvlJc w:val="left"/>
      <w:pPr>
        <w:tabs>
          <w:tab w:val="num" w:pos="3240"/>
        </w:tabs>
        <w:ind w:left="3240" w:hanging="360"/>
      </w:pPr>
      <w:rPr>
        <w:rFonts w:ascii="OpenSymbol" w:hAnsi="OpenSymbol" w:cs="Courier New"/>
      </w:rPr>
    </w:lvl>
    <w:lvl w:ilvl="8">
      <w:start w:val="1"/>
      <w:numFmt w:val="bullet"/>
      <w:lvlText w:val="▪"/>
      <w:lvlJc w:val="left"/>
      <w:pPr>
        <w:tabs>
          <w:tab w:val="num" w:pos="3600"/>
        </w:tabs>
        <w:ind w:left="3600" w:hanging="360"/>
      </w:pPr>
      <w:rPr>
        <w:rFonts w:ascii="OpenSymbol" w:hAnsi="OpenSymbol" w:cs="Courier New"/>
      </w:rPr>
    </w:lvl>
  </w:abstractNum>
  <w:abstractNum w:abstractNumId="28">
    <w:nsid w:val="0000001D"/>
    <w:multiLevelType w:val="multilevel"/>
    <w:tmpl w:val="0000001D"/>
    <w:name w:val="WW8Num32"/>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9">
    <w:nsid w:val="0000001E"/>
    <w:multiLevelType w:val="multilevel"/>
    <w:tmpl w:val="0000001E"/>
    <w:name w:val="WW8Num3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0">
    <w:nsid w:val="0000001F"/>
    <w:multiLevelType w:val="multilevel"/>
    <w:tmpl w:val="0000001F"/>
    <w:name w:val="WW8Num3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1">
    <w:nsid w:val="00000020"/>
    <w:multiLevelType w:val="multilevel"/>
    <w:tmpl w:val="00000020"/>
    <w:name w:val="WW8Num35"/>
    <w:lvl w:ilvl="0">
      <w:start w:val="1"/>
      <w:numFmt w:val="bullet"/>
      <w:lvlText w:val=""/>
      <w:lvlJc w:val="left"/>
      <w:pPr>
        <w:tabs>
          <w:tab w:val="num" w:pos="720"/>
        </w:tabs>
        <w:ind w:left="720" w:hanging="360"/>
      </w:pPr>
      <w:rPr>
        <w:rFonts w:ascii="Wingdings 2" w:hAnsi="Wingdings 2" w:cs="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2">
    <w:nsid w:val="00000021"/>
    <w:multiLevelType w:val="multilevel"/>
    <w:tmpl w:val="00000021"/>
    <w:name w:val="WW8Num3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33">
    <w:nsid w:val="00000022"/>
    <w:multiLevelType w:val="multilevel"/>
    <w:tmpl w:val="00000022"/>
    <w:name w:val="WW8Num37"/>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4">
    <w:nsid w:val="00000023"/>
    <w:multiLevelType w:val="multilevel"/>
    <w:tmpl w:val="00000023"/>
    <w:name w:val="WW8Num38"/>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5">
    <w:nsid w:val="00000024"/>
    <w:multiLevelType w:val="multilevel"/>
    <w:tmpl w:val="00000024"/>
    <w:name w:val="WW8Num3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36">
    <w:nsid w:val="00000025"/>
    <w:multiLevelType w:val="multilevel"/>
    <w:tmpl w:val="00000025"/>
    <w:name w:val="WW8Num40"/>
    <w:lvl w:ilvl="0">
      <w:start w:val="1"/>
      <w:numFmt w:val="bullet"/>
      <w:lvlText w:val=""/>
      <w:lvlJc w:val="left"/>
      <w:pPr>
        <w:tabs>
          <w:tab w:val="num" w:pos="708"/>
        </w:tabs>
        <w:ind w:left="708" w:hanging="360"/>
      </w:pPr>
      <w:rPr>
        <w:rFonts w:ascii="Wingdings 2" w:hAnsi="Wingdings 2" w:cs="OpenSymbol"/>
      </w:rPr>
    </w:lvl>
    <w:lvl w:ilvl="1">
      <w:start w:val="1"/>
      <w:numFmt w:val="bullet"/>
      <w:lvlText w:val="◦"/>
      <w:lvlJc w:val="left"/>
      <w:pPr>
        <w:tabs>
          <w:tab w:val="num" w:pos="1068"/>
        </w:tabs>
        <w:ind w:left="1068" w:hanging="360"/>
      </w:pPr>
      <w:rPr>
        <w:rFonts w:ascii="OpenSymbol" w:hAnsi="OpenSymbol" w:cs="OpenSymbol"/>
      </w:rPr>
    </w:lvl>
    <w:lvl w:ilvl="2">
      <w:start w:val="1"/>
      <w:numFmt w:val="bullet"/>
      <w:lvlText w:val="▪"/>
      <w:lvlJc w:val="left"/>
      <w:pPr>
        <w:tabs>
          <w:tab w:val="num" w:pos="1428"/>
        </w:tabs>
        <w:ind w:left="1428" w:hanging="360"/>
      </w:pPr>
      <w:rPr>
        <w:rFonts w:ascii="OpenSymbol" w:hAnsi="OpenSymbol" w:cs="OpenSymbol"/>
      </w:rPr>
    </w:lvl>
    <w:lvl w:ilvl="3">
      <w:start w:val="1"/>
      <w:numFmt w:val="bullet"/>
      <w:lvlText w:val=""/>
      <w:lvlJc w:val="left"/>
      <w:pPr>
        <w:tabs>
          <w:tab w:val="num" w:pos="1788"/>
        </w:tabs>
        <w:ind w:left="1788" w:hanging="360"/>
      </w:pPr>
      <w:rPr>
        <w:rFonts w:ascii="Wingdings 2" w:hAnsi="Wingdings 2" w:cs="OpenSymbol"/>
      </w:rPr>
    </w:lvl>
    <w:lvl w:ilvl="4">
      <w:start w:val="1"/>
      <w:numFmt w:val="bullet"/>
      <w:lvlText w:val="◦"/>
      <w:lvlJc w:val="left"/>
      <w:pPr>
        <w:tabs>
          <w:tab w:val="num" w:pos="2148"/>
        </w:tabs>
        <w:ind w:left="2148" w:hanging="360"/>
      </w:pPr>
      <w:rPr>
        <w:rFonts w:ascii="OpenSymbol" w:hAnsi="OpenSymbol" w:cs="OpenSymbol"/>
      </w:rPr>
    </w:lvl>
    <w:lvl w:ilvl="5">
      <w:start w:val="1"/>
      <w:numFmt w:val="bullet"/>
      <w:lvlText w:val="▪"/>
      <w:lvlJc w:val="left"/>
      <w:pPr>
        <w:tabs>
          <w:tab w:val="num" w:pos="2508"/>
        </w:tabs>
        <w:ind w:left="2508" w:hanging="360"/>
      </w:pPr>
      <w:rPr>
        <w:rFonts w:ascii="OpenSymbol" w:hAnsi="OpenSymbol" w:cs="OpenSymbol"/>
      </w:rPr>
    </w:lvl>
    <w:lvl w:ilvl="6">
      <w:start w:val="1"/>
      <w:numFmt w:val="bullet"/>
      <w:lvlText w:val=""/>
      <w:lvlJc w:val="left"/>
      <w:pPr>
        <w:tabs>
          <w:tab w:val="num" w:pos="2868"/>
        </w:tabs>
        <w:ind w:left="2868" w:hanging="360"/>
      </w:pPr>
      <w:rPr>
        <w:rFonts w:ascii="Wingdings 2" w:hAnsi="Wingdings 2" w:cs="OpenSymbol"/>
      </w:rPr>
    </w:lvl>
    <w:lvl w:ilvl="7">
      <w:start w:val="1"/>
      <w:numFmt w:val="bullet"/>
      <w:lvlText w:val="◦"/>
      <w:lvlJc w:val="left"/>
      <w:pPr>
        <w:tabs>
          <w:tab w:val="num" w:pos="3228"/>
        </w:tabs>
        <w:ind w:left="3228" w:hanging="360"/>
      </w:pPr>
      <w:rPr>
        <w:rFonts w:ascii="OpenSymbol" w:hAnsi="OpenSymbol" w:cs="OpenSymbol"/>
      </w:rPr>
    </w:lvl>
    <w:lvl w:ilvl="8">
      <w:start w:val="1"/>
      <w:numFmt w:val="bullet"/>
      <w:lvlText w:val="▪"/>
      <w:lvlJc w:val="left"/>
      <w:pPr>
        <w:tabs>
          <w:tab w:val="num" w:pos="3588"/>
        </w:tabs>
        <w:ind w:left="3588" w:hanging="360"/>
      </w:pPr>
      <w:rPr>
        <w:rFonts w:ascii="OpenSymbol" w:hAnsi="OpenSymbol" w:cs="OpenSymbol"/>
      </w:rPr>
    </w:lvl>
  </w:abstractNum>
  <w:abstractNum w:abstractNumId="37">
    <w:nsid w:val="00000026"/>
    <w:multiLevelType w:val="multilevel"/>
    <w:tmpl w:val="00000026"/>
    <w:name w:val="WW8Num41"/>
    <w:lvl w:ilvl="0">
      <w:start w:val="1"/>
      <w:numFmt w:val="bullet"/>
      <w:lvlText w:val=""/>
      <w:lvlJc w:val="left"/>
      <w:pPr>
        <w:tabs>
          <w:tab w:val="num" w:pos="696"/>
        </w:tabs>
        <w:ind w:left="696" w:hanging="360"/>
      </w:pPr>
      <w:rPr>
        <w:rFonts w:ascii="Wingdings 2" w:hAnsi="Wingdings 2" w:cs="OpenSymbol"/>
      </w:rPr>
    </w:lvl>
    <w:lvl w:ilvl="1">
      <w:start w:val="1"/>
      <w:numFmt w:val="bullet"/>
      <w:lvlText w:val="◦"/>
      <w:lvlJc w:val="left"/>
      <w:pPr>
        <w:tabs>
          <w:tab w:val="num" w:pos="1056"/>
        </w:tabs>
        <w:ind w:left="1056" w:hanging="360"/>
      </w:pPr>
      <w:rPr>
        <w:rFonts w:ascii="OpenSymbol" w:hAnsi="OpenSymbol" w:cs="OpenSymbol"/>
      </w:rPr>
    </w:lvl>
    <w:lvl w:ilvl="2">
      <w:start w:val="1"/>
      <w:numFmt w:val="bullet"/>
      <w:lvlText w:val="▪"/>
      <w:lvlJc w:val="left"/>
      <w:pPr>
        <w:tabs>
          <w:tab w:val="num" w:pos="1416"/>
        </w:tabs>
        <w:ind w:left="1416" w:hanging="360"/>
      </w:pPr>
      <w:rPr>
        <w:rFonts w:ascii="OpenSymbol" w:hAnsi="OpenSymbol" w:cs="OpenSymbol"/>
      </w:rPr>
    </w:lvl>
    <w:lvl w:ilvl="3">
      <w:start w:val="1"/>
      <w:numFmt w:val="bullet"/>
      <w:lvlText w:val=""/>
      <w:lvlJc w:val="left"/>
      <w:pPr>
        <w:tabs>
          <w:tab w:val="num" w:pos="1776"/>
        </w:tabs>
        <w:ind w:left="1776" w:hanging="360"/>
      </w:pPr>
      <w:rPr>
        <w:rFonts w:ascii="Wingdings 2" w:hAnsi="Wingdings 2" w:cs="OpenSymbol"/>
      </w:rPr>
    </w:lvl>
    <w:lvl w:ilvl="4">
      <w:start w:val="1"/>
      <w:numFmt w:val="bullet"/>
      <w:lvlText w:val="◦"/>
      <w:lvlJc w:val="left"/>
      <w:pPr>
        <w:tabs>
          <w:tab w:val="num" w:pos="2136"/>
        </w:tabs>
        <w:ind w:left="2136" w:hanging="360"/>
      </w:pPr>
      <w:rPr>
        <w:rFonts w:ascii="OpenSymbol" w:hAnsi="OpenSymbol" w:cs="OpenSymbol"/>
      </w:rPr>
    </w:lvl>
    <w:lvl w:ilvl="5">
      <w:start w:val="1"/>
      <w:numFmt w:val="bullet"/>
      <w:lvlText w:val="▪"/>
      <w:lvlJc w:val="left"/>
      <w:pPr>
        <w:tabs>
          <w:tab w:val="num" w:pos="2496"/>
        </w:tabs>
        <w:ind w:left="2496" w:hanging="360"/>
      </w:pPr>
      <w:rPr>
        <w:rFonts w:ascii="OpenSymbol" w:hAnsi="OpenSymbol" w:cs="OpenSymbol"/>
      </w:rPr>
    </w:lvl>
    <w:lvl w:ilvl="6">
      <w:start w:val="1"/>
      <w:numFmt w:val="bullet"/>
      <w:lvlText w:val=""/>
      <w:lvlJc w:val="left"/>
      <w:pPr>
        <w:tabs>
          <w:tab w:val="num" w:pos="2856"/>
        </w:tabs>
        <w:ind w:left="2856" w:hanging="360"/>
      </w:pPr>
      <w:rPr>
        <w:rFonts w:ascii="Wingdings 2" w:hAnsi="Wingdings 2" w:cs="OpenSymbol"/>
      </w:rPr>
    </w:lvl>
    <w:lvl w:ilvl="7">
      <w:start w:val="1"/>
      <w:numFmt w:val="bullet"/>
      <w:lvlText w:val="◦"/>
      <w:lvlJc w:val="left"/>
      <w:pPr>
        <w:tabs>
          <w:tab w:val="num" w:pos="3216"/>
        </w:tabs>
        <w:ind w:left="3216" w:hanging="360"/>
      </w:pPr>
      <w:rPr>
        <w:rFonts w:ascii="OpenSymbol" w:hAnsi="OpenSymbol" w:cs="OpenSymbol"/>
      </w:rPr>
    </w:lvl>
    <w:lvl w:ilvl="8">
      <w:start w:val="1"/>
      <w:numFmt w:val="bullet"/>
      <w:lvlText w:val="▪"/>
      <w:lvlJc w:val="left"/>
      <w:pPr>
        <w:tabs>
          <w:tab w:val="num" w:pos="3576"/>
        </w:tabs>
        <w:ind w:left="3576" w:hanging="360"/>
      </w:pPr>
      <w:rPr>
        <w:rFonts w:ascii="OpenSymbol" w:hAnsi="OpenSymbol" w:cs="OpenSymbol"/>
      </w:rPr>
    </w:lvl>
  </w:abstractNum>
  <w:abstractNum w:abstractNumId="38">
    <w:nsid w:val="00000027"/>
    <w:multiLevelType w:val="multilevel"/>
    <w:tmpl w:val="00000027"/>
    <w:name w:val="WW8Num42"/>
    <w:lvl w:ilvl="0">
      <w:start w:val="1"/>
      <w:numFmt w:val="bullet"/>
      <w:lvlText w:val=""/>
      <w:lvlJc w:val="left"/>
      <w:pPr>
        <w:tabs>
          <w:tab w:val="num" w:pos="708"/>
        </w:tabs>
        <w:ind w:left="708" w:hanging="360"/>
      </w:pPr>
      <w:rPr>
        <w:rFonts w:ascii="Wingdings 2" w:hAnsi="Wingdings 2" w:cs="OpenSymbol"/>
      </w:rPr>
    </w:lvl>
    <w:lvl w:ilvl="1">
      <w:start w:val="1"/>
      <w:numFmt w:val="bullet"/>
      <w:lvlText w:val="◦"/>
      <w:lvlJc w:val="left"/>
      <w:pPr>
        <w:tabs>
          <w:tab w:val="num" w:pos="1068"/>
        </w:tabs>
        <w:ind w:left="1068" w:hanging="360"/>
      </w:pPr>
      <w:rPr>
        <w:rFonts w:ascii="OpenSymbol" w:hAnsi="OpenSymbol" w:cs="OpenSymbol"/>
      </w:rPr>
    </w:lvl>
    <w:lvl w:ilvl="2">
      <w:start w:val="1"/>
      <w:numFmt w:val="bullet"/>
      <w:lvlText w:val="▪"/>
      <w:lvlJc w:val="left"/>
      <w:pPr>
        <w:tabs>
          <w:tab w:val="num" w:pos="1428"/>
        </w:tabs>
        <w:ind w:left="1428" w:hanging="360"/>
      </w:pPr>
      <w:rPr>
        <w:rFonts w:ascii="OpenSymbol" w:hAnsi="OpenSymbol" w:cs="OpenSymbol"/>
      </w:rPr>
    </w:lvl>
    <w:lvl w:ilvl="3">
      <w:start w:val="1"/>
      <w:numFmt w:val="bullet"/>
      <w:lvlText w:val=""/>
      <w:lvlJc w:val="left"/>
      <w:pPr>
        <w:tabs>
          <w:tab w:val="num" w:pos="1788"/>
        </w:tabs>
        <w:ind w:left="1788" w:hanging="360"/>
      </w:pPr>
      <w:rPr>
        <w:rFonts w:ascii="Wingdings 2" w:hAnsi="Wingdings 2" w:cs="OpenSymbol"/>
      </w:rPr>
    </w:lvl>
    <w:lvl w:ilvl="4">
      <w:start w:val="1"/>
      <w:numFmt w:val="bullet"/>
      <w:lvlText w:val="◦"/>
      <w:lvlJc w:val="left"/>
      <w:pPr>
        <w:tabs>
          <w:tab w:val="num" w:pos="2148"/>
        </w:tabs>
        <w:ind w:left="2148" w:hanging="360"/>
      </w:pPr>
      <w:rPr>
        <w:rFonts w:ascii="OpenSymbol" w:hAnsi="OpenSymbol" w:cs="OpenSymbol"/>
      </w:rPr>
    </w:lvl>
    <w:lvl w:ilvl="5">
      <w:start w:val="1"/>
      <w:numFmt w:val="bullet"/>
      <w:lvlText w:val="▪"/>
      <w:lvlJc w:val="left"/>
      <w:pPr>
        <w:tabs>
          <w:tab w:val="num" w:pos="2508"/>
        </w:tabs>
        <w:ind w:left="2508" w:hanging="360"/>
      </w:pPr>
      <w:rPr>
        <w:rFonts w:ascii="OpenSymbol" w:hAnsi="OpenSymbol" w:cs="OpenSymbol"/>
      </w:rPr>
    </w:lvl>
    <w:lvl w:ilvl="6">
      <w:start w:val="1"/>
      <w:numFmt w:val="bullet"/>
      <w:lvlText w:val=""/>
      <w:lvlJc w:val="left"/>
      <w:pPr>
        <w:tabs>
          <w:tab w:val="num" w:pos="2868"/>
        </w:tabs>
        <w:ind w:left="2868" w:hanging="360"/>
      </w:pPr>
      <w:rPr>
        <w:rFonts w:ascii="Wingdings 2" w:hAnsi="Wingdings 2" w:cs="OpenSymbol"/>
      </w:rPr>
    </w:lvl>
    <w:lvl w:ilvl="7">
      <w:start w:val="1"/>
      <w:numFmt w:val="bullet"/>
      <w:lvlText w:val="◦"/>
      <w:lvlJc w:val="left"/>
      <w:pPr>
        <w:tabs>
          <w:tab w:val="num" w:pos="3228"/>
        </w:tabs>
        <w:ind w:left="3228" w:hanging="360"/>
      </w:pPr>
      <w:rPr>
        <w:rFonts w:ascii="OpenSymbol" w:hAnsi="OpenSymbol" w:cs="OpenSymbol"/>
      </w:rPr>
    </w:lvl>
    <w:lvl w:ilvl="8">
      <w:start w:val="1"/>
      <w:numFmt w:val="bullet"/>
      <w:lvlText w:val="▪"/>
      <w:lvlJc w:val="left"/>
      <w:pPr>
        <w:tabs>
          <w:tab w:val="num" w:pos="3588"/>
        </w:tabs>
        <w:ind w:left="3588" w:hanging="360"/>
      </w:pPr>
      <w:rPr>
        <w:rFonts w:ascii="OpenSymbol" w:hAnsi="OpenSymbol" w:cs="OpenSymbol"/>
      </w:rPr>
    </w:lvl>
  </w:abstractNum>
  <w:abstractNum w:abstractNumId="39">
    <w:nsid w:val="00D50845"/>
    <w:multiLevelType w:val="hybridMultilevel"/>
    <w:tmpl w:val="C52238B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0">
    <w:nsid w:val="04293746"/>
    <w:multiLevelType w:val="hybridMultilevel"/>
    <w:tmpl w:val="52E0E8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nsid w:val="045F6D87"/>
    <w:multiLevelType w:val="hybridMultilevel"/>
    <w:tmpl w:val="466CF71C"/>
    <w:lvl w:ilvl="0" w:tplc="9F3AF528">
      <w:start w:val="1"/>
      <w:numFmt w:val="bullet"/>
      <w:lvlText w:val=""/>
      <w:lvlJc w:val="left"/>
      <w:pPr>
        <w:tabs>
          <w:tab w:val="num" w:pos="720"/>
        </w:tabs>
        <w:ind w:left="720" w:hanging="360"/>
      </w:pPr>
      <w:rPr>
        <w:rFonts w:ascii="Symbol" w:hAnsi="Symbol" w:hint="default"/>
      </w:rPr>
    </w:lvl>
    <w:lvl w:ilvl="1" w:tplc="9F3AF528">
      <w:start w:val="1"/>
      <w:numFmt w:val="bullet"/>
      <w:lvlText w:val=""/>
      <w:lvlJc w:val="left"/>
      <w:pPr>
        <w:tabs>
          <w:tab w:val="num" w:pos="1440"/>
        </w:tabs>
        <w:ind w:left="1440" w:hanging="360"/>
      </w:pPr>
      <w:rPr>
        <w:rFonts w:ascii="Symbol" w:hAnsi="Symbol" w:hint="default"/>
      </w:rPr>
    </w:lvl>
    <w:lvl w:ilvl="2" w:tplc="9F3AF528">
      <w:start w:val="1"/>
      <w:numFmt w:val="bullet"/>
      <w:lvlText w:val=""/>
      <w:lvlJc w:val="left"/>
      <w:pPr>
        <w:tabs>
          <w:tab w:val="num" w:pos="2160"/>
        </w:tabs>
        <w:ind w:left="2160" w:hanging="360"/>
      </w:pPr>
      <w:rPr>
        <w:rFonts w:ascii="Symbol" w:hAnsi="Symbol" w:hint="default"/>
      </w:rPr>
    </w:lvl>
    <w:lvl w:ilvl="3" w:tplc="8B2A721E" w:tentative="1">
      <w:start w:val="1"/>
      <w:numFmt w:val="bullet"/>
      <w:lvlText w:val=""/>
      <w:lvlJc w:val="left"/>
      <w:pPr>
        <w:tabs>
          <w:tab w:val="num" w:pos="2880"/>
        </w:tabs>
        <w:ind w:left="2880" w:hanging="360"/>
      </w:pPr>
      <w:rPr>
        <w:rFonts w:ascii="Wingdings" w:hAnsi="Wingdings" w:hint="default"/>
      </w:rPr>
    </w:lvl>
    <w:lvl w:ilvl="4" w:tplc="8D5EDE68" w:tentative="1">
      <w:start w:val="1"/>
      <w:numFmt w:val="bullet"/>
      <w:lvlText w:val=""/>
      <w:lvlJc w:val="left"/>
      <w:pPr>
        <w:tabs>
          <w:tab w:val="num" w:pos="3600"/>
        </w:tabs>
        <w:ind w:left="3600" w:hanging="360"/>
      </w:pPr>
      <w:rPr>
        <w:rFonts w:ascii="Wingdings" w:hAnsi="Wingdings" w:hint="default"/>
      </w:rPr>
    </w:lvl>
    <w:lvl w:ilvl="5" w:tplc="D92AB4C8" w:tentative="1">
      <w:start w:val="1"/>
      <w:numFmt w:val="bullet"/>
      <w:lvlText w:val=""/>
      <w:lvlJc w:val="left"/>
      <w:pPr>
        <w:tabs>
          <w:tab w:val="num" w:pos="4320"/>
        </w:tabs>
        <w:ind w:left="4320" w:hanging="360"/>
      </w:pPr>
      <w:rPr>
        <w:rFonts w:ascii="Wingdings" w:hAnsi="Wingdings" w:hint="default"/>
      </w:rPr>
    </w:lvl>
    <w:lvl w:ilvl="6" w:tplc="026E903E" w:tentative="1">
      <w:start w:val="1"/>
      <w:numFmt w:val="bullet"/>
      <w:lvlText w:val=""/>
      <w:lvlJc w:val="left"/>
      <w:pPr>
        <w:tabs>
          <w:tab w:val="num" w:pos="5040"/>
        </w:tabs>
        <w:ind w:left="5040" w:hanging="360"/>
      </w:pPr>
      <w:rPr>
        <w:rFonts w:ascii="Wingdings" w:hAnsi="Wingdings" w:hint="default"/>
      </w:rPr>
    </w:lvl>
    <w:lvl w:ilvl="7" w:tplc="042C54CC" w:tentative="1">
      <w:start w:val="1"/>
      <w:numFmt w:val="bullet"/>
      <w:lvlText w:val=""/>
      <w:lvlJc w:val="left"/>
      <w:pPr>
        <w:tabs>
          <w:tab w:val="num" w:pos="5760"/>
        </w:tabs>
        <w:ind w:left="5760" w:hanging="360"/>
      </w:pPr>
      <w:rPr>
        <w:rFonts w:ascii="Wingdings" w:hAnsi="Wingdings" w:hint="default"/>
      </w:rPr>
    </w:lvl>
    <w:lvl w:ilvl="8" w:tplc="A21815EA" w:tentative="1">
      <w:start w:val="1"/>
      <w:numFmt w:val="bullet"/>
      <w:lvlText w:val=""/>
      <w:lvlJc w:val="left"/>
      <w:pPr>
        <w:tabs>
          <w:tab w:val="num" w:pos="6480"/>
        </w:tabs>
        <w:ind w:left="6480" w:hanging="360"/>
      </w:pPr>
      <w:rPr>
        <w:rFonts w:ascii="Wingdings" w:hAnsi="Wingdings" w:hint="default"/>
      </w:rPr>
    </w:lvl>
  </w:abstractNum>
  <w:abstractNum w:abstractNumId="42">
    <w:nsid w:val="07200083"/>
    <w:multiLevelType w:val="hybridMultilevel"/>
    <w:tmpl w:val="1CF8D6F6"/>
    <w:lvl w:ilvl="0" w:tplc="2D40530A">
      <w:start w:val="1"/>
      <w:numFmt w:val="decimal"/>
      <w:lvlText w:val="%1."/>
      <w:lvlJc w:val="left"/>
      <w:pPr>
        <w:ind w:left="1068" w:hanging="708"/>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nsid w:val="0E6A30BE"/>
    <w:multiLevelType w:val="hybridMultilevel"/>
    <w:tmpl w:val="2FB45A6E"/>
    <w:lvl w:ilvl="0" w:tplc="9F3AF52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nsid w:val="10605C7D"/>
    <w:multiLevelType w:val="hybridMultilevel"/>
    <w:tmpl w:val="A3CC770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nsid w:val="13FA24D4"/>
    <w:multiLevelType w:val="hybridMultilevel"/>
    <w:tmpl w:val="7C66C84A"/>
    <w:lvl w:ilvl="0" w:tplc="1430E8F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nsid w:val="15481D38"/>
    <w:multiLevelType w:val="hybridMultilevel"/>
    <w:tmpl w:val="AD52A1F6"/>
    <w:lvl w:ilvl="0" w:tplc="9F3AF528">
      <w:start w:val="1"/>
      <w:numFmt w:val="bullet"/>
      <w:lvlText w:val=""/>
      <w:lvlJc w:val="left"/>
      <w:pPr>
        <w:tabs>
          <w:tab w:val="num" w:pos="720"/>
        </w:tabs>
        <w:ind w:left="720" w:hanging="360"/>
      </w:pPr>
      <w:rPr>
        <w:rFonts w:ascii="Symbol" w:hAnsi="Symbol" w:hint="default"/>
      </w:rPr>
    </w:lvl>
    <w:lvl w:ilvl="1" w:tplc="42AC2ACC" w:tentative="1">
      <w:start w:val="1"/>
      <w:numFmt w:val="bullet"/>
      <w:lvlText w:val=""/>
      <w:lvlJc w:val="left"/>
      <w:pPr>
        <w:tabs>
          <w:tab w:val="num" w:pos="1440"/>
        </w:tabs>
        <w:ind w:left="1440" w:hanging="360"/>
      </w:pPr>
      <w:rPr>
        <w:rFonts w:ascii="Wingdings" w:hAnsi="Wingdings" w:hint="default"/>
      </w:rPr>
    </w:lvl>
    <w:lvl w:ilvl="2" w:tplc="52DE6D28" w:tentative="1">
      <w:start w:val="1"/>
      <w:numFmt w:val="bullet"/>
      <w:lvlText w:val=""/>
      <w:lvlJc w:val="left"/>
      <w:pPr>
        <w:tabs>
          <w:tab w:val="num" w:pos="2160"/>
        </w:tabs>
        <w:ind w:left="2160" w:hanging="360"/>
      </w:pPr>
      <w:rPr>
        <w:rFonts w:ascii="Wingdings" w:hAnsi="Wingdings" w:hint="default"/>
      </w:rPr>
    </w:lvl>
    <w:lvl w:ilvl="3" w:tplc="EFF4EF80" w:tentative="1">
      <w:start w:val="1"/>
      <w:numFmt w:val="bullet"/>
      <w:lvlText w:val=""/>
      <w:lvlJc w:val="left"/>
      <w:pPr>
        <w:tabs>
          <w:tab w:val="num" w:pos="2880"/>
        </w:tabs>
        <w:ind w:left="2880" w:hanging="360"/>
      </w:pPr>
      <w:rPr>
        <w:rFonts w:ascii="Wingdings" w:hAnsi="Wingdings" w:hint="default"/>
      </w:rPr>
    </w:lvl>
    <w:lvl w:ilvl="4" w:tplc="B51EE272" w:tentative="1">
      <w:start w:val="1"/>
      <w:numFmt w:val="bullet"/>
      <w:lvlText w:val=""/>
      <w:lvlJc w:val="left"/>
      <w:pPr>
        <w:tabs>
          <w:tab w:val="num" w:pos="3600"/>
        </w:tabs>
        <w:ind w:left="3600" w:hanging="360"/>
      </w:pPr>
      <w:rPr>
        <w:rFonts w:ascii="Wingdings" w:hAnsi="Wingdings" w:hint="default"/>
      </w:rPr>
    </w:lvl>
    <w:lvl w:ilvl="5" w:tplc="CBC26926" w:tentative="1">
      <w:start w:val="1"/>
      <w:numFmt w:val="bullet"/>
      <w:lvlText w:val=""/>
      <w:lvlJc w:val="left"/>
      <w:pPr>
        <w:tabs>
          <w:tab w:val="num" w:pos="4320"/>
        </w:tabs>
        <w:ind w:left="4320" w:hanging="360"/>
      </w:pPr>
      <w:rPr>
        <w:rFonts w:ascii="Wingdings" w:hAnsi="Wingdings" w:hint="default"/>
      </w:rPr>
    </w:lvl>
    <w:lvl w:ilvl="6" w:tplc="2ED408E6" w:tentative="1">
      <w:start w:val="1"/>
      <w:numFmt w:val="bullet"/>
      <w:lvlText w:val=""/>
      <w:lvlJc w:val="left"/>
      <w:pPr>
        <w:tabs>
          <w:tab w:val="num" w:pos="5040"/>
        </w:tabs>
        <w:ind w:left="5040" w:hanging="360"/>
      </w:pPr>
      <w:rPr>
        <w:rFonts w:ascii="Wingdings" w:hAnsi="Wingdings" w:hint="default"/>
      </w:rPr>
    </w:lvl>
    <w:lvl w:ilvl="7" w:tplc="A82E68D4" w:tentative="1">
      <w:start w:val="1"/>
      <w:numFmt w:val="bullet"/>
      <w:lvlText w:val=""/>
      <w:lvlJc w:val="left"/>
      <w:pPr>
        <w:tabs>
          <w:tab w:val="num" w:pos="5760"/>
        </w:tabs>
        <w:ind w:left="5760" w:hanging="360"/>
      </w:pPr>
      <w:rPr>
        <w:rFonts w:ascii="Wingdings" w:hAnsi="Wingdings" w:hint="default"/>
      </w:rPr>
    </w:lvl>
    <w:lvl w:ilvl="8" w:tplc="28FCB770" w:tentative="1">
      <w:start w:val="1"/>
      <w:numFmt w:val="bullet"/>
      <w:lvlText w:val=""/>
      <w:lvlJc w:val="left"/>
      <w:pPr>
        <w:tabs>
          <w:tab w:val="num" w:pos="6480"/>
        </w:tabs>
        <w:ind w:left="6480" w:hanging="360"/>
      </w:pPr>
      <w:rPr>
        <w:rFonts w:ascii="Wingdings" w:hAnsi="Wingdings" w:hint="default"/>
      </w:rPr>
    </w:lvl>
  </w:abstractNum>
  <w:abstractNum w:abstractNumId="47">
    <w:nsid w:val="1EA26650"/>
    <w:multiLevelType w:val="hybridMultilevel"/>
    <w:tmpl w:val="A3CC7706"/>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nsid w:val="1EF0233F"/>
    <w:multiLevelType w:val="hybridMultilevel"/>
    <w:tmpl w:val="B90A5E10"/>
    <w:lvl w:ilvl="0" w:tplc="297C079C">
      <w:start w:val="1"/>
      <w:numFmt w:val="bullet"/>
      <w:lvlText w:val="•"/>
      <w:lvlJc w:val="left"/>
      <w:pPr>
        <w:tabs>
          <w:tab w:val="num" w:pos="720"/>
        </w:tabs>
        <w:ind w:left="720" w:hanging="360"/>
      </w:pPr>
      <w:rPr>
        <w:rFonts w:ascii="Arial" w:hAnsi="Arial" w:hint="default"/>
      </w:rPr>
    </w:lvl>
    <w:lvl w:ilvl="1" w:tplc="5B589F46" w:tentative="1">
      <w:start w:val="1"/>
      <w:numFmt w:val="bullet"/>
      <w:lvlText w:val="•"/>
      <w:lvlJc w:val="left"/>
      <w:pPr>
        <w:tabs>
          <w:tab w:val="num" w:pos="1440"/>
        </w:tabs>
        <w:ind w:left="1440" w:hanging="360"/>
      </w:pPr>
      <w:rPr>
        <w:rFonts w:ascii="Arial" w:hAnsi="Arial" w:hint="default"/>
      </w:rPr>
    </w:lvl>
    <w:lvl w:ilvl="2" w:tplc="D0F85038" w:tentative="1">
      <w:start w:val="1"/>
      <w:numFmt w:val="bullet"/>
      <w:lvlText w:val="•"/>
      <w:lvlJc w:val="left"/>
      <w:pPr>
        <w:tabs>
          <w:tab w:val="num" w:pos="2160"/>
        </w:tabs>
        <w:ind w:left="2160" w:hanging="360"/>
      </w:pPr>
      <w:rPr>
        <w:rFonts w:ascii="Arial" w:hAnsi="Arial" w:hint="default"/>
      </w:rPr>
    </w:lvl>
    <w:lvl w:ilvl="3" w:tplc="CD6C20E4" w:tentative="1">
      <w:start w:val="1"/>
      <w:numFmt w:val="bullet"/>
      <w:lvlText w:val="•"/>
      <w:lvlJc w:val="left"/>
      <w:pPr>
        <w:tabs>
          <w:tab w:val="num" w:pos="2880"/>
        </w:tabs>
        <w:ind w:left="2880" w:hanging="360"/>
      </w:pPr>
      <w:rPr>
        <w:rFonts w:ascii="Arial" w:hAnsi="Arial" w:hint="default"/>
      </w:rPr>
    </w:lvl>
    <w:lvl w:ilvl="4" w:tplc="375E77E4" w:tentative="1">
      <w:start w:val="1"/>
      <w:numFmt w:val="bullet"/>
      <w:lvlText w:val="•"/>
      <w:lvlJc w:val="left"/>
      <w:pPr>
        <w:tabs>
          <w:tab w:val="num" w:pos="3600"/>
        </w:tabs>
        <w:ind w:left="3600" w:hanging="360"/>
      </w:pPr>
      <w:rPr>
        <w:rFonts w:ascii="Arial" w:hAnsi="Arial" w:hint="default"/>
      </w:rPr>
    </w:lvl>
    <w:lvl w:ilvl="5" w:tplc="07F6E26A" w:tentative="1">
      <w:start w:val="1"/>
      <w:numFmt w:val="bullet"/>
      <w:lvlText w:val="•"/>
      <w:lvlJc w:val="left"/>
      <w:pPr>
        <w:tabs>
          <w:tab w:val="num" w:pos="4320"/>
        </w:tabs>
        <w:ind w:left="4320" w:hanging="360"/>
      </w:pPr>
      <w:rPr>
        <w:rFonts w:ascii="Arial" w:hAnsi="Arial" w:hint="default"/>
      </w:rPr>
    </w:lvl>
    <w:lvl w:ilvl="6" w:tplc="9DB6BCA0" w:tentative="1">
      <w:start w:val="1"/>
      <w:numFmt w:val="bullet"/>
      <w:lvlText w:val="•"/>
      <w:lvlJc w:val="left"/>
      <w:pPr>
        <w:tabs>
          <w:tab w:val="num" w:pos="5040"/>
        </w:tabs>
        <w:ind w:left="5040" w:hanging="360"/>
      </w:pPr>
      <w:rPr>
        <w:rFonts w:ascii="Arial" w:hAnsi="Arial" w:hint="default"/>
      </w:rPr>
    </w:lvl>
    <w:lvl w:ilvl="7" w:tplc="BB403DB6" w:tentative="1">
      <w:start w:val="1"/>
      <w:numFmt w:val="bullet"/>
      <w:lvlText w:val="•"/>
      <w:lvlJc w:val="left"/>
      <w:pPr>
        <w:tabs>
          <w:tab w:val="num" w:pos="5760"/>
        </w:tabs>
        <w:ind w:left="5760" w:hanging="360"/>
      </w:pPr>
      <w:rPr>
        <w:rFonts w:ascii="Arial" w:hAnsi="Arial" w:hint="default"/>
      </w:rPr>
    </w:lvl>
    <w:lvl w:ilvl="8" w:tplc="EFE6129A" w:tentative="1">
      <w:start w:val="1"/>
      <w:numFmt w:val="bullet"/>
      <w:lvlText w:val="•"/>
      <w:lvlJc w:val="left"/>
      <w:pPr>
        <w:tabs>
          <w:tab w:val="num" w:pos="6480"/>
        </w:tabs>
        <w:ind w:left="6480" w:hanging="360"/>
      </w:pPr>
      <w:rPr>
        <w:rFonts w:ascii="Arial" w:hAnsi="Arial" w:hint="default"/>
      </w:rPr>
    </w:lvl>
  </w:abstractNum>
  <w:abstractNum w:abstractNumId="49">
    <w:nsid w:val="22512651"/>
    <w:multiLevelType w:val="hybridMultilevel"/>
    <w:tmpl w:val="5A4A340C"/>
    <w:lvl w:ilvl="0" w:tplc="FD1CCF52">
      <w:start w:val="1"/>
      <w:numFmt w:val="bullet"/>
      <w:lvlText w:val="•"/>
      <w:lvlJc w:val="left"/>
      <w:pPr>
        <w:tabs>
          <w:tab w:val="num" w:pos="720"/>
        </w:tabs>
        <w:ind w:left="720" w:hanging="360"/>
      </w:pPr>
      <w:rPr>
        <w:rFonts w:ascii="Arial" w:hAnsi="Arial" w:hint="default"/>
      </w:rPr>
    </w:lvl>
    <w:lvl w:ilvl="1" w:tplc="122A3298" w:tentative="1">
      <w:start w:val="1"/>
      <w:numFmt w:val="bullet"/>
      <w:lvlText w:val="•"/>
      <w:lvlJc w:val="left"/>
      <w:pPr>
        <w:tabs>
          <w:tab w:val="num" w:pos="1440"/>
        </w:tabs>
        <w:ind w:left="1440" w:hanging="360"/>
      </w:pPr>
      <w:rPr>
        <w:rFonts w:ascii="Arial" w:hAnsi="Arial" w:hint="default"/>
      </w:rPr>
    </w:lvl>
    <w:lvl w:ilvl="2" w:tplc="7186C0E2" w:tentative="1">
      <w:start w:val="1"/>
      <w:numFmt w:val="bullet"/>
      <w:lvlText w:val="•"/>
      <w:lvlJc w:val="left"/>
      <w:pPr>
        <w:tabs>
          <w:tab w:val="num" w:pos="2160"/>
        </w:tabs>
        <w:ind w:left="2160" w:hanging="360"/>
      </w:pPr>
      <w:rPr>
        <w:rFonts w:ascii="Arial" w:hAnsi="Arial" w:hint="default"/>
      </w:rPr>
    </w:lvl>
    <w:lvl w:ilvl="3" w:tplc="33B63E9E" w:tentative="1">
      <w:start w:val="1"/>
      <w:numFmt w:val="bullet"/>
      <w:lvlText w:val="•"/>
      <w:lvlJc w:val="left"/>
      <w:pPr>
        <w:tabs>
          <w:tab w:val="num" w:pos="2880"/>
        </w:tabs>
        <w:ind w:left="2880" w:hanging="360"/>
      </w:pPr>
      <w:rPr>
        <w:rFonts w:ascii="Arial" w:hAnsi="Arial" w:hint="default"/>
      </w:rPr>
    </w:lvl>
    <w:lvl w:ilvl="4" w:tplc="C8260BE6" w:tentative="1">
      <w:start w:val="1"/>
      <w:numFmt w:val="bullet"/>
      <w:lvlText w:val="•"/>
      <w:lvlJc w:val="left"/>
      <w:pPr>
        <w:tabs>
          <w:tab w:val="num" w:pos="3600"/>
        </w:tabs>
        <w:ind w:left="3600" w:hanging="360"/>
      </w:pPr>
      <w:rPr>
        <w:rFonts w:ascii="Arial" w:hAnsi="Arial" w:hint="default"/>
      </w:rPr>
    </w:lvl>
    <w:lvl w:ilvl="5" w:tplc="CA98C27C" w:tentative="1">
      <w:start w:val="1"/>
      <w:numFmt w:val="bullet"/>
      <w:lvlText w:val="•"/>
      <w:lvlJc w:val="left"/>
      <w:pPr>
        <w:tabs>
          <w:tab w:val="num" w:pos="4320"/>
        </w:tabs>
        <w:ind w:left="4320" w:hanging="360"/>
      </w:pPr>
      <w:rPr>
        <w:rFonts w:ascii="Arial" w:hAnsi="Arial" w:hint="default"/>
      </w:rPr>
    </w:lvl>
    <w:lvl w:ilvl="6" w:tplc="9AEA85D0" w:tentative="1">
      <w:start w:val="1"/>
      <w:numFmt w:val="bullet"/>
      <w:lvlText w:val="•"/>
      <w:lvlJc w:val="left"/>
      <w:pPr>
        <w:tabs>
          <w:tab w:val="num" w:pos="5040"/>
        </w:tabs>
        <w:ind w:left="5040" w:hanging="360"/>
      </w:pPr>
      <w:rPr>
        <w:rFonts w:ascii="Arial" w:hAnsi="Arial" w:hint="default"/>
      </w:rPr>
    </w:lvl>
    <w:lvl w:ilvl="7" w:tplc="1EE46BD8" w:tentative="1">
      <w:start w:val="1"/>
      <w:numFmt w:val="bullet"/>
      <w:lvlText w:val="•"/>
      <w:lvlJc w:val="left"/>
      <w:pPr>
        <w:tabs>
          <w:tab w:val="num" w:pos="5760"/>
        </w:tabs>
        <w:ind w:left="5760" w:hanging="360"/>
      </w:pPr>
      <w:rPr>
        <w:rFonts w:ascii="Arial" w:hAnsi="Arial" w:hint="default"/>
      </w:rPr>
    </w:lvl>
    <w:lvl w:ilvl="8" w:tplc="B26C4892" w:tentative="1">
      <w:start w:val="1"/>
      <w:numFmt w:val="bullet"/>
      <w:lvlText w:val="•"/>
      <w:lvlJc w:val="left"/>
      <w:pPr>
        <w:tabs>
          <w:tab w:val="num" w:pos="6480"/>
        </w:tabs>
        <w:ind w:left="6480" w:hanging="360"/>
      </w:pPr>
      <w:rPr>
        <w:rFonts w:ascii="Arial" w:hAnsi="Arial" w:hint="default"/>
      </w:rPr>
    </w:lvl>
  </w:abstractNum>
  <w:abstractNum w:abstractNumId="50">
    <w:nsid w:val="23B6348D"/>
    <w:multiLevelType w:val="hybridMultilevel"/>
    <w:tmpl w:val="D5D0314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1">
    <w:nsid w:val="29032490"/>
    <w:multiLevelType w:val="hybridMultilevel"/>
    <w:tmpl w:val="E58E09BE"/>
    <w:lvl w:ilvl="0" w:tplc="9F3AF528">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2">
    <w:nsid w:val="2C561266"/>
    <w:multiLevelType w:val="hybridMultilevel"/>
    <w:tmpl w:val="19FC338E"/>
    <w:lvl w:ilvl="0" w:tplc="9F3AF528">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53">
    <w:nsid w:val="2D2C21DE"/>
    <w:multiLevelType w:val="hybridMultilevel"/>
    <w:tmpl w:val="B35E9464"/>
    <w:lvl w:ilvl="0" w:tplc="9F3AF528">
      <w:start w:val="1"/>
      <w:numFmt w:val="bullet"/>
      <w:lvlText w:val=""/>
      <w:lvlJc w:val="left"/>
      <w:pPr>
        <w:tabs>
          <w:tab w:val="num" w:pos="720"/>
        </w:tabs>
        <w:ind w:left="720" w:hanging="360"/>
      </w:pPr>
      <w:rPr>
        <w:rFonts w:ascii="Symbol" w:hAnsi="Symbol" w:hint="default"/>
      </w:rPr>
    </w:lvl>
    <w:lvl w:ilvl="1" w:tplc="0EEE0220" w:tentative="1">
      <w:start w:val="1"/>
      <w:numFmt w:val="bullet"/>
      <w:lvlText w:val="•"/>
      <w:lvlJc w:val="left"/>
      <w:pPr>
        <w:tabs>
          <w:tab w:val="num" w:pos="1440"/>
        </w:tabs>
        <w:ind w:left="1440" w:hanging="360"/>
      </w:pPr>
      <w:rPr>
        <w:rFonts w:ascii="Arial" w:hAnsi="Arial" w:hint="default"/>
      </w:rPr>
    </w:lvl>
    <w:lvl w:ilvl="2" w:tplc="DD780162" w:tentative="1">
      <w:start w:val="1"/>
      <w:numFmt w:val="bullet"/>
      <w:lvlText w:val="•"/>
      <w:lvlJc w:val="left"/>
      <w:pPr>
        <w:tabs>
          <w:tab w:val="num" w:pos="2160"/>
        </w:tabs>
        <w:ind w:left="2160" w:hanging="360"/>
      </w:pPr>
      <w:rPr>
        <w:rFonts w:ascii="Arial" w:hAnsi="Arial" w:hint="default"/>
      </w:rPr>
    </w:lvl>
    <w:lvl w:ilvl="3" w:tplc="69C4F372" w:tentative="1">
      <w:start w:val="1"/>
      <w:numFmt w:val="bullet"/>
      <w:lvlText w:val="•"/>
      <w:lvlJc w:val="left"/>
      <w:pPr>
        <w:tabs>
          <w:tab w:val="num" w:pos="2880"/>
        </w:tabs>
        <w:ind w:left="2880" w:hanging="360"/>
      </w:pPr>
      <w:rPr>
        <w:rFonts w:ascii="Arial" w:hAnsi="Arial" w:hint="default"/>
      </w:rPr>
    </w:lvl>
    <w:lvl w:ilvl="4" w:tplc="FA24BB92" w:tentative="1">
      <w:start w:val="1"/>
      <w:numFmt w:val="bullet"/>
      <w:lvlText w:val="•"/>
      <w:lvlJc w:val="left"/>
      <w:pPr>
        <w:tabs>
          <w:tab w:val="num" w:pos="3600"/>
        </w:tabs>
        <w:ind w:left="3600" w:hanging="360"/>
      </w:pPr>
      <w:rPr>
        <w:rFonts w:ascii="Arial" w:hAnsi="Arial" w:hint="default"/>
      </w:rPr>
    </w:lvl>
    <w:lvl w:ilvl="5" w:tplc="6AACA23A" w:tentative="1">
      <w:start w:val="1"/>
      <w:numFmt w:val="bullet"/>
      <w:lvlText w:val="•"/>
      <w:lvlJc w:val="left"/>
      <w:pPr>
        <w:tabs>
          <w:tab w:val="num" w:pos="4320"/>
        </w:tabs>
        <w:ind w:left="4320" w:hanging="360"/>
      </w:pPr>
      <w:rPr>
        <w:rFonts w:ascii="Arial" w:hAnsi="Arial" w:hint="default"/>
      </w:rPr>
    </w:lvl>
    <w:lvl w:ilvl="6" w:tplc="0A4EC9CC" w:tentative="1">
      <w:start w:val="1"/>
      <w:numFmt w:val="bullet"/>
      <w:lvlText w:val="•"/>
      <w:lvlJc w:val="left"/>
      <w:pPr>
        <w:tabs>
          <w:tab w:val="num" w:pos="5040"/>
        </w:tabs>
        <w:ind w:left="5040" w:hanging="360"/>
      </w:pPr>
      <w:rPr>
        <w:rFonts w:ascii="Arial" w:hAnsi="Arial" w:hint="default"/>
      </w:rPr>
    </w:lvl>
    <w:lvl w:ilvl="7" w:tplc="21A06004" w:tentative="1">
      <w:start w:val="1"/>
      <w:numFmt w:val="bullet"/>
      <w:lvlText w:val="•"/>
      <w:lvlJc w:val="left"/>
      <w:pPr>
        <w:tabs>
          <w:tab w:val="num" w:pos="5760"/>
        </w:tabs>
        <w:ind w:left="5760" w:hanging="360"/>
      </w:pPr>
      <w:rPr>
        <w:rFonts w:ascii="Arial" w:hAnsi="Arial" w:hint="default"/>
      </w:rPr>
    </w:lvl>
    <w:lvl w:ilvl="8" w:tplc="F00E0C72" w:tentative="1">
      <w:start w:val="1"/>
      <w:numFmt w:val="bullet"/>
      <w:lvlText w:val="•"/>
      <w:lvlJc w:val="left"/>
      <w:pPr>
        <w:tabs>
          <w:tab w:val="num" w:pos="6480"/>
        </w:tabs>
        <w:ind w:left="6480" w:hanging="360"/>
      </w:pPr>
      <w:rPr>
        <w:rFonts w:ascii="Arial" w:hAnsi="Arial" w:hint="default"/>
      </w:rPr>
    </w:lvl>
  </w:abstractNum>
  <w:abstractNum w:abstractNumId="54">
    <w:nsid w:val="39007E76"/>
    <w:multiLevelType w:val="hybridMultilevel"/>
    <w:tmpl w:val="42144F52"/>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5">
    <w:nsid w:val="3A6D3552"/>
    <w:multiLevelType w:val="hybridMultilevel"/>
    <w:tmpl w:val="86F83EEE"/>
    <w:lvl w:ilvl="0" w:tplc="9F3AF528">
      <w:start w:val="1"/>
      <w:numFmt w:val="bullet"/>
      <w:lvlText w:val=""/>
      <w:lvlJc w:val="left"/>
      <w:pPr>
        <w:tabs>
          <w:tab w:val="num" w:pos="720"/>
        </w:tabs>
        <w:ind w:left="720" w:hanging="360"/>
      </w:pPr>
      <w:rPr>
        <w:rFonts w:ascii="Symbol" w:hAnsi="Symbol" w:hint="default"/>
      </w:rPr>
    </w:lvl>
    <w:lvl w:ilvl="1" w:tplc="2C74BE60" w:tentative="1">
      <w:start w:val="1"/>
      <w:numFmt w:val="bullet"/>
      <w:lvlText w:val=""/>
      <w:lvlJc w:val="left"/>
      <w:pPr>
        <w:tabs>
          <w:tab w:val="num" w:pos="1440"/>
        </w:tabs>
        <w:ind w:left="1440" w:hanging="360"/>
      </w:pPr>
      <w:rPr>
        <w:rFonts w:ascii="Wingdings" w:hAnsi="Wingdings" w:hint="default"/>
      </w:rPr>
    </w:lvl>
    <w:lvl w:ilvl="2" w:tplc="0D02863A" w:tentative="1">
      <w:start w:val="1"/>
      <w:numFmt w:val="bullet"/>
      <w:lvlText w:val=""/>
      <w:lvlJc w:val="left"/>
      <w:pPr>
        <w:tabs>
          <w:tab w:val="num" w:pos="2160"/>
        </w:tabs>
        <w:ind w:left="2160" w:hanging="360"/>
      </w:pPr>
      <w:rPr>
        <w:rFonts w:ascii="Wingdings" w:hAnsi="Wingdings" w:hint="default"/>
      </w:rPr>
    </w:lvl>
    <w:lvl w:ilvl="3" w:tplc="F6AE2532" w:tentative="1">
      <w:start w:val="1"/>
      <w:numFmt w:val="bullet"/>
      <w:lvlText w:val=""/>
      <w:lvlJc w:val="left"/>
      <w:pPr>
        <w:tabs>
          <w:tab w:val="num" w:pos="2880"/>
        </w:tabs>
        <w:ind w:left="2880" w:hanging="360"/>
      </w:pPr>
      <w:rPr>
        <w:rFonts w:ascii="Wingdings" w:hAnsi="Wingdings" w:hint="default"/>
      </w:rPr>
    </w:lvl>
    <w:lvl w:ilvl="4" w:tplc="55DC69B6" w:tentative="1">
      <w:start w:val="1"/>
      <w:numFmt w:val="bullet"/>
      <w:lvlText w:val=""/>
      <w:lvlJc w:val="left"/>
      <w:pPr>
        <w:tabs>
          <w:tab w:val="num" w:pos="3600"/>
        </w:tabs>
        <w:ind w:left="3600" w:hanging="360"/>
      </w:pPr>
      <w:rPr>
        <w:rFonts w:ascii="Wingdings" w:hAnsi="Wingdings" w:hint="default"/>
      </w:rPr>
    </w:lvl>
    <w:lvl w:ilvl="5" w:tplc="D1B0F978" w:tentative="1">
      <w:start w:val="1"/>
      <w:numFmt w:val="bullet"/>
      <w:lvlText w:val=""/>
      <w:lvlJc w:val="left"/>
      <w:pPr>
        <w:tabs>
          <w:tab w:val="num" w:pos="4320"/>
        </w:tabs>
        <w:ind w:left="4320" w:hanging="360"/>
      </w:pPr>
      <w:rPr>
        <w:rFonts w:ascii="Wingdings" w:hAnsi="Wingdings" w:hint="default"/>
      </w:rPr>
    </w:lvl>
    <w:lvl w:ilvl="6" w:tplc="10145266" w:tentative="1">
      <w:start w:val="1"/>
      <w:numFmt w:val="bullet"/>
      <w:lvlText w:val=""/>
      <w:lvlJc w:val="left"/>
      <w:pPr>
        <w:tabs>
          <w:tab w:val="num" w:pos="5040"/>
        </w:tabs>
        <w:ind w:left="5040" w:hanging="360"/>
      </w:pPr>
      <w:rPr>
        <w:rFonts w:ascii="Wingdings" w:hAnsi="Wingdings" w:hint="default"/>
      </w:rPr>
    </w:lvl>
    <w:lvl w:ilvl="7" w:tplc="A3A201B8" w:tentative="1">
      <w:start w:val="1"/>
      <w:numFmt w:val="bullet"/>
      <w:lvlText w:val=""/>
      <w:lvlJc w:val="left"/>
      <w:pPr>
        <w:tabs>
          <w:tab w:val="num" w:pos="5760"/>
        </w:tabs>
        <w:ind w:left="5760" w:hanging="360"/>
      </w:pPr>
      <w:rPr>
        <w:rFonts w:ascii="Wingdings" w:hAnsi="Wingdings" w:hint="default"/>
      </w:rPr>
    </w:lvl>
    <w:lvl w:ilvl="8" w:tplc="4B487626" w:tentative="1">
      <w:start w:val="1"/>
      <w:numFmt w:val="bullet"/>
      <w:lvlText w:val=""/>
      <w:lvlJc w:val="left"/>
      <w:pPr>
        <w:tabs>
          <w:tab w:val="num" w:pos="6480"/>
        </w:tabs>
        <w:ind w:left="6480" w:hanging="360"/>
      </w:pPr>
      <w:rPr>
        <w:rFonts w:ascii="Wingdings" w:hAnsi="Wingdings" w:hint="default"/>
      </w:rPr>
    </w:lvl>
  </w:abstractNum>
  <w:abstractNum w:abstractNumId="56">
    <w:nsid w:val="3B073DBF"/>
    <w:multiLevelType w:val="hybridMultilevel"/>
    <w:tmpl w:val="170CACB8"/>
    <w:lvl w:ilvl="0" w:tplc="9F3AF52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nsid w:val="3C234ABB"/>
    <w:multiLevelType w:val="hybridMultilevel"/>
    <w:tmpl w:val="68B8CE22"/>
    <w:lvl w:ilvl="0" w:tplc="9F3AF528">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8">
    <w:nsid w:val="43D50799"/>
    <w:multiLevelType w:val="hybridMultilevel"/>
    <w:tmpl w:val="16481CEE"/>
    <w:lvl w:ilvl="0" w:tplc="9F3AF52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9">
    <w:nsid w:val="464D48B9"/>
    <w:multiLevelType w:val="hybridMultilevel"/>
    <w:tmpl w:val="828CB5DA"/>
    <w:lvl w:ilvl="0" w:tplc="1430E8F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0">
    <w:nsid w:val="48D14B1D"/>
    <w:multiLevelType w:val="hybridMultilevel"/>
    <w:tmpl w:val="0664791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1">
    <w:nsid w:val="4AE14FAD"/>
    <w:multiLevelType w:val="hybridMultilevel"/>
    <w:tmpl w:val="A7DA05F8"/>
    <w:lvl w:ilvl="0" w:tplc="9F3AF528">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2">
    <w:nsid w:val="4B832007"/>
    <w:multiLevelType w:val="hybridMultilevel"/>
    <w:tmpl w:val="CF523AF6"/>
    <w:lvl w:ilvl="0" w:tplc="5D92151A">
      <w:start w:val="1"/>
      <w:numFmt w:val="bullet"/>
      <w:lvlText w:val="•"/>
      <w:lvlJc w:val="left"/>
      <w:pPr>
        <w:tabs>
          <w:tab w:val="num" w:pos="720"/>
        </w:tabs>
        <w:ind w:left="720" w:hanging="360"/>
      </w:pPr>
      <w:rPr>
        <w:rFonts w:ascii="Arial" w:hAnsi="Arial" w:hint="default"/>
      </w:rPr>
    </w:lvl>
    <w:lvl w:ilvl="1" w:tplc="F0407E08" w:tentative="1">
      <w:start w:val="1"/>
      <w:numFmt w:val="bullet"/>
      <w:lvlText w:val="•"/>
      <w:lvlJc w:val="left"/>
      <w:pPr>
        <w:tabs>
          <w:tab w:val="num" w:pos="1440"/>
        </w:tabs>
        <w:ind w:left="1440" w:hanging="360"/>
      </w:pPr>
      <w:rPr>
        <w:rFonts w:ascii="Arial" w:hAnsi="Arial" w:hint="default"/>
      </w:rPr>
    </w:lvl>
    <w:lvl w:ilvl="2" w:tplc="9EB61A54" w:tentative="1">
      <w:start w:val="1"/>
      <w:numFmt w:val="bullet"/>
      <w:lvlText w:val="•"/>
      <w:lvlJc w:val="left"/>
      <w:pPr>
        <w:tabs>
          <w:tab w:val="num" w:pos="2160"/>
        </w:tabs>
        <w:ind w:left="2160" w:hanging="360"/>
      </w:pPr>
      <w:rPr>
        <w:rFonts w:ascii="Arial" w:hAnsi="Arial" w:hint="default"/>
      </w:rPr>
    </w:lvl>
    <w:lvl w:ilvl="3" w:tplc="90AA631C" w:tentative="1">
      <w:start w:val="1"/>
      <w:numFmt w:val="bullet"/>
      <w:lvlText w:val="•"/>
      <w:lvlJc w:val="left"/>
      <w:pPr>
        <w:tabs>
          <w:tab w:val="num" w:pos="2880"/>
        </w:tabs>
        <w:ind w:left="2880" w:hanging="360"/>
      </w:pPr>
      <w:rPr>
        <w:rFonts w:ascii="Arial" w:hAnsi="Arial" w:hint="default"/>
      </w:rPr>
    </w:lvl>
    <w:lvl w:ilvl="4" w:tplc="9712F86C" w:tentative="1">
      <w:start w:val="1"/>
      <w:numFmt w:val="bullet"/>
      <w:lvlText w:val="•"/>
      <w:lvlJc w:val="left"/>
      <w:pPr>
        <w:tabs>
          <w:tab w:val="num" w:pos="3600"/>
        </w:tabs>
        <w:ind w:left="3600" w:hanging="360"/>
      </w:pPr>
      <w:rPr>
        <w:rFonts w:ascii="Arial" w:hAnsi="Arial" w:hint="default"/>
      </w:rPr>
    </w:lvl>
    <w:lvl w:ilvl="5" w:tplc="0C8E0EC0" w:tentative="1">
      <w:start w:val="1"/>
      <w:numFmt w:val="bullet"/>
      <w:lvlText w:val="•"/>
      <w:lvlJc w:val="left"/>
      <w:pPr>
        <w:tabs>
          <w:tab w:val="num" w:pos="4320"/>
        </w:tabs>
        <w:ind w:left="4320" w:hanging="360"/>
      </w:pPr>
      <w:rPr>
        <w:rFonts w:ascii="Arial" w:hAnsi="Arial" w:hint="default"/>
      </w:rPr>
    </w:lvl>
    <w:lvl w:ilvl="6" w:tplc="4956F6E8" w:tentative="1">
      <w:start w:val="1"/>
      <w:numFmt w:val="bullet"/>
      <w:lvlText w:val="•"/>
      <w:lvlJc w:val="left"/>
      <w:pPr>
        <w:tabs>
          <w:tab w:val="num" w:pos="5040"/>
        </w:tabs>
        <w:ind w:left="5040" w:hanging="360"/>
      </w:pPr>
      <w:rPr>
        <w:rFonts w:ascii="Arial" w:hAnsi="Arial" w:hint="default"/>
      </w:rPr>
    </w:lvl>
    <w:lvl w:ilvl="7" w:tplc="A350E0A2" w:tentative="1">
      <w:start w:val="1"/>
      <w:numFmt w:val="bullet"/>
      <w:lvlText w:val="•"/>
      <w:lvlJc w:val="left"/>
      <w:pPr>
        <w:tabs>
          <w:tab w:val="num" w:pos="5760"/>
        </w:tabs>
        <w:ind w:left="5760" w:hanging="360"/>
      </w:pPr>
      <w:rPr>
        <w:rFonts w:ascii="Arial" w:hAnsi="Arial" w:hint="default"/>
      </w:rPr>
    </w:lvl>
    <w:lvl w:ilvl="8" w:tplc="2DA226E2" w:tentative="1">
      <w:start w:val="1"/>
      <w:numFmt w:val="bullet"/>
      <w:lvlText w:val="•"/>
      <w:lvlJc w:val="left"/>
      <w:pPr>
        <w:tabs>
          <w:tab w:val="num" w:pos="6480"/>
        </w:tabs>
        <w:ind w:left="6480" w:hanging="360"/>
      </w:pPr>
      <w:rPr>
        <w:rFonts w:ascii="Arial" w:hAnsi="Arial" w:hint="default"/>
      </w:rPr>
    </w:lvl>
  </w:abstractNum>
  <w:abstractNum w:abstractNumId="63">
    <w:nsid w:val="577D1C59"/>
    <w:multiLevelType w:val="hybridMultilevel"/>
    <w:tmpl w:val="3B34A3C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4">
    <w:nsid w:val="58644B85"/>
    <w:multiLevelType w:val="hybridMultilevel"/>
    <w:tmpl w:val="D5D0314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5">
    <w:nsid w:val="5A495C76"/>
    <w:multiLevelType w:val="hybridMultilevel"/>
    <w:tmpl w:val="AE4C3A00"/>
    <w:lvl w:ilvl="0" w:tplc="9F3AF528">
      <w:start w:val="1"/>
      <w:numFmt w:val="bullet"/>
      <w:lvlText w:val=""/>
      <w:lvlJc w:val="left"/>
      <w:pPr>
        <w:tabs>
          <w:tab w:val="num" w:pos="1004"/>
        </w:tabs>
        <w:ind w:left="1004" w:hanging="360"/>
      </w:pPr>
      <w:rPr>
        <w:rFonts w:ascii="Symbol" w:hAnsi="Symbol" w:hint="default"/>
      </w:rPr>
    </w:lvl>
    <w:lvl w:ilvl="1" w:tplc="04190003" w:tentative="1">
      <w:start w:val="1"/>
      <w:numFmt w:val="bullet"/>
      <w:lvlText w:val="o"/>
      <w:lvlJc w:val="left"/>
      <w:pPr>
        <w:tabs>
          <w:tab w:val="num" w:pos="1724"/>
        </w:tabs>
        <w:ind w:left="1724" w:hanging="360"/>
      </w:pPr>
      <w:rPr>
        <w:rFonts w:ascii="Courier New" w:hAnsi="Courier New" w:cs="Courier New" w:hint="default"/>
      </w:rPr>
    </w:lvl>
    <w:lvl w:ilvl="2" w:tplc="04190005" w:tentative="1">
      <w:start w:val="1"/>
      <w:numFmt w:val="bullet"/>
      <w:lvlText w:val=""/>
      <w:lvlJc w:val="left"/>
      <w:pPr>
        <w:tabs>
          <w:tab w:val="num" w:pos="2444"/>
        </w:tabs>
        <w:ind w:left="2444" w:hanging="360"/>
      </w:pPr>
      <w:rPr>
        <w:rFonts w:ascii="Wingdings" w:hAnsi="Wingdings" w:hint="default"/>
      </w:rPr>
    </w:lvl>
    <w:lvl w:ilvl="3" w:tplc="04190001" w:tentative="1">
      <w:start w:val="1"/>
      <w:numFmt w:val="bullet"/>
      <w:lvlText w:val=""/>
      <w:lvlJc w:val="left"/>
      <w:pPr>
        <w:tabs>
          <w:tab w:val="num" w:pos="3164"/>
        </w:tabs>
        <w:ind w:left="3164" w:hanging="360"/>
      </w:pPr>
      <w:rPr>
        <w:rFonts w:ascii="Symbol" w:hAnsi="Symbol" w:hint="default"/>
      </w:rPr>
    </w:lvl>
    <w:lvl w:ilvl="4" w:tplc="04190003" w:tentative="1">
      <w:start w:val="1"/>
      <w:numFmt w:val="bullet"/>
      <w:lvlText w:val="o"/>
      <w:lvlJc w:val="left"/>
      <w:pPr>
        <w:tabs>
          <w:tab w:val="num" w:pos="3884"/>
        </w:tabs>
        <w:ind w:left="3884" w:hanging="360"/>
      </w:pPr>
      <w:rPr>
        <w:rFonts w:ascii="Courier New" w:hAnsi="Courier New" w:cs="Courier New" w:hint="default"/>
      </w:rPr>
    </w:lvl>
    <w:lvl w:ilvl="5" w:tplc="04190005" w:tentative="1">
      <w:start w:val="1"/>
      <w:numFmt w:val="bullet"/>
      <w:lvlText w:val=""/>
      <w:lvlJc w:val="left"/>
      <w:pPr>
        <w:tabs>
          <w:tab w:val="num" w:pos="4604"/>
        </w:tabs>
        <w:ind w:left="4604" w:hanging="360"/>
      </w:pPr>
      <w:rPr>
        <w:rFonts w:ascii="Wingdings" w:hAnsi="Wingdings" w:hint="default"/>
      </w:rPr>
    </w:lvl>
    <w:lvl w:ilvl="6" w:tplc="04190001" w:tentative="1">
      <w:start w:val="1"/>
      <w:numFmt w:val="bullet"/>
      <w:lvlText w:val=""/>
      <w:lvlJc w:val="left"/>
      <w:pPr>
        <w:tabs>
          <w:tab w:val="num" w:pos="5324"/>
        </w:tabs>
        <w:ind w:left="5324" w:hanging="360"/>
      </w:pPr>
      <w:rPr>
        <w:rFonts w:ascii="Symbol" w:hAnsi="Symbol" w:hint="default"/>
      </w:rPr>
    </w:lvl>
    <w:lvl w:ilvl="7" w:tplc="04190003" w:tentative="1">
      <w:start w:val="1"/>
      <w:numFmt w:val="bullet"/>
      <w:lvlText w:val="o"/>
      <w:lvlJc w:val="left"/>
      <w:pPr>
        <w:tabs>
          <w:tab w:val="num" w:pos="6044"/>
        </w:tabs>
        <w:ind w:left="6044" w:hanging="360"/>
      </w:pPr>
      <w:rPr>
        <w:rFonts w:ascii="Courier New" w:hAnsi="Courier New" w:cs="Courier New" w:hint="default"/>
      </w:rPr>
    </w:lvl>
    <w:lvl w:ilvl="8" w:tplc="04190005" w:tentative="1">
      <w:start w:val="1"/>
      <w:numFmt w:val="bullet"/>
      <w:lvlText w:val=""/>
      <w:lvlJc w:val="left"/>
      <w:pPr>
        <w:tabs>
          <w:tab w:val="num" w:pos="6764"/>
        </w:tabs>
        <w:ind w:left="6764" w:hanging="360"/>
      </w:pPr>
      <w:rPr>
        <w:rFonts w:ascii="Wingdings" w:hAnsi="Wingdings" w:hint="default"/>
      </w:rPr>
    </w:lvl>
  </w:abstractNum>
  <w:abstractNum w:abstractNumId="66">
    <w:nsid w:val="5D5141E0"/>
    <w:multiLevelType w:val="hybridMultilevel"/>
    <w:tmpl w:val="AF166C3C"/>
    <w:lvl w:ilvl="0" w:tplc="9F3AF528">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7">
    <w:nsid w:val="5FB60845"/>
    <w:multiLevelType w:val="hybridMultilevel"/>
    <w:tmpl w:val="A58678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8">
    <w:nsid w:val="6133245A"/>
    <w:multiLevelType w:val="hybridMultilevel"/>
    <w:tmpl w:val="7CC89F9C"/>
    <w:lvl w:ilvl="0" w:tplc="9F3AF528">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9">
    <w:nsid w:val="6245438C"/>
    <w:multiLevelType w:val="hybridMultilevel"/>
    <w:tmpl w:val="D5D0314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0">
    <w:nsid w:val="626474F0"/>
    <w:multiLevelType w:val="hybridMultilevel"/>
    <w:tmpl w:val="DD268050"/>
    <w:lvl w:ilvl="0" w:tplc="1430E8F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1">
    <w:nsid w:val="636B4F41"/>
    <w:multiLevelType w:val="hybridMultilevel"/>
    <w:tmpl w:val="68C4BCEE"/>
    <w:lvl w:ilvl="0" w:tplc="9F3AF528">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72">
    <w:nsid w:val="66726E88"/>
    <w:multiLevelType w:val="hybridMultilevel"/>
    <w:tmpl w:val="42144F52"/>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73">
    <w:nsid w:val="69570115"/>
    <w:multiLevelType w:val="hybridMultilevel"/>
    <w:tmpl w:val="01AEA94C"/>
    <w:lvl w:ilvl="0" w:tplc="9F3AF528">
      <w:start w:val="1"/>
      <w:numFmt w:val="bullet"/>
      <w:lvlText w:val=""/>
      <w:lvlJc w:val="left"/>
      <w:pPr>
        <w:tabs>
          <w:tab w:val="num" w:pos="720"/>
        </w:tabs>
        <w:ind w:left="720" w:hanging="360"/>
      </w:pPr>
      <w:rPr>
        <w:rFonts w:ascii="Symbol" w:hAnsi="Symbol" w:hint="default"/>
      </w:rPr>
    </w:lvl>
    <w:lvl w:ilvl="1" w:tplc="E904D96E" w:tentative="1">
      <w:start w:val="1"/>
      <w:numFmt w:val="bullet"/>
      <w:lvlText w:val=""/>
      <w:lvlJc w:val="left"/>
      <w:pPr>
        <w:tabs>
          <w:tab w:val="num" w:pos="1440"/>
        </w:tabs>
        <w:ind w:left="1440" w:hanging="360"/>
      </w:pPr>
      <w:rPr>
        <w:rFonts w:ascii="Wingdings" w:hAnsi="Wingdings" w:hint="default"/>
      </w:rPr>
    </w:lvl>
    <w:lvl w:ilvl="2" w:tplc="DD26B722" w:tentative="1">
      <w:start w:val="1"/>
      <w:numFmt w:val="bullet"/>
      <w:lvlText w:val=""/>
      <w:lvlJc w:val="left"/>
      <w:pPr>
        <w:tabs>
          <w:tab w:val="num" w:pos="2160"/>
        </w:tabs>
        <w:ind w:left="2160" w:hanging="360"/>
      </w:pPr>
      <w:rPr>
        <w:rFonts w:ascii="Wingdings" w:hAnsi="Wingdings" w:hint="default"/>
      </w:rPr>
    </w:lvl>
    <w:lvl w:ilvl="3" w:tplc="1DF0C0CC" w:tentative="1">
      <w:start w:val="1"/>
      <w:numFmt w:val="bullet"/>
      <w:lvlText w:val=""/>
      <w:lvlJc w:val="left"/>
      <w:pPr>
        <w:tabs>
          <w:tab w:val="num" w:pos="2880"/>
        </w:tabs>
        <w:ind w:left="2880" w:hanging="360"/>
      </w:pPr>
      <w:rPr>
        <w:rFonts w:ascii="Wingdings" w:hAnsi="Wingdings" w:hint="default"/>
      </w:rPr>
    </w:lvl>
    <w:lvl w:ilvl="4" w:tplc="0BA28126" w:tentative="1">
      <w:start w:val="1"/>
      <w:numFmt w:val="bullet"/>
      <w:lvlText w:val=""/>
      <w:lvlJc w:val="left"/>
      <w:pPr>
        <w:tabs>
          <w:tab w:val="num" w:pos="3600"/>
        </w:tabs>
        <w:ind w:left="3600" w:hanging="360"/>
      </w:pPr>
      <w:rPr>
        <w:rFonts w:ascii="Wingdings" w:hAnsi="Wingdings" w:hint="default"/>
      </w:rPr>
    </w:lvl>
    <w:lvl w:ilvl="5" w:tplc="027ED6E6" w:tentative="1">
      <w:start w:val="1"/>
      <w:numFmt w:val="bullet"/>
      <w:lvlText w:val=""/>
      <w:lvlJc w:val="left"/>
      <w:pPr>
        <w:tabs>
          <w:tab w:val="num" w:pos="4320"/>
        </w:tabs>
        <w:ind w:left="4320" w:hanging="360"/>
      </w:pPr>
      <w:rPr>
        <w:rFonts w:ascii="Wingdings" w:hAnsi="Wingdings" w:hint="default"/>
      </w:rPr>
    </w:lvl>
    <w:lvl w:ilvl="6" w:tplc="C9EA9CD8" w:tentative="1">
      <w:start w:val="1"/>
      <w:numFmt w:val="bullet"/>
      <w:lvlText w:val=""/>
      <w:lvlJc w:val="left"/>
      <w:pPr>
        <w:tabs>
          <w:tab w:val="num" w:pos="5040"/>
        </w:tabs>
        <w:ind w:left="5040" w:hanging="360"/>
      </w:pPr>
      <w:rPr>
        <w:rFonts w:ascii="Wingdings" w:hAnsi="Wingdings" w:hint="default"/>
      </w:rPr>
    </w:lvl>
    <w:lvl w:ilvl="7" w:tplc="9D3C90B8" w:tentative="1">
      <w:start w:val="1"/>
      <w:numFmt w:val="bullet"/>
      <w:lvlText w:val=""/>
      <w:lvlJc w:val="left"/>
      <w:pPr>
        <w:tabs>
          <w:tab w:val="num" w:pos="5760"/>
        </w:tabs>
        <w:ind w:left="5760" w:hanging="360"/>
      </w:pPr>
      <w:rPr>
        <w:rFonts w:ascii="Wingdings" w:hAnsi="Wingdings" w:hint="default"/>
      </w:rPr>
    </w:lvl>
    <w:lvl w:ilvl="8" w:tplc="7E586F6E" w:tentative="1">
      <w:start w:val="1"/>
      <w:numFmt w:val="bullet"/>
      <w:lvlText w:val=""/>
      <w:lvlJc w:val="left"/>
      <w:pPr>
        <w:tabs>
          <w:tab w:val="num" w:pos="6480"/>
        </w:tabs>
        <w:ind w:left="6480" w:hanging="360"/>
      </w:pPr>
      <w:rPr>
        <w:rFonts w:ascii="Wingdings" w:hAnsi="Wingdings" w:hint="default"/>
      </w:rPr>
    </w:lvl>
  </w:abstractNum>
  <w:abstractNum w:abstractNumId="74">
    <w:nsid w:val="69634471"/>
    <w:multiLevelType w:val="hybridMultilevel"/>
    <w:tmpl w:val="D5D0314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5">
    <w:nsid w:val="73C404FA"/>
    <w:multiLevelType w:val="hybridMultilevel"/>
    <w:tmpl w:val="715EB3E4"/>
    <w:lvl w:ilvl="0" w:tplc="1430E8F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6">
    <w:nsid w:val="75173240"/>
    <w:multiLevelType w:val="hybridMultilevel"/>
    <w:tmpl w:val="C52238B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77">
    <w:nsid w:val="7A450696"/>
    <w:multiLevelType w:val="hybridMultilevel"/>
    <w:tmpl w:val="8E56F56E"/>
    <w:lvl w:ilvl="0" w:tplc="9F3AF528">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8">
    <w:nsid w:val="7C534558"/>
    <w:multiLevelType w:val="singleLevel"/>
    <w:tmpl w:val="AF5AC500"/>
    <w:lvl w:ilvl="0">
      <w:start w:val="1"/>
      <w:numFmt w:val="decimal"/>
      <w:pStyle w:val="References"/>
      <w:lvlText w:val="[%1]"/>
      <w:lvlJc w:val="left"/>
      <w:pPr>
        <w:tabs>
          <w:tab w:val="num" w:pos="360"/>
        </w:tabs>
        <w:ind w:left="312" w:hanging="312"/>
      </w:pPr>
      <w:rPr>
        <w:rFonts w:hint="default"/>
        <w:sz w:val="28"/>
        <w:szCs w:val="28"/>
      </w:rPr>
    </w:lvl>
  </w:abstractNum>
  <w:abstractNum w:abstractNumId="79">
    <w:nsid w:val="7C830A89"/>
    <w:multiLevelType w:val="hybridMultilevel"/>
    <w:tmpl w:val="AE28BF1E"/>
    <w:lvl w:ilvl="0" w:tplc="9F3AF528">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num w:numId="1">
    <w:abstractNumId w:val="64"/>
  </w:num>
  <w:num w:numId="2">
    <w:abstractNumId w:val="39"/>
  </w:num>
  <w:num w:numId="3">
    <w:abstractNumId w:val="72"/>
  </w:num>
  <w:num w:numId="4">
    <w:abstractNumId w:val="52"/>
  </w:num>
  <w:num w:numId="5">
    <w:abstractNumId w:val="79"/>
  </w:num>
  <w:num w:numId="6">
    <w:abstractNumId w:val="46"/>
  </w:num>
  <w:num w:numId="7">
    <w:abstractNumId w:val="55"/>
  </w:num>
  <w:num w:numId="8">
    <w:abstractNumId w:val="41"/>
  </w:num>
  <w:num w:numId="9">
    <w:abstractNumId w:val="73"/>
  </w:num>
  <w:num w:numId="10">
    <w:abstractNumId w:val="59"/>
  </w:num>
  <w:num w:numId="11">
    <w:abstractNumId w:val="75"/>
  </w:num>
  <w:num w:numId="12">
    <w:abstractNumId w:val="70"/>
  </w:num>
  <w:num w:numId="13">
    <w:abstractNumId w:val="47"/>
  </w:num>
  <w:num w:numId="14">
    <w:abstractNumId w:val="63"/>
  </w:num>
  <w:num w:numId="15">
    <w:abstractNumId w:val="54"/>
  </w:num>
  <w:num w:numId="16">
    <w:abstractNumId w:val="69"/>
  </w:num>
  <w:num w:numId="17">
    <w:abstractNumId w:val="50"/>
  </w:num>
  <w:num w:numId="18">
    <w:abstractNumId w:val="61"/>
  </w:num>
  <w:num w:numId="19">
    <w:abstractNumId w:val="56"/>
  </w:num>
  <w:num w:numId="20">
    <w:abstractNumId w:val="43"/>
  </w:num>
  <w:num w:numId="21">
    <w:abstractNumId w:val="66"/>
  </w:num>
  <w:num w:numId="22">
    <w:abstractNumId w:val="42"/>
  </w:num>
  <w:num w:numId="23">
    <w:abstractNumId w:val="53"/>
  </w:num>
  <w:num w:numId="24">
    <w:abstractNumId w:val="51"/>
  </w:num>
  <w:num w:numId="25">
    <w:abstractNumId w:val="71"/>
  </w:num>
  <w:num w:numId="26">
    <w:abstractNumId w:val="65"/>
  </w:num>
  <w:num w:numId="27">
    <w:abstractNumId w:val="44"/>
  </w:num>
  <w:num w:numId="28">
    <w:abstractNumId w:val="57"/>
  </w:num>
  <w:num w:numId="29">
    <w:abstractNumId w:val="60"/>
  </w:num>
  <w:num w:numId="30">
    <w:abstractNumId w:val="74"/>
  </w:num>
  <w:num w:numId="31">
    <w:abstractNumId w:val="76"/>
  </w:num>
  <w:num w:numId="32">
    <w:abstractNumId w:val="40"/>
  </w:num>
  <w:num w:numId="33">
    <w:abstractNumId w:val="67"/>
  </w:num>
  <w:num w:numId="34">
    <w:abstractNumId w:val="0"/>
    <w:lvlOverride w:ilvl="0">
      <w:lvl w:ilvl="0">
        <w:start w:val="65535"/>
        <w:numFmt w:val="bullet"/>
        <w:lvlText w:val="•"/>
        <w:legacy w:legacy="1" w:legacySpace="0" w:legacyIndent="355"/>
        <w:lvlJc w:val="left"/>
        <w:rPr>
          <w:rFonts w:ascii="Times New Roman" w:hAnsi="Times New Roman" w:cs="Times New Roman" w:hint="default"/>
        </w:rPr>
      </w:lvl>
    </w:lvlOverride>
  </w:num>
  <w:num w:numId="35">
    <w:abstractNumId w:val="58"/>
  </w:num>
  <w:num w:numId="36">
    <w:abstractNumId w:val="78"/>
  </w:num>
  <w:num w:numId="37">
    <w:abstractNumId w:val="77"/>
  </w:num>
  <w:num w:numId="38">
    <w:abstractNumId w:val="68"/>
  </w:num>
  <w:num w:numId="39">
    <w:abstractNumId w:val="62"/>
  </w:num>
  <w:num w:numId="40">
    <w:abstractNumId w:val="49"/>
  </w:num>
  <w:num w:numId="41">
    <w:abstractNumId w:val="48"/>
  </w:num>
  <w:num w:numId="42">
    <w:abstractNumId w:val="45"/>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3439"/>
    <w:rsid w:val="00003ED8"/>
    <w:rsid w:val="00004597"/>
    <w:rsid w:val="00005A56"/>
    <w:rsid w:val="00006009"/>
    <w:rsid w:val="0000625D"/>
    <w:rsid w:val="00013B68"/>
    <w:rsid w:val="00021F82"/>
    <w:rsid w:val="0002249D"/>
    <w:rsid w:val="000245E8"/>
    <w:rsid w:val="00027CFF"/>
    <w:rsid w:val="00030EC0"/>
    <w:rsid w:val="00030FD6"/>
    <w:rsid w:val="00032DB9"/>
    <w:rsid w:val="00032E3A"/>
    <w:rsid w:val="00033E80"/>
    <w:rsid w:val="00037F6D"/>
    <w:rsid w:val="0004074F"/>
    <w:rsid w:val="00040B43"/>
    <w:rsid w:val="00041752"/>
    <w:rsid w:val="00041FF8"/>
    <w:rsid w:val="00042237"/>
    <w:rsid w:val="00043029"/>
    <w:rsid w:val="00054E7C"/>
    <w:rsid w:val="00056390"/>
    <w:rsid w:val="00057AB4"/>
    <w:rsid w:val="000609D6"/>
    <w:rsid w:val="00065EE2"/>
    <w:rsid w:val="00070B4F"/>
    <w:rsid w:val="00072A9B"/>
    <w:rsid w:val="000749BA"/>
    <w:rsid w:val="00075055"/>
    <w:rsid w:val="00076D1D"/>
    <w:rsid w:val="000775AD"/>
    <w:rsid w:val="00081508"/>
    <w:rsid w:val="00082398"/>
    <w:rsid w:val="0008630B"/>
    <w:rsid w:val="000909D0"/>
    <w:rsid w:val="00093496"/>
    <w:rsid w:val="000976B2"/>
    <w:rsid w:val="0009770E"/>
    <w:rsid w:val="000A5BDF"/>
    <w:rsid w:val="000A7BC4"/>
    <w:rsid w:val="000B54CB"/>
    <w:rsid w:val="000B70C5"/>
    <w:rsid w:val="000C019F"/>
    <w:rsid w:val="000C0899"/>
    <w:rsid w:val="000C393B"/>
    <w:rsid w:val="000C539A"/>
    <w:rsid w:val="000C628A"/>
    <w:rsid w:val="000C6B15"/>
    <w:rsid w:val="000D03B7"/>
    <w:rsid w:val="000D17F7"/>
    <w:rsid w:val="000D307F"/>
    <w:rsid w:val="000D49FC"/>
    <w:rsid w:val="000D7C86"/>
    <w:rsid w:val="000D7DED"/>
    <w:rsid w:val="000E1D69"/>
    <w:rsid w:val="000E4B8A"/>
    <w:rsid w:val="000F1FD3"/>
    <w:rsid w:val="000F285C"/>
    <w:rsid w:val="000F3055"/>
    <w:rsid w:val="00100DAB"/>
    <w:rsid w:val="00107215"/>
    <w:rsid w:val="001072AD"/>
    <w:rsid w:val="001078B8"/>
    <w:rsid w:val="00107D17"/>
    <w:rsid w:val="00107F6F"/>
    <w:rsid w:val="001141DE"/>
    <w:rsid w:val="00114720"/>
    <w:rsid w:val="00115B57"/>
    <w:rsid w:val="001165FF"/>
    <w:rsid w:val="001211A6"/>
    <w:rsid w:val="00123DE1"/>
    <w:rsid w:val="001256FD"/>
    <w:rsid w:val="0013210C"/>
    <w:rsid w:val="0013506E"/>
    <w:rsid w:val="00135109"/>
    <w:rsid w:val="00142833"/>
    <w:rsid w:val="001474FD"/>
    <w:rsid w:val="00152D1C"/>
    <w:rsid w:val="00152F01"/>
    <w:rsid w:val="00153518"/>
    <w:rsid w:val="00154560"/>
    <w:rsid w:val="00154B0C"/>
    <w:rsid w:val="00156CDE"/>
    <w:rsid w:val="00157C37"/>
    <w:rsid w:val="00161318"/>
    <w:rsid w:val="001640CF"/>
    <w:rsid w:val="001654D8"/>
    <w:rsid w:val="00165D4D"/>
    <w:rsid w:val="00165FE5"/>
    <w:rsid w:val="001672C9"/>
    <w:rsid w:val="00170177"/>
    <w:rsid w:val="00170423"/>
    <w:rsid w:val="00170C9D"/>
    <w:rsid w:val="00171068"/>
    <w:rsid w:val="001747F2"/>
    <w:rsid w:val="00175B35"/>
    <w:rsid w:val="001772AC"/>
    <w:rsid w:val="00183ACB"/>
    <w:rsid w:val="00184439"/>
    <w:rsid w:val="001846D6"/>
    <w:rsid w:val="00187EC9"/>
    <w:rsid w:val="00191530"/>
    <w:rsid w:val="00195505"/>
    <w:rsid w:val="00196C4C"/>
    <w:rsid w:val="001A0357"/>
    <w:rsid w:val="001A04BD"/>
    <w:rsid w:val="001A3671"/>
    <w:rsid w:val="001A421B"/>
    <w:rsid w:val="001B3D87"/>
    <w:rsid w:val="001B5D40"/>
    <w:rsid w:val="001B64F5"/>
    <w:rsid w:val="001B6F93"/>
    <w:rsid w:val="001D382F"/>
    <w:rsid w:val="001D455E"/>
    <w:rsid w:val="001D5B2C"/>
    <w:rsid w:val="001D6C9F"/>
    <w:rsid w:val="001E2DF2"/>
    <w:rsid w:val="001E5E15"/>
    <w:rsid w:val="001F3846"/>
    <w:rsid w:val="001F5F30"/>
    <w:rsid w:val="001F601C"/>
    <w:rsid w:val="001F69EB"/>
    <w:rsid w:val="002056C6"/>
    <w:rsid w:val="00210A32"/>
    <w:rsid w:val="00212EEA"/>
    <w:rsid w:val="00213DB9"/>
    <w:rsid w:val="002203B9"/>
    <w:rsid w:val="00220E13"/>
    <w:rsid w:val="00226F54"/>
    <w:rsid w:val="00227C8B"/>
    <w:rsid w:val="002322DC"/>
    <w:rsid w:val="002334F9"/>
    <w:rsid w:val="00234C46"/>
    <w:rsid w:val="0024400F"/>
    <w:rsid w:val="002462A7"/>
    <w:rsid w:val="0024700A"/>
    <w:rsid w:val="00254BB0"/>
    <w:rsid w:val="00261EDD"/>
    <w:rsid w:val="00264496"/>
    <w:rsid w:val="00264737"/>
    <w:rsid w:val="00266481"/>
    <w:rsid w:val="00271108"/>
    <w:rsid w:val="00276033"/>
    <w:rsid w:val="00277709"/>
    <w:rsid w:val="0028031C"/>
    <w:rsid w:val="00282000"/>
    <w:rsid w:val="002852EF"/>
    <w:rsid w:val="00285364"/>
    <w:rsid w:val="0028633B"/>
    <w:rsid w:val="00286F26"/>
    <w:rsid w:val="00287DA8"/>
    <w:rsid w:val="00291A79"/>
    <w:rsid w:val="00292EF5"/>
    <w:rsid w:val="00292FFD"/>
    <w:rsid w:val="002939B5"/>
    <w:rsid w:val="00295003"/>
    <w:rsid w:val="00297E21"/>
    <w:rsid w:val="002A04D2"/>
    <w:rsid w:val="002A4E8C"/>
    <w:rsid w:val="002B1C59"/>
    <w:rsid w:val="002B2CC3"/>
    <w:rsid w:val="002B4030"/>
    <w:rsid w:val="002C0960"/>
    <w:rsid w:val="002C0A5F"/>
    <w:rsid w:val="002C1914"/>
    <w:rsid w:val="002C3B4B"/>
    <w:rsid w:val="002C3EC6"/>
    <w:rsid w:val="002C58DB"/>
    <w:rsid w:val="002C6652"/>
    <w:rsid w:val="002C7FFB"/>
    <w:rsid w:val="002D0C7E"/>
    <w:rsid w:val="002D3296"/>
    <w:rsid w:val="002D38D9"/>
    <w:rsid w:val="002D5BAF"/>
    <w:rsid w:val="002D62D3"/>
    <w:rsid w:val="002E79AF"/>
    <w:rsid w:val="002F46BD"/>
    <w:rsid w:val="002F4920"/>
    <w:rsid w:val="002F5776"/>
    <w:rsid w:val="00302A54"/>
    <w:rsid w:val="0030654D"/>
    <w:rsid w:val="00307B5A"/>
    <w:rsid w:val="003130C5"/>
    <w:rsid w:val="00315938"/>
    <w:rsid w:val="003166CE"/>
    <w:rsid w:val="003236D8"/>
    <w:rsid w:val="00326121"/>
    <w:rsid w:val="00327B91"/>
    <w:rsid w:val="00331930"/>
    <w:rsid w:val="00332AA2"/>
    <w:rsid w:val="00332DBC"/>
    <w:rsid w:val="00334E46"/>
    <w:rsid w:val="0034086F"/>
    <w:rsid w:val="00340C85"/>
    <w:rsid w:val="00340F79"/>
    <w:rsid w:val="00343239"/>
    <w:rsid w:val="00350507"/>
    <w:rsid w:val="00350B52"/>
    <w:rsid w:val="00352550"/>
    <w:rsid w:val="00353493"/>
    <w:rsid w:val="003542F5"/>
    <w:rsid w:val="003550EB"/>
    <w:rsid w:val="00355F0B"/>
    <w:rsid w:val="00356055"/>
    <w:rsid w:val="003575C3"/>
    <w:rsid w:val="0036128F"/>
    <w:rsid w:val="00362410"/>
    <w:rsid w:val="00363E7F"/>
    <w:rsid w:val="00367C85"/>
    <w:rsid w:val="0037040B"/>
    <w:rsid w:val="003710AA"/>
    <w:rsid w:val="00372950"/>
    <w:rsid w:val="00382401"/>
    <w:rsid w:val="00382431"/>
    <w:rsid w:val="003833CD"/>
    <w:rsid w:val="00385903"/>
    <w:rsid w:val="0039324C"/>
    <w:rsid w:val="00393666"/>
    <w:rsid w:val="00395C06"/>
    <w:rsid w:val="003A45F8"/>
    <w:rsid w:val="003A7816"/>
    <w:rsid w:val="003B16B9"/>
    <w:rsid w:val="003B514D"/>
    <w:rsid w:val="003C45EF"/>
    <w:rsid w:val="003D0815"/>
    <w:rsid w:val="003D769D"/>
    <w:rsid w:val="003D77CA"/>
    <w:rsid w:val="003E1543"/>
    <w:rsid w:val="003E206B"/>
    <w:rsid w:val="003E46D1"/>
    <w:rsid w:val="003E690E"/>
    <w:rsid w:val="003E7DCC"/>
    <w:rsid w:val="003F3CA1"/>
    <w:rsid w:val="003F544A"/>
    <w:rsid w:val="003F7597"/>
    <w:rsid w:val="00400B28"/>
    <w:rsid w:val="004017F9"/>
    <w:rsid w:val="004049FB"/>
    <w:rsid w:val="00410BC3"/>
    <w:rsid w:val="00411C13"/>
    <w:rsid w:val="00412A9D"/>
    <w:rsid w:val="00412F36"/>
    <w:rsid w:val="00415228"/>
    <w:rsid w:val="00420736"/>
    <w:rsid w:val="00421F93"/>
    <w:rsid w:val="00422104"/>
    <w:rsid w:val="00422BD9"/>
    <w:rsid w:val="004250C3"/>
    <w:rsid w:val="00425991"/>
    <w:rsid w:val="00427AE0"/>
    <w:rsid w:val="00432AC3"/>
    <w:rsid w:val="00433AA5"/>
    <w:rsid w:val="00433ADF"/>
    <w:rsid w:val="0044363C"/>
    <w:rsid w:val="00446940"/>
    <w:rsid w:val="004523EF"/>
    <w:rsid w:val="00453DE9"/>
    <w:rsid w:val="004555FC"/>
    <w:rsid w:val="00455B2C"/>
    <w:rsid w:val="00457F20"/>
    <w:rsid w:val="00461BDC"/>
    <w:rsid w:val="00462869"/>
    <w:rsid w:val="0046672E"/>
    <w:rsid w:val="00473306"/>
    <w:rsid w:val="00474B60"/>
    <w:rsid w:val="00480F64"/>
    <w:rsid w:val="00482114"/>
    <w:rsid w:val="004827DC"/>
    <w:rsid w:val="00482C49"/>
    <w:rsid w:val="004970F5"/>
    <w:rsid w:val="004A0C7B"/>
    <w:rsid w:val="004A2595"/>
    <w:rsid w:val="004B2A61"/>
    <w:rsid w:val="004B43AC"/>
    <w:rsid w:val="004B701E"/>
    <w:rsid w:val="004C1925"/>
    <w:rsid w:val="004C20F4"/>
    <w:rsid w:val="004C642C"/>
    <w:rsid w:val="004D1C2A"/>
    <w:rsid w:val="004D2A03"/>
    <w:rsid w:val="004D42CD"/>
    <w:rsid w:val="004D496F"/>
    <w:rsid w:val="004D6B75"/>
    <w:rsid w:val="004D78F3"/>
    <w:rsid w:val="004F0DAB"/>
    <w:rsid w:val="004F5388"/>
    <w:rsid w:val="00500405"/>
    <w:rsid w:val="00500B60"/>
    <w:rsid w:val="00501965"/>
    <w:rsid w:val="0050210D"/>
    <w:rsid w:val="00503123"/>
    <w:rsid w:val="005120A3"/>
    <w:rsid w:val="005158FE"/>
    <w:rsid w:val="00515933"/>
    <w:rsid w:val="00520E43"/>
    <w:rsid w:val="0052366B"/>
    <w:rsid w:val="00523FB3"/>
    <w:rsid w:val="0052415E"/>
    <w:rsid w:val="00524BE4"/>
    <w:rsid w:val="00526111"/>
    <w:rsid w:val="005276DE"/>
    <w:rsid w:val="00531C58"/>
    <w:rsid w:val="00537A6F"/>
    <w:rsid w:val="00541EFC"/>
    <w:rsid w:val="00542187"/>
    <w:rsid w:val="00543439"/>
    <w:rsid w:val="00543DCE"/>
    <w:rsid w:val="00544E74"/>
    <w:rsid w:val="00545F1A"/>
    <w:rsid w:val="00547BEA"/>
    <w:rsid w:val="0055336F"/>
    <w:rsid w:val="00555F05"/>
    <w:rsid w:val="00561A09"/>
    <w:rsid w:val="005635DA"/>
    <w:rsid w:val="00577BB9"/>
    <w:rsid w:val="00582C9D"/>
    <w:rsid w:val="00584CAB"/>
    <w:rsid w:val="00586F6E"/>
    <w:rsid w:val="00590996"/>
    <w:rsid w:val="00591BAD"/>
    <w:rsid w:val="00596699"/>
    <w:rsid w:val="005A2227"/>
    <w:rsid w:val="005A2530"/>
    <w:rsid w:val="005A2C4D"/>
    <w:rsid w:val="005A5BF2"/>
    <w:rsid w:val="005A7CAB"/>
    <w:rsid w:val="005B0723"/>
    <w:rsid w:val="005B2B30"/>
    <w:rsid w:val="005B39E1"/>
    <w:rsid w:val="005B3AA2"/>
    <w:rsid w:val="005B634B"/>
    <w:rsid w:val="005C5D87"/>
    <w:rsid w:val="005C7D90"/>
    <w:rsid w:val="005D1B78"/>
    <w:rsid w:val="005D1E8F"/>
    <w:rsid w:val="005D3061"/>
    <w:rsid w:val="005E1986"/>
    <w:rsid w:val="005E2FE3"/>
    <w:rsid w:val="005E3930"/>
    <w:rsid w:val="005E45CA"/>
    <w:rsid w:val="005F04BF"/>
    <w:rsid w:val="005F2B15"/>
    <w:rsid w:val="00601B5C"/>
    <w:rsid w:val="00604DDC"/>
    <w:rsid w:val="00605730"/>
    <w:rsid w:val="00605AD4"/>
    <w:rsid w:val="006105C5"/>
    <w:rsid w:val="00610CAC"/>
    <w:rsid w:val="0061556D"/>
    <w:rsid w:val="00615679"/>
    <w:rsid w:val="00617963"/>
    <w:rsid w:val="006201DA"/>
    <w:rsid w:val="00620D63"/>
    <w:rsid w:val="00624A31"/>
    <w:rsid w:val="006268BF"/>
    <w:rsid w:val="00626EC9"/>
    <w:rsid w:val="006314B8"/>
    <w:rsid w:val="00642934"/>
    <w:rsid w:val="0064330B"/>
    <w:rsid w:val="006473D1"/>
    <w:rsid w:val="006502BC"/>
    <w:rsid w:val="00651F52"/>
    <w:rsid w:val="00652E25"/>
    <w:rsid w:val="00660B9A"/>
    <w:rsid w:val="00661FB3"/>
    <w:rsid w:val="00663B58"/>
    <w:rsid w:val="006670F9"/>
    <w:rsid w:val="006738DB"/>
    <w:rsid w:val="00675856"/>
    <w:rsid w:val="00675AAA"/>
    <w:rsid w:val="00680A11"/>
    <w:rsid w:val="006826E9"/>
    <w:rsid w:val="00682E3B"/>
    <w:rsid w:val="006836E9"/>
    <w:rsid w:val="00690EC7"/>
    <w:rsid w:val="00691F10"/>
    <w:rsid w:val="00692C0F"/>
    <w:rsid w:val="00694CCD"/>
    <w:rsid w:val="006A5599"/>
    <w:rsid w:val="006B3AF1"/>
    <w:rsid w:val="006C1296"/>
    <w:rsid w:val="006C23B1"/>
    <w:rsid w:val="006C2E86"/>
    <w:rsid w:val="006C452C"/>
    <w:rsid w:val="006D052E"/>
    <w:rsid w:val="006D5231"/>
    <w:rsid w:val="006D53AA"/>
    <w:rsid w:val="006D7AD8"/>
    <w:rsid w:val="006E111E"/>
    <w:rsid w:val="006E27E3"/>
    <w:rsid w:val="006E4D6D"/>
    <w:rsid w:val="006E6334"/>
    <w:rsid w:val="006E6F1B"/>
    <w:rsid w:val="006F09B4"/>
    <w:rsid w:val="006F100A"/>
    <w:rsid w:val="006F3487"/>
    <w:rsid w:val="006F400F"/>
    <w:rsid w:val="006F6C47"/>
    <w:rsid w:val="006F6CE1"/>
    <w:rsid w:val="006F6EA1"/>
    <w:rsid w:val="00701D71"/>
    <w:rsid w:val="0070415A"/>
    <w:rsid w:val="00707DCE"/>
    <w:rsid w:val="00712256"/>
    <w:rsid w:val="00713DCE"/>
    <w:rsid w:val="00716B10"/>
    <w:rsid w:val="00720750"/>
    <w:rsid w:val="00723CC2"/>
    <w:rsid w:val="007257F4"/>
    <w:rsid w:val="00732109"/>
    <w:rsid w:val="00734BBB"/>
    <w:rsid w:val="00735C36"/>
    <w:rsid w:val="0073771F"/>
    <w:rsid w:val="00740097"/>
    <w:rsid w:val="00744873"/>
    <w:rsid w:val="00745445"/>
    <w:rsid w:val="00745B76"/>
    <w:rsid w:val="00745BFB"/>
    <w:rsid w:val="00745CE9"/>
    <w:rsid w:val="007464C9"/>
    <w:rsid w:val="00746BF2"/>
    <w:rsid w:val="00752DB9"/>
    <w:rsid w:val="00767808"/>
    <w:rsid w:val="00773808"/>
    <w:rsid w:val="007806DD"/>
    <w:rsid w:val="00782467"/>
    <w:rsid w:val="007827C1"/>
    <w:rsid w:val="007864CC"/>
    <w:rsid w:val="00792655"/>
    <w:rsid w:val="007933E1"/>
    <w:rsid w:val="00793759"/>
    <w:rsid w:val="007A1D24"/>
    <w:rsid w:val="007B22D9"/>
    <w:rsid w:val="007B6EAF"/>
    <w:rsid w:val="007C1780"/>
    <w:rsid w:val="007D2067"/>
    <w:rsid w:val="007D48C9"/>
    <w:rsid w:val="007D7075"/>
    <w:rsid w:val="007E022F"/>
    <w:rsid w:val="007F2331"/>
    <w:rsid w:val="007F595B"/>
    <w:rsid w:val="0080332D"/>
    <w:rsid w:val="00805A50"/>
    <w:rsid w:val="00813604"/>
    <w:rsid w:val="00814C7B"/>
    <w:rsid w:val="0082766C"/>
    <w:rsid w:val="00831CD3"/>
    <w:rsid w:val="008361E1"/>
    <w:rsid w:val="008364C4"/>
    <w:rsid w:val="00836BD3"/>
    <w:rsid w:val="008373E4"/>
    <w:rsid w:val="00842DFB"/>
    <w:rsid w:val="008461D6"/>
    <w:rsid w:val="00851141"/>
    <w:rsid w:val="0086031D"/>
    <w:rsid w:val="008626E7"/>
    <w:rsid w:val="0086293A"/>
    <w:rsid w:val="00863AD4"/>
    <w:rsid w:val="00865BB1"/>
    <w:rsid w:val="00865FA8"/>
    <w:rsid w:val="0087305C"/>
    <w:rsid w:val="00874763"/>
    <w:rsid w:val="00880070"/>
    <w:rsid w:val="0089016A"/>
    <w:rsid w:val="00890B01"/>
    <w:rsid w:val="00893E35"/>
    <w:rsid w:val="0089469A"/>
    <w:rsid w:val="008955F2"/>
    <w:rsid w:val="00895A50"/>
    <w:rsid w:val="00895F1A"/>
    <w:rsid w:val="00896194"/>
    <w:rsid w:val="008A181E"/>
    <w:rsid w:val="008A1C63"/>
    <w:rsid w:val="008A20DA"/>
    <w:rsid w:val="008A59F5"/>
    <w:rsid w:val="008A603B"/>
    <w:rsid w:val="008A68A7"/>
    <w:rsid w:val="008B07D5"/>
    <w:rsid w:val="008B1078"/>
    <w:rsid w:val="008C0EE5"/>
    <w:rsid w:val="008C39FF"/>
    <w:rsid w:val="008C536F"/>
    <w:rsid w:val="008C547D"/>
    <w:rsid w:val="008C6E43"/>
    <w:rsid w:val="008D468E"/>
    <w:rsid w:val="008D5648"/>
    <w:rsid w:val="008E08BD"/>
    <w:rsid w:val="008E0C43"/>
    <w:rsid w:val="008E5583"/>
    <w:rsid w:val="008E6AF4"/>
    <w:rsid w:val="008E6CD1"/>
    <w:rsid w:val="008F3BE8"/>
    <w:rsid w:val="0090055A"/>
    <w:rsid w:val="00900F40"/>
    <w:rsid w:val="00903010"/>
    <w:rsid w:val="00903646"/>
    <w:rsid w:val="00904154"/>
    <w:rsid w:val="00910E9C"/>
    <w:rsid w:val="0091344E"/>
    <w:rsid w:val="00913702"/>
    <w:rsid w:val="00913CAF"/>
    <w:rsid w:val="00915B58"/>
    <w:rsid w:val="00920829"/>
    <w:rsid w:val="009208FC"/>
    <w:rsid w:val="009240BE"/>
    <w:rsid w:val="009257A2"/>
    <w:rsid w:val="00925F73"/>
    <w:rsid w:val="009261E3"/>
    <w:rsid w:val="00930371"/>
    <w:rsid w:val="009323BD"/>
    <w:rsid w:val="0093371D"/>
    <w:rsid w:val="00933A90"/>
    <w:rsid w:val="009365DF"/>
    <w:rsid w:val="00936CCB"/>
    <w:rsid w:val="0094163B"/>
    <w:rsid w:val="0094290F"/>
    <w:rsid w:val="00942BB5"/>
    <w:rsid w:val="00945CB7"/>
    <w:rsid w:val="00946C00"/>
    <w:rsid w:val="009471DA"/>
    <w:rsid w:val="00952D7C"/>
    <w:rsid w:val="0095368C"/>
    <w:rsid w:val="009552E9"/>
    <w:rsid w:val="00961680"/>
    <w:rsid w:val="00962137"/>
    <w:rsid w:val="00972C9B"/>
    <w:rsid w:val="00974721"/>
    <w:rsid w:val="00974E11"/>
    <w:rsid w:val="0097596B"/>
    <w:rsid w:val="00980C68"/>
    <w:rsid w:val="00981444"/>
    <w:rsid w:val="0098420C"/>
    <w:rsid w:val="009847EB"/>
    <w:rsid w:val="00986347"/>
    <w:rsid w:val="00992620"/>
    <w:rsid w:val="0099327F"/>
    <w:rsid w:val="0099395A"/>
    <w:rsid w:val="00995301"/>
    <w:rsid w:val="0099614D"/>
    <w:rsid w:val="009968CC"/>
    <w:rsid w:val="009A3A0D"/>
    <w:rsid w:val="009A45A6"/>
    <w:rsid w:val="009A6149"/>
    <w:rsid w:val="009A630C"/>
    <w:rsid w:val="009B3FAB"/>
    <w:rsid w:val="009C2C2E"/>
    <w:rsid w:val="009C338E"/>
    <w:rsid w:val="009C70C5"/>
    <w:rsid w:val="009C7962"/>
    <w:rsid w:val="009D0394"/>
    <w:rsid w:val="009D0E10"/>
    <w:rsid w:val="009D292A"/>
    <w:rsid w:val="009D45C8"/>
    <w:rsid w:val="009D5C5E"/>
    <w:rsid w:val="009E073E"/>
    <w:rsid w:val="009E182B"/>
    <w:rsid w:val="009E3E62"/>
    <w:rsid w:val="009E5829"/>
    <w:rsid w:val="009E6B00"/>
    <w:rsid w:val="009F3CAB"/>
    <w:rsid w:val="009F3F53"/>
    <w:rsid w:val="00A01B3F"/>
    <w:rsid w:val="00A03972"/>
    <w:rsid w:val="00A10647"/>
    <w:rsid w:val="00A10B1F"/>
    <w:rsid w:val="00A129F0"/>
    <w:rsid w:val="00A13A90"/>
    <w:rsid w:val="00A13C70"/>
    <w:rsid w:val="00A146E6"/>
    <w:rsid w:val="00A149BF"/>
    <w:rsid w:val="00A15F24"/>
    <w:rsid w:val="00A16AE9"/>
    <w:rsid w:val="00A2152C"/>
    <w:rsid w:val="00A22F9E"/>
    <w:rsid w:val="00A234A7"/>
    <w:rsid w:val="00A23736"/>
    <w:rsid w:val="00A27398"/>
    <w:rsid w:val="00A27C55"/>
    <w:rsid w:val="00A30E97"/>
    <w:rsid w:val="00A31CC7"/>
    <w:rsid w:val="00A3223A"/>
    <w:rsid w:val="00A32414"/>
    <w:rsid w:val="00A3285E"/>
    <w:rsid w:val="00A42EE1"/>
    <w:rsid w:val="00A43DB5"/>
    <w:rsid w:val="00A45094"/>
    <w:rsid w:val="00A454E9"/>
    <w:rsid w:val="00A4596B"/>
    <w:rsid w:val="00A47FF1"/>
    <w:rsid w:val="00A521B8"/>
    <w:rsid w:val="00A54B7A"/>
    <w:rsid w:val="00A55749"/>
    <w:rsid w:val="00A63BE7"/>
    <w:rsid w:val="00A64EA5"/>
    <w:rsid w:val="00A65D1F"/>
    <w:rsid w:val="00A67B31"/>
    <w:rsid w:val="00A7177C"/>
    <w:rsid w:val="00A72446"/>
    <w:rsid w:val="00A733B0"/>
    <w:rsid w:val="00A73695"/>
    <w:rsid w:val="00A74D8D"/>
    <w:rsid w:val="00A7522E"/>
    <w:rsid w:val="00A7612E"/>
    <w:rsid w:val="00A81011"/>
    <w:rsid w:val="00A82EED"/>
    <w:rsid w:val="00A861DB"/>
    <w:rsid w:val="00A90C44"/>
    <w:rsid w:val="00A91627"/>
    <w:rsid w:val="00A94275"/>
    <w:rsid w:val="00A96521"/>
    <w:rsid w:val="00AA410F"/>
    <w:rsid w:val="00AC110E"/>
    <w:rsid w:val="00AC1AD5"/>
    <w:rsid w:val="00AC3532"/>
    <w:rsid w:val="00AC3A2D"/>
    <w:rsid w:val="00AC599E"/>
    <w:rsid w:val="00AC5F8F"/>
    <w:rsid w:val="00AC61BB"/>
    <w:rsid w:val="00AC78CE"/>
    <w:rsid w:val="00AD0923"/>
    <w:rsid w:val="00AD0B58"/>
    <w:rsid w:val="00AD2392"/>
    <w:rsid w:val="00AD7350"/>
    <w:rsid w:val="00AE0D2B"/>
    <w:rsid w:val="00AE2675"/>
    <w:rsid w:val="00AE33A2"/>
    <w:rsid w:val="00AE46A5"/>
    <w:rsid w:val="00AE67BC"/>
    <w:rsid w:val="00AF2807"/>
    <w:rsid w:val="00AF39C4"/>
    <w:rsid w:val="00AF3D25"/>
    <w:rsid w:val="00AF3FEB"/>
    <w:rsid w:val="00AF71D3"/>
    <w:rsid w:val="00B00781"/>
    <w:rsid w:val="00B1234C"/>
    <w:rsid w:val="00B13B55"/>
    <w:rsid w:val="00B1474F"/>
    <w:rsid w:val="00B16F5C"/>
    <w:rsid w:val="00B211D0"/>
    <w:rsid w:val="00B23D3C"/>
    <w:rsid w:val="00B24315"/>
    <w:rsid w:val="00B25FB6"/>
    <w:rsid w:val="00B275AF"/>
    <w:rsid w:val="00B3072F"/>
    <w:rsid w:val="00B322EE"/>
    <w:rsid w:val="00B32555"/>
    <w:rsid w:val="00B366EF"/>
    <w:rsid w:val="00B36F99"/>
    <w:rsid w:val="00B44DE7"/>
    <w:rsid w:val="00B454C7"/>
    <w:rsid w:val="00B518FB"/>
    <w:rsid w:val="00B5203C"/>
    <w:rsid w:val="00B53160"/>
    <w:rsid w:val="00B537B6"/>
    <w:rsid w:val="00B65DBC"/>
    <w:rsid w:val="00B66B27"/>
    <w:rsid w:val="00B70220"/>
    <w:rsid w:val="00B70842"/>
    <w:rsid w:val="00B73E01"/>
    <w:rsid w:val="00B82FE6"/>
    <w:rsid w:val="00B857C1"/>
    <w:rsid w:val="00B86579"/>
    <w:rsid w:val="00B86D4F"/>
    <w:rsid w:val="00B86E46"/>
    <w:rsid w:val="00B93314"/>
    <w:rsid w:val="00B937A9"/>
    <w:rsid w:val="00B96061"/>
    <w:rsid w:val="00BA2581"/>
    <w:rsid w:val="00BA33E6"/>
    <w:rsid w:val="00BA39B0"/>
    <w:rsid w:val="00BA3CA7"/>
    <w:rsid w:val="00BA485B"/>
    <w:rsid w:val="00BA6C1E"/>
    <w:rsid w:val="00BB0C74"/>
    <w:rsid w:val="00BB1B8F"/>
    <w:rsid w:val="00BB6B19"/>
    <w:rsid w:val="00BC1190"/>
    <w:rsid w:val="00BC1812"/>
    <w:rsid w:val="00BC1FA0"/>
    <w:rsid w:val="00BC63B3"/>
    <w:rsid w:val="00BC7422"/>
    <w:rsid w:val="00BD4027"/>
    <w:rsid w:val="00BD49A6"/>
    <w:rsid w:val="00BD5D42"/>
    <w:rsid w:val="00BD69A3"/>
    <w:rsid w:val="00BD75BD"/>
    <w:rsid w:val="00BE0D25"/>
    <w:rsid w:val="00BE0EEE"/>
    <w:rsid w:val="00BE2D44"/>
    <w:rsid w:val="00BE3F26"/>
    <w:rsid w:val="00BE76A7"/>
    <w:rsid w:val="00BF0A0F"/>
    <w:rsid w:val="00BF234E"/>
    <w:rsid w:val="00BF4204"/>
    <w:rsid w:val="00BF42EC"/>
    <w:rsid w:val="00BF6C65"/>
    <w:rsid w:val="00C00D0E"/>
    <w:rsid w:val="00C031BC"/>
    <w:rsid w:val="00C12027"/>
    <w:rsid w:val="00C1426B"/>
    <w:rsid w:val="00C16E0C"/>
    <w:rsid w:val="00C2503C"/>
    <w:rsid w:val="00C27162"/>
    <w:rsid w:val="00C31DF6"/>
    <w:rsid w:val="00C3593A"/>
    <w:rsid w:val="00C424EB"/>
    <w:rsid w:val="00C42E4B"/>
    <w:rsid w:val="00C43EB5"/>
    <w:rsid w:val="00C44A99"/>
    <w:rsid w:val="00C46BDD"/>
    <w:rsid w:val="00C46EFB"/>
    <w:rsid w:val="00C4771E"/>
    <w:rsid w:val="00C52310"/>
    <w:rsid w:val="00C52342"/>
    <w:rsid w:val="00C630FD"/>
    <w:rsid w:val="00C70450"/>
    <w:rsid w:val="00C711B2"/>
    <w:rsid w:val="00C722DC"/>
    <w:rsid w:val="00C729A8"/>
    <w:rsid w:val="00C8176C"/>
    <w:rsid w:val="00C82987"/>
    <w:rsid w:val="00C84E9F"/>
    <w:rsid w:val="00C85BCD"/>
    <w:rsid w:val="00C92823"/>
    <w:rsid w:val="00C93942"/>
    <w:rsid w:val="00C93E5F"/>
    <w:rsid w:val="00C964BD"/>
    <w:rsid w:val="00CA48D8"/>
    <w:rsid w:val="00CA4923"/>
    <w:rsid w:val="00CB23A6"/>
    <w:rsid w:val="00CB50C1"/>
    <w:rsid w:val="00CB5B4D"/>
    <w:rsid w:val="00CB6417"/>
    <w:rsid w:val="00CB6D30"/>
    <w:rsid w:val="00CC0172"/>
    <w:rsid w:val="00CC5B36"/>
    <w:rsid w:val="00CD1F3F"/>
    <w:rsid w:val="00CD3E18"/>
    <w:rsid w:val="00CD6DA7"/>
    <w:rsid w:val="00CD7D85"/>
    <w:rsid w:val="00CE0F0A"/>
    <w:rsid w:val="00CE1BCF"/>
    <w:rsid w:val="00CE3D01"/>
    <w:rsid w:val="00CE6892"/>
    <w:rsid w:val="00CE6BA8"/>
    <w:rsid w:val="00CF0B85"/>
    <w:rsid w:val="00CF2345"/>
    <w:rsid w:val="00CF7438"/>
    <w:rsid w:val="00D20C55"/>
    <w:rsid w:val="00D213A8"/>
    <w:rsid w:val="00D223DC"/>
    <w:rsid w:val="00D22978"/>
    <w:rsid w:val="00D2688D"/>
    <w:rsid w:val="00D32082"/>
    <w:rsid w:val="00D40784"/>
    <w:rsid w:val="00D413C3"/>
    <w:rsid w:val="00D4171C"/>
    <w:rsid w:val="00D44456"/>
    <w:rsid w:val="00D459F2"/>
    <w:rsid w:val="00D524B6"/>
    <w:rsid w:val="00D54610"/>
    <w:rsid w:val="00D54B56"/>
    <w:rsid w:val="00D558E9"/>
    <w:rsid w:val="00D5628D"/>
    <w:rsid w:val="00D57AB9"/>
    <w:rsid w:val="00D57C9B"/>
    <w:rsid w:val="00D60929"/>
    <w:rsid w:val="00D61335"/>
    <w:rsid w:val="00D62618"/>
    <w:rsid w:val="00D65C30"/>
    <w:rsid w:val="00D67578"/>
    <w:rsid w:val="00D7222F"/>
    <w:rsid w:val="00D83C1A"/>
    <w:rsid w:val="00D85FDA"/>
    <w:rsid w:val="00D86D96"/>
    <w:rsid w:val="00D96CD2"/>
    <w:rsid w:val="00D97518"/>
    <w:rsid w:val="00DA06BE"/>
    <w:rsid w:val="00DA0E4D"/>
    <w:rsid w:val="00DA3C31"/>
    <w:rsid w:val="00DA7648"/>
    <w:rsid w:val="00DB2E7C"/>
    <w:rsid w:val="00DB6D77"/>
    <w:rsid w:val="00DB7ACA"/>
    <w:rsid w:val="00DC01FB"/>
    <w:rsid w:val="00DC123A"/>
    <w:rsid w:val="00DC30BE"/>
    <w:rsid w:val="00DC6BBA"/>
    <w:rsid w:val="00DC7088"/>
    <w:rsid w:val="00DD1035"/>
    <w:rsid w:val="00DE07AC"/>
    <w:rsid w:val="00DE5243"/>
    <w:rsid w:val="00DE74BD"/>
    <w:rsid w:val="00DF57E4"/>
    <w:rsid w:val="00E02C46"/>
    <w:rsid w:val="00E1400E"/>
    <w:rsid w:val="00E15BA9"/>
    <w:rsid w:val="00E15BC4"/>
    <w:rsid w:val="00E16E6D"/>
    <w:rsid w:val="00E33712"/>
    <w:rsid w:val="00E347B1"/>
    <w:rsid w:val="00E4026E"/>
    <w:rsid w:val="00E404F3"/>
    <w:rsid w:val="00E40F41"/>
    <w:rsid w:val="00E46A46"/>
    <w:rsid w:val="00E52C5C"/>
    <w:rsid w:val="00E53C08"/>
    <w:rsid w:val="00E54A98"/>
    <w:rsid w:val="00E5742B"/>
    <w:rsid w:val="00E57BBD"/>
    <w:rsid w:val="00E7002E"/>
    <w:rsid w:val="00E7499C"/>
    <w:rsid w:val="00E7595E"/>
    <w:rsid w:val="00E76C14"/>
    <w:rsid w:val="00E80CB6"/>
    <w:rsid w:val="00E8117C"/>
    <w:rsid w:val="00E82CDD"/>
    <w:rsid w:val="00E84B3B"/>
    <w:rsid w:val="00E8622D"/>
    <w:rsid w:val="00E866B6"/>
    <w:rsid w:val="00E90FAA"/>
    <w:rsid w:val="00E91458"/>
    <w:rsid w:val="00E91F98"/>
    <w:rsid w:val="00E957E5"/>
    <w:rsid w:val="00E95EF0"/>
    <w:rsid w:val="00E974C0"/>
    <w:rsid w:val="00EA1C6F"/>
    <w:rsid w:val="00EB10D3"/>
    <w:rsid w:val="00EB281C"/>
    <w:rsid w:val="00EB3D35"/>
    <w:rsid w:val="00EB4846"/>
    <w:rsid w:val="00EB6EF7"/>
    <w:rsid w:val="00EB79F9"/>
    <w:rsid w:val="00EC30E7"/>
    <w:rsid w:val="00EC401A"/>
    <w:rsid w:val="00EC4D55"/>
    <w:rsid w:val="00EC6C25"/>
    <w:rsid w:val="00ED03F2"/>
    <w:rsid w:val="00ED6A16"/>
    <w:rsid w:val="00ED6DE6"/>
    <w:rsid w:val="00EE0008"/>
    <w:rsid w:val="00EE0FDA"/>
    <w:rsid w:val="00EE30FA"/>
    <w:rsid w:val="00EE3561"/>
    <w:rsid w:val="00EE4F5F"/>
    <w:rsid w:val="00EF05E9"/>
    <w:rsid w:val="00EF37AE"/>
    <w:rsid w:val="00EF5289"/>
    <w:rsid w:val="00F00EE9"/>
    <w:rsid w:val="00F013DF"/>
    <w:rsid w:val="00F01BB1"/>
    <w:rsid w:val="00F047C6"/>
    <w:rsid w:val="00F04C32"/>
    <w:rsid w:val="00F073B0"/>
    <w:rsid w:val="00F118B3"/>
    <w:rsid w:val="00F14C5C"/>
    <w:rsid w:val="00F17C8C"/>
    <w:rsid w:val="00F2528C"/>
    <w:rsid w:val="00F25B82"/>
    <w:rsid w:val="00F25D0C"/>
    <w:rsid w:val="00F272BC"/>
    <w:rsid w:val="00F31D9B"/>
    <w:rsid w:val="00F327EC"/>
    <w:rsid w:val="00F33DC8"/>
    <w:rsid w:val="00F37AB0"/>
    <w:rsid w:val="00F408B7"/>
    <w:rsid w:val="00F4756B"/>
    <w:rsid w:val="00F505DC"/>
    <w:rsid w:val="00F52AA1"/>
    <w:rsid w:val="00F52ED1"/>
    <w:rsid w:val="00F555C8"/>
    <w:rsid w:val="00F6419B"/>
    <w:rsid w:val="00F7054F"/>
    <w:rsid w:val="00F7194F"/>
    <w:rsid w:val="00F731E9"/>
    <w:rsid w:val="00F73C6A"/>
    <w:rsid w:val="00F73E63"/>
    <w:rsid w:val="00F7587A"/>
    <w:rsid w:val="00F778B7"/>
    <w:rsid w:val="00F860ED"/>
    <w:rsid w:val="00F86F7D"/>
    <w:rsid w:val="00F91856"/>
    <w:rsid w:val="00F95419"/>
    <w:rsid w:val="00F96BC2"/>
    <w:rsid w:val="00FA083E"/>
    <w:rsid w:val="00FA5D1E"/>
    <w:rsid w:val="00FB26DE"/>
    <w:rsid w:val="00FB4176"/>
    <w:rsid w:val="00FB4382"/>
    <w:rsid w:val="00FB5B37"/>
    <w:rsid w:val="00FB6107"/>
    <w:rsid w:val="00FC2EA9"/>
    <w:rsid w:val="00FC6174"/>
    <w:rsid w:val="00FD039F"/>
    <w:rsid w:val="00FD321D"/>
    <w:rsid w:val="00FD6EA2"/>
    <w:rsid w:val="00FE0F31"/>
    <w:rsid w:val="00FE2E96"/>
    <w:rsid w:val="00FE6374"/>
    <w:rsid w:val="00FF2A73"/>
    <w:rsid w:val="00FF3033"/>
    <w:rsid w:val="00FF51FA"/>
    <w:rsid w:val="00FF5AF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04154"/>
    <w:pPr>
      <w:spacing w:after="0" w:line="312" w:lineRule="auto"/>
      <w:ind w:firstLine="567"/>
      <w:jc w:val="both"/>
    </w:pPr>
    <w:rPr>
      <w:rFonts w:ascii="Times New Roman" w:eastAsia="SimSun" w:hAnsi="Times New Roman" w:cs="Mangal"/>
      <w:kern w:val="1"/>
      <w:sz w:val="30"/>
      <w:szCs w:val="24"/>
      <w:lang w:eastAsia="hi-IN" w:bidi="hi-IN"/>
    </w:rPr>
  </w:style>
  <w:style w:type="paragraph" w:styleId="1">
    <w:name w:val="heading 1"/>
    <w:basedOn w:val="a"/>
    <w:next w:val="a"/>
    <w:link w:val="10"/>
    <w:uiPriority w:val="9"/>
    <w:qFormat/>
    <w:rsid w:val="00601B5C"/>
    <w:pPr>
      <w:keepNext/>
      <w:pageBreakBefore/>
      <w:tabs>
        <w:tab w:val="num" w:pos="0"/>
      </w:tabs>
      <w:spacing w:before="238" w:after="119"/>
      <w:ind w:left="431" w:hanging="431"/>
      <w:outlineLvl w:val="0"/>
    </w:pPr>
    <w:rPr>
      <w:rFonts w:cs="Arial"/>
      <w:b/>
      <w:bCs/>
      <w:sz w:val="32"/>
      <w:szCs w:val="32"/>
    </w:rPr>
  </w:style>
  <w:style w:type="paragraph" w:styleId="2">
    <w:name w:val="heading 2"/>
    <w:basedOn w:val="a"/>
    <w:next w:val="a"/>
    <w:link w:val="20"/>
    <w:uiPriority w:val="9"/>
    <w:unhideWhenUsed/>
    <w:qFormat/>
    <w:rsid w:val="00BA2581"/>
    <w:pPr>
      <w:keepNext/>
      <w:keepLines/>
      <w:pageBreakBefore/>
      <w:spacing w:before="200" w:after="240"/>
      <w:outlineLvl w:val="1"/>
    </w:pPr>
    <w:rPr>
      <w:rFonts w:ascii="Arial" w:eastAsiaTheme="majorEastAsia" w:hAnsi="Arial"/>
      <w:b/>
      <w:bCs/>
      <w:color w:val="17365D" w:themeColor="text2" w:themeShade="BF"/>
      <w:sz w:val="32"/>
      <w:szCs w:val="23"/>
    </w:rPr>
  </w:style>
  <w:style w:type="paragraph" w:styleId="3">
    <w:name w:val="heading 3"/>
    <w:basedOn w:val="a"/>
    <w:next w:val="a"/>
    <w:link w:val="30"/>
    <w:uiPriority w:val="9"/>
    <w:unhideWhenUsed/>
    <w:qFormat/>
    <w:rsid w:val="00831CD3"/>
    <w:pPr>
      <w:keepNext/>
      <w:keepLines/>
      <w:pageBreakBefore/>
      <w:spacing w:before="40"/>
      <w:outlineLvl w:val="2"/>
    </w:pPr>
    <w:rPr>
      <w:rFonts w:eastAsiaTheme="majorEastAsia"/>
      <w:b/>
      <w:color w:val="243F60" w:themeColor="accent1" w:themeShade="7F"/>
      <w:szCs w:val="21"/>
      <w:u w:val="single"/>
    </w:rPr>
  </w:style>
  <w:style w:type="paragraph" w:styleId="4">
    <w:name w:val="heading 4"/>
    <w:basedOn w:val="a"/>
    <w:next w:val="a"/>
    <w:link w:val="40"/>
    <w:uiPriority w:val="9"/>
    <w:unhideWhenUsed/>
    <w:qFormat/>
    <w:rsid w:val="00543439"/>
    <w:pPr>
      <w:keepNext/>
      <w:keepLines/>
      <w:spacing w:before="200"/>
      <w:outlineLvl w:val="3"/>
    </w:pPr>
    <w:rPr>
      <w:rFonts w:asciiTheme="majorHAnsi" w:eastAsiaTheme="majorEastAsia" w:hAnsiTheme="majorHAnsi"/>
      <w:b/>
      <w:bCs/>
      <w:i/>
      <w:iCs/>
      <w:color w:val="4F81BD" w:themeColor="accent1"/>
    </w:rPr>
  </w:style>
  <w:style w:type="paragraph" w:styleId="5">
    <w:name w:val="heading 5"/>
    <w:basedOn w:val="a"/>
    <w:next w:val="a"/>
    <w:link w:val="50"/>
    <w:uiPriority w:val="9"/>
    <w:semiHidden/>
    <w:unhideWhenUsed/>
    <w:qFormat/>
    <w:rsid w:val="00543439"/>
    <w:pPr>
      <w:keepNext/>
      <w:keepLines/>
      <w:spacing w:before="200"/>
      <w:outlineLvl w:val="4"/>
    </w:pPr>
    <w:rPr>
      <w:rFonts w:asciiTheme="majorHAnsi" w:eastAsiaTheme="majorEastAsia" w:hAnsiTheme="majorHAns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01B5C"/>
    <w:rPr>
      <w:rFonts w:ascii="Times New Roman" w:eastAsia="SimSun" w:hAnsi="Times New Roman" w:cs="Arial"/>
      <w:b/>
      <w:bCs/>
      <w:kern w:val="1"/>
      <w:sz w:val="32"/>
      <w:szCs w:val="32"/>
      <w:lang w:eastAsia="hi-IN" w:bidi="hi-IN"/>
    </w:rPr>
  </w:style>
  <w:style w:type="paragraph" w:styleId="a3">
    <w:name w:val="header"/>
    <w:basedOn w:val="a"/>
    <w:link w:val="a4"/>
    <w:uiPriority w:val="99"/>
    <w:unhideWhenUsed/>
    <w:rsid w:val="00543439"/>
    <w:pPr>
      <w:tabs>
        <w:tab w:val="center" w:pos="4677"/>
        <w:tab w:val="right" w:pos="9355"/>
      </w:tabs>
      <w:spacing w:line="240" w:lineRule="auto"/>
    </w:pPr>
  </w:style>
  <w:style w:type="character" w:customStyle="1" w:styleId="a4">
    <w:name w:val="Верхний колонтитул Знак"/>
    <w:basedOn w:val="a0"/>
    <w:link w:val="a3"/>
    <w:uiPriority w:val="99"/>
    <w:rsid w:val="00543439"/>
    <w:rPr>
      <w:rFonts w:ascii="Times New Roman" w:eastAsia="SimSun" w:hAnsi="Times New Roman" w:cs="Mangal"/>
      <w:kern w:val="1"/>
      <w:sz w:val="30"/>
      <w:szCs w:val="24"/>
      <w:lang w:eastAsia="hi-IN" w:bidi="hi-IN"/>
    </w:rPr>
  </w:style>
  <w:style w:type="paragraph" w:styleId="a5">
    <w:name w:val="footer"/>
    <w:basedOn w:val="a"/>
    <w:link w:val="a6"/>
    <w:uiPriority w:val="99"/>
    <w:unhideWhenUsed/>
    <w:rsid w:val="00543439"/>
    <w:pPr>
      <w:tabs>
        <w:tab w:val="center" w:pos="4677"/>
        <w:tab w:val="right" w:pos="9355"/>
      </w:tabs>
      <w:spacing w:line="240" w:lineRule="auto"/>
    </w:pPr>
  </w:style>
  <w:style w:type="character" w:customStyle="1" w:styleId="a6">
    <w:name w:val="Нижний колонтитул Знак"/>
    <w:basedOn w:val="a0"/>
    <w:link w:val="a5"/>
    <w:uiPriority w:val="99"/>
    <w:rsid w:val="00543439"/>
    <w:rPr>
      <w:rFonts w:ascii="Times New Roman" w:eastAsia="SimSun" w:hAnsi="Times New Roman" w:cs="Mangal"/>
      <w:kern w:val="1"/>
      <w:sz w:val="30"/>
      <w:szCs w:val="24"/>
      <w:lang w:eastAsia="hi-IN" w:bidi="hi-IN"/>
    </w:rPr>
  </w:style>
  <w:style w:type="paragraph" w:styleId="a7">
    <w:name w:val="Balloon Text"/>
    <w:basedOn w:val="a"/>
    <w:link w:val="a8"/>
    <w:uiPriority w:val="99"/>
    <w:semiHidden/>
    <w:unhideWhenUsed/>
    <w:rsid w:val="00543439"/>
    <w:pPr>
      <w:spacing w:line="240" w:lineRule="auto"/>
    </w:pPr>
    <w:rPr>
      <w:rFonts w:ascii="Tahoma" w:hAnsi="Tahoma"/>
      <w:sz w:val="16"/>
      <w:szCs w:val="14"/>
    </w:rPr>
  </w:style>
  <w:style w:type="character" w:customStyle="1" w:styleId="a8">
    <w:name w:val="Текст выноски Знак"/>
    <w:basedOn w:val="a0"/>
    <w:link w:val="a7"/>
    <w:uiPriority w:val="99"/>
    <w:semiHidden/>
    <w:rsid w:val="00543439"/>
    <w:rPr>
      <w:rFonts w:ascii="Tahoma" w:eastAsia="SimSun" w:hAnsi="Tahoma" w:cs="Mangal"/>
      <w:kern w:val="1"/>
      <w:sz w:val="16"/>
      <w:szCs w:val="14"/>
      <w:lang w:eastAsia="hi-IN" w:bidi="hi-IN"/>
    </w:rPr>
  </w:style>
  <w:style w:type="paragraph" w:styleId="a9">
    <w:name w:val="TOC Heading"/>
    <w:basedOn w:val="1"/>
    <w:next w:val="a"/>
    <w:uiPriority w:val="39"/>
    <w:semiHidden/>
    <w:unhideWhenUsed/>
    <w:qFormat/>
    <w:rsid w:val="00543439"/>
    <w:pPr>
      <w:keepLines/>
      <w:tabs>
        <w:tab w:val="clear" w:pos="0"/>
      </w:tabs>
      <w:spacing w:before="480" w:after="0" w:line="276" w:lineRule="auto"/>
      <w:ind w:left="0" w:firstLine="0"/>
      <w:jc w:val="left"/>
      <w:outlineLvl w:val="9"/>
    </w:pPr>
    <w:rPr>
      <w:rFonts w:asciiTheme="majorHAnsi" w:eastAsiaTheme="majorEastAsia" w:hAnsiTheme="majorHAnsi" w:cstheme="majorBidi"/>
      <w:color w:val="365F91" w:themeColor="accent1" w:themeShade="BF"/>
      <w:kern w:val="0"/>
      <w:sz w:val="28"/>
      <w:szCs w:val="28"/>
      <w:lang w:eastAsia="ru-RU" w:bidi="ar-SA"/>
    </w:rPr>
  </w:style>
  <w:style w:type="paragraph" w:styleId="11">
    <w:name w:val="toc 1"/>
    <w:basedOn w:val="a"/>
    <w:next w:val="a"/>
    <w:autoRedefine/>
    <w:uiPriority w:val="39"/>
    <w:unhideWhenUsed/>
    <w:rsid w:val="00B25FB6"/>
    <w:pPr>
      <w:tabs>
        <w:tab w:val="right" w:pos="8931"/>
      </w:tabs>
      <w:spacing w:after="100"/>
      <w:ind w:firstLine="0"/>
    </w:pPr>
  </w:style>
  <w:style w:type="character" w:styleId="aa">
    <w:name w:val="Hyperlink"/>
    <w:basedOn w:val="ab"/>
    <w:uiPriority w:val="99"/>
    <w:unhideWhenUsed/>
    <w:rsid w:val="00601B5C"/>
    <w:rPr>
      <w:rFonts w:ascii="Times New Roman" w:eastAsia="SimSun" w:hAnsi="Times New Roman" w:cs="Mangal"/>
      <w:color w:val="auto"/>
      <w:kern w:val="1"/>
      <w:sz w:val="26"/>
      <w:szCs w:val="24"/>
      <w:u w:val="single"/>
      <w:lang w:eastAsia="hi-IN" w:bidi="hi-IN"/>
    </w:rPr>
  </w:style>
  <w:style w:type="character" w:customStyle="1" w:styleId="20">
    <w:name w:val="Заголовок 2 Знак"/>
    <w:basedOn w:val="a0"/>
    <w:link w:val="2"/>
    <w:uiPriority w:val="9"/>
    <w:rsid w:val="00BA2581"/>
    <w:rPr>
      <w:rFonts w:ascii="Arial" w:eastAsiaTheme="majorEastAsia" w:hAnsi="Arial" w:cs="Mangal"/>
      <w:b/>
      <w:bCs/>
      <w:color w:val="17365D" w:themeColor="text2" w:themeShade="BF"/>
      <w:kern w:val="1"/>
      <w:sz w:val="32"/>
      <w:szCs w:val="23"/>
      <w:lang w:eastAsia="hi-IN" w:bidi="hi-IN"/>
    </w:rPr>
  </w:style>
  <w:style w:type="character" w:customStyle="1" w:styleId="40">
    <w:name w:val="Заголовок 4 Знак"/>
    <w:basedOn w:val="a0"/>
    <w:link w:val="4"/>
    <w:uiPriority w:val="9"/>
    <w:rsid w:val="00543439"/>
    <w:rPr>
      <w:rFonts w:asciiTheme="majorHAnsi" w:eastAsiaTheme="majorEastAsia" w:hAnsiTheme="majorHAnsi" w:cs="Mangal"/>
      <w:b/>
      <w:bCs/>
      <w:i/>
      <w:iCs/>
      <w:color w:val="4F81BD" w:themeColor="accent1"/>
      <w:kern w:val="1"/>
      <w:sz w:val="30"/>
      <w:szCs w:val="24"/>
      <w:lang w:eastAsia="hi-IN" w:bidi="hi-IN"/>
    </w:rPr>
  </w:style>
  <w:style w:type="character" w:customStyle="1" w:styleId="50">
    <w:name w:val="Заголовок 5 Знак"/>
    <w:basedOn w:val="a0"/>
    <w:link w:val="5"/>
    <w:uiPriority w:val="9"/>
    <w:semiHidden/>
    <w:rsid w:val="00543439"/>
    <w:rPr>
      <w:rFonts w:asciiTheme="majorHAnsi" w:eastAsiaTheme="majorEastAsia" w:hAnsiTheme="majorHAnsi" w:cs="Mangal"/>
      <w:color w:val="243F60" w:themeColor="accent1" w:themeShade="7F"/>
      <w:kern w:val="1"/>
      <w:sz w:val="30"/>
      <w:szCs w:val="24"/>
      <w:lang w:eastAsia="hi-IN" w:bidi="hi-IN"/>
    </w:rPr>
  </w:style>
  <w:style w:type="paragraph" w:styleId="ac">
    <w:name w:val="Body Text"/>
    <w:basedOn w:val="a"/>
    <w:link w:val="ab"/>
    <w:rsid w:val="00543439"/>
    <w:pPr>
      <w:spacing w:after="120"/>
    </w:pPr>
  </w:style>
  <w:style w:type="character" w:customStyle="1" w:styleId="ab">
    <w:name w:val="Основной текст Знак"/>
    <w:basedOn w:val="a0"/>
    <w:link w:val="ac"/>
    <w:rsid w:val="00543439"/>
    <w:rPr>
      <w:rFonts w:ascii="Times New Roman" w:eastAsia="SimSun" w:hAnsi="Times New Roman" w:cs="Mangal"/>
      <w:kern w:val="1"/>
      <w:sz w:val="30"/>
      <w:szCs w:val="24"/>
      <w:lang w:eastAsia="hi-IN" w:bidi="hi-IN"/>
    </w:rPr>
  </w:style>
  <w:style w:type="paragraph" w:customStyle="1" w:styleId="12">
    <w:name w:val="Текст1"/>
    <w:basedOn w:val="a"/>
    <w:rsid w:val="00543439"/>
    <w:rPr>
      <w:rFonts w:ascii="Courier New" w:hAnsi="Courier New" w:cs="Courier New"/>
      <w:sz w:val="20"/>
      <w:szCs w:val="20"/>
    </w:rPr>
  </w:style>
  <w:style w:type="paragraph" w:customStyle="1" w:styleId="ad">
    <w:name w:val="Табличный"/>
    <w:basedOn w:val="a"/>
    <w:rsid w:val="00543439"/>
    <w:pPr>
      <w:keepNext/>
      <w:spacing w:before="60" w:after="60"/>
      <w:jc w:val="center"/>
    </w:pPr>
    <w:rPr>
      <w:color w:val="808000"/>
      <w:sz w:val="20"/>
      <w:szCs w:val="20"/>
    </w:rPr>
  </w:style>
  <w:style w:type="paragraph" w:customStyle="1" w:styleId="21">
    <w:name w:val="Основной текст с отступом 21"/>
    <w:basedOn w:val="a"/>
    <w:rsid w:val="00543439"/>
    <w:pPr>
      <w:spacing w:after="120" w:line="480" w:lineRule="auto"/>
      <w:ind w:left="283" w:firstLine="0"/>
    </w:pPr>
  </w:style>
  <w:style w:type="paragraph" w:customStyle="1" w:styleId="31">
    <w:name w:val="Основной текст 31"/>
    <w:basedOn w:val="a"/>
    <w:rsid w:val="00543439"/>
    <w:pPr>
      <w:spacing w:after="120"/>
    </w:pPr>
    <w:rPr>
      <w:sz w:val="16"/>
      <w:szCs w:val="16"/>
    </w:rPr>
  </w:style>
  <w:style w:type="paragraph" w:styleId="22">
    <w:name w:val="toc 2"/>
    <w:basedOn w:val="a"/>
    <w:next w:val="a"/>
    <w:autoRedefine/>
    <w:uiPriority w:val="39"/>
    <w:unhideWhenUsed/>
    <w:rsid w:val="00B25FB6"/>
    <w:pPr>
      <w:tabs>
        <w:tab w:val="right" w:pos="8931"/>
      </w:tabs>
      <w:spacing w:after="100"/>
      <w:ind w:left="300"/>
    </w:pPr>
  </w:style>
  <w:style w:type="character" w:styleId="ae">
    <w:name w:val="Strong"/>
    <w:basedOn w:val="a0"/>
    <w:uiPriority w:val="22"/>
    <w:qFormat/>
    <w:rsid w:val="00732109"/>
    <w:rPr>
      <w:b/>
      <w:bCs/>
    </w:rPr>
  </w:style>
  <w:style w:type="character" w:customStyle="1" w:styleId="apple-converted-space">
    <w:name w:val="apple-converted-space"/>
    <w:basedOn w:val="a0"/>
    <w:rsid w:val="00732109"/>
  </w:style>
  <w:style w:type="paragraph" w:styleId="af">
    <w:name w:val="Normal (Web)"/>
    <w:basedOn w:val="a"/>
    <w:uiPriority w:val="99"/>
    <w:unhideWhenUsed/>
    <w:rsid w:val="000F3055"/>
    <w:pPr>
      <w:spacing w:before="100" w:beforeAutospacing="1" w:after="119" w:line="240" w:lineRule="auto"/>
      <w:ind w:firstLine="0"/>
      <w:jc w:val="left"/>
    </w:pPr>
    <w:rPr>
      <w:rFonts w:eastAsia="Times New Roman" w:cs="Times New Roman"/>
      <w:kern w:val="0"/>
      <w:sz w:val="24"/>
      <w:lang w:eastAsia="ru-RU" w:bidi="ar-SA"/>
    </w:rPr>
  </w:style>
  <w:style w:type="paragraph" w:styleId="af0">
    <w:name w:val="List Paragraph"/>
    <w:basedOn w:val="a"/>
    <w:uiPriority w:val="34"/>
    <w:qFormat/>
    <w:rsid w:val="000F3055"/>
    <w:pPr>
      <w:ind w:left="720"/>
      <w:contextualSpacing/>
    </w:pPr>
  </w:style>
  <w:style w:type="table" w:styleId="af1">
    <w:name w:val="Table Grid"/>
    <w:basedOn w:val="a1"/>
    <w:uiPriority w:val="59"/>
    <w:rsid w:val="001B6F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945C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kern w:val="0"/>
      <w:sz w:val="20"/>
      <w:szCs w:val="20"/>
      <w:lang w:eastAsia="ru-RU" w:bidi="ar-SA"/>
    </w:rPr>
  </w:style>
  <w:style w:type="character" w:customStyle="1" w:styleId="HTML0">
    <w:name w:val="Стандартный HTML Знак"/>
    <w:basedOn w:val="a0"/>
    <w:link w:val="HTML"/>
    <w:uiPriority w:val="99"/>
    <w:semiHidden/>
    <w:rsid w:val="00945CB7"/>
    <w:rPr>
      <w:rFonts w:ascii="Courier New" w:eastAsia="Times New Roman" w:hAnsi="Courier New" w:cs="Courier New"/>
      <w:sz w:val="20"/>
      <w:szCs w:val="20"/>
      <w:lang w:eastAsia="ru-RU"/>
    </w:rPr>
  </w:style>
  <w:style w:type="paragraph" w:styleId="af2">
    <w:name w:val="No Spacing"/>
    <w:uiPriority w:val="1"/>
    <w:qFormat/>
    <w:rsid w:val="00945CB7"/>
    <w:pPr>
      <w:widowControl w:val="0"/>
      <w:suppressAutoHyphens/>
      <w:spacing w:after="0" w:line="240" w:lineRule="auto"/>
      <w:ind w:firstLine="567"/>
      <w:jc w:val="both"/>
    </w:pPr>
    <w:rPr>
      <w:rFonts w:ascii="Times New Roman" w:eastAsia="SimSun" w:hAnsi="Times New Roman" w:cs="Mangal"/>
      <w:kern w:val="1"/>
      <w:sz w:val="30"/>
      <w:szCs w:val="24"/>
      <w:lang w:eastAsia="hi-IN" w:bidi="hi-IN"/>
    </w:rPr>
  </w:style>
  <w:style w:type="character" w:customStyle="1" w:styleId="30">
    <w:name w:val="Заголовок 3 Знак"/>
    <w:basedOn w:val="a0"/>
    <w:link w:val="3"/>
    <w:uiPriority w:val="9"/>
    <w:rsid w:val="00831CD3"/>
    <w:rPr>
      <w:rFonts w:ascii="Times New Roman" w:eastAsiaTheme="majorEastAsia" w:hAnsi="Times New Roman" w:cs="Mangal"/>
      <w:b/>
      <w:color w:val="243F60" w:themeColor="accent1" w:themeShade="7F"/>
      <w:kern w:val="1"/>
      <w:sz w:val="30"/>
      <w:szCs w:val="21"/>
      <w:u w:val="single"/>
      <w:lang w:eastAsia="hi-IN" w:bidi="hi-IN"/>
    </w:rPr>
  </w:style>
  <w:style w:type="paragraph" w:customStyle="1" w:styleId="western">
    <w:name w:val="western"/>
    <w:basedOn w:val="a"/>
    <w:rsid w:val="0052366B"/>
    <w:pPr>
      <w:spacing w:before="100" w:beforeAutospacing="1" w:after="100" w:afterAutospacing="1" w:line="240" w:lineRule="auto"/>
      <w:ind w:firstLine="0"/>
      <w:jc w:val="left"/>
    </w:pPr>
    <w:rPr>
      <w:rFonts w:eastAsia="Times New Roman" w:cs="Times New Roman"/>
      <w:kern w:val="0"/>
      <w:sz w:val="28"/>
      <w:szCs w:val="28"/>
      <w:lang w:eastAsia="ru-RU" w:bidi="ar-SA"/>
    </w:rPr>
  </w:style>
  <w:style w:type="paragraph" w:styleId="32">
    <w:name w:val="toc 3"/>
    <w:basedOn w:val="a"/>
    <w:next w:val="a"/>
    <w:autoRedefine/>
    <w:uiPriority w:val="39"/>
    <w:unhideWhenUsed/>
    <w:rsid w:val="00851141"/>
    <w:pPr>
      <w:spacing w:after="100"/>
      <w:ind w:left="600"/>
    </w:pPr>
  </w:style>
  <w:style w:type="paragraph" w:customStyle="1" w:styleId="Default">
    <w:name w:val="Default"/>
    <w:rsid w:val="0046672E"/>
    <w:pPr>
      <w:autoSpaceDE w:val="0"/>
      <w:autoSpaceDN w:val="0"/>
      <w:adjustRightInd w:val="0"/>
      <w:spacing w:after="0" w:line="240" w:lineRule="auto"/>
    </w:pPr>
    <w:rPr>
      <w:rFonts w:ascii="Times New Roman" w:hAnsi="Times New Roman" w:cs="Times New Roman"/>
      <w:color w:val="000000"/>
      <w:sz w:val="24"/>
      <w:szCs w:val="24"/>
    </w:rPr>
  </w:style>
  <w:style w:type="paragraph" w:styleId="af3">
    <w:name w:val="Title"/>
    <w:basedOn w:val="a"/>
    <w:next w:val="a"/>
    <w:link w:val="af4"/>
    <w:uiPriority w:val="10"/>
    <w:qFormat/>
    <w:rsid w:val="00B25FB6"/>
    <w:pPr>
      <w:spacing w:line="240" w:lineRule="auto"/>
      <w:contextualSpacing/>
    </w:pPr>
    <w:rPr>
      <w:rFonts w:asciiTheme="majorHAnsi" w:eastAsiaTheme="majorEastAsia" w:hAnsiTheme="majorHAnsi"/>
      <w:spacing w:val="-10"/>
      <w:kern w:val="28"/>
      <w:sz w:val="56"/>
      <w:szCs w:val="50"/>
    </w:rPr>
  </w:style>
  <w:style w:type="character" w:customStyle="1" w:styleId="af4">
    <w:name w:val="Название Знак"/>
    <w:basedOn w:val="a0"/>
    <w:link w:val="af3"/>
    <w:uiPriority w:val="10"/>
    <w:rsid w:val="00B25FB6"/>
    <w:rPr>
      <w:rFonts w:asciiTheme="majorHAnsi" w:eastAsiaTheme="majorEastAsia" w:hAnsiTheme="majorHAnsi" w:cs="Mangal"/>
      <w:spacing w:val="-10"/>
      <w:kern w:val="28"/>
      <w:sz w:val="56"/>
      <w:szCs w:val="50"/>
      <w:lang w:eastAsia="hi-IN" w:bidi="hi-IN"/>
    </w:rPr>
  </w:style>
  <w:style w:type="paragraph" w:customStyle="1" w:styleId="13">
    <w:name w:val="Обычный1"/>
    <w:qFormat/>
    <w:rsid w:val="00D62618"/>
    <w:pPr>
      <w:suppressAutoHyphens/>
      <w:spacing w:after="0" w:line="240" w:lineRule="auto"/>
      <w:textAlignment w:val="baseline"/>
    </w:pPr>
    <w:rPr>
      <w:rFonts w:ascii="Times New Roman" w:eastAsia="Times New Roman" w:hAnsi="Times New Roman" w:cs="Times New Roman"/>
      <w:color w:val="00000A"/>
      <w:sz w:val="24"/>
      <w:szCs w:val="24"/>
      <w:lang w:eastAsia="zh-CN"/>
    </w:rPr>
  </w:style>
  <w:style w:type="character" w:customStyle="1" w:styleId="14">
    <w:name w:val="Неразрешенное упоминание1"/>
    <w:basedOn w:val="a0"/>
    <w:uiPriority w:val="99"/>
    <w:semiHidden/>
    <w:unhideWhenUsed/>
    <w:rsid w:val="000C539A"/>
    <w:rPr>
      <w:color w:val="605E5C"/>
      <w:shd w:val="clear" w:color="auto" w:fill="E1DFDD"/>
    </w:rPr>
  </w:style>
  <w:style w:type="character" w:customStyle="1" w:styleId="word">
    <w:name w:val="word"/>
    <w:basedOn w:val="a0"/>
    <w:rsid w:val="003550EB"/>
  </w:style>
  <w:style w:type="character" w:customStyle="1" w:styleId="transcript-time">
    <w:name w:val="transcript-time"/>
    <w:basedOn w:val="a0"/>
    <w:rsid w:val="003550EB"/>
  </w:style>
  <w:style w:type="character" w:customStyle="1" w:styleId="speaker">
    <w:name w:val="speaker"/>
    <w:basedOn w:val="a0"/>
    <w:rsid w:val="003550EB"/>
  </w:style>
  <w:style w:type="character" w:styleId="af5">
    <w:name w:val="Placeholder Text"/>
    <w:basedOn w:val="a0"/>
    <w:uiPriority w:val="99"/>
    <w:semiHidden/>
    <w:rsid w:val="00A43DB5"/>
    <w:rPr>
      <w:color w:val="808080"/>
    </w:rPr>
  </w:style>
  <w:style w:type="character" w:styleId="af6">
    <w:name w:val="FollowedHyperlink"/>
    <w:basedOn w:val="a0"/>
    <w:uiPriority w:val="99"/>
    <w:semiHidden/>
    <w:unhideWhenUsed/>
    <w:rsid w:val="005A2530"/>
    <w:rPr>
      <w:color w:val="800080" w:themeColor="followedHyperlink"/>
      <w:u w:val="single"/>
    </w:rPr>
  </w:style>
  <w:style w:type="paragraph" w:customStyle="1" w:styleId="References">
    <w:name w:val="References"/>
    <w:basedOn w:val="a"/>
    <w:rsid w:val="00BA39B0"/>
    <w:pPr>
      <w:numPr>
        <w:numId w:val="36"/>
      </w:numPr>
      <w:tabs>
        <w:tab w:val="clear" w:pos="360"/>
        <w:tab w:val="left" w:pos="312"/>
      </w:tabs>
      <w:spacing w:line="240" w:lineRule="auto"/>
      <w:jc w:val="left"/>
    </w:pPr>
    <w:rPr>
      <w:rFonts w:eastAsia="Times New Roman" w:cs="Times New Roman"/>
      <w:kern w:val="0"/>
      <w:sz w:val="20"/>
      <w:szCs w:val="20"/>
      <w:lang w:val="en-US" w:eastAsia="en-US"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04154"/>
    <w:pPr>
      <w:spacing w:after="0" w:line="312" w:lineRule="auto"/>
      <w:ind w:firstLine="567"/>
      <w:jc w:val="both"/>
    </w:pPr>
    <w:rPr>
      <w:rFonts w:ascii="Times New Roman" w:eastAsia="SimSun" w:hAnsi="Times New Roman" w:cs="Mangal"/>
      <w:kern w:val="1"/>
      <w:sz w:val="30"/>
      <w:szCs w:val="24"/>
      <w:lang w:eastAsia="hi-IN" w:bidi="hi-IN"/>
    </w:rPr>
  </w:style>
  <w:style w:type="paragraph" w:styleId="1">
    <w:name w:val="heading 1"/>
    <w:basedOn w:val="a"/>
    <w:next w:val="a"/>
    <w:link w:val="10"/>
    <w:uiPriority w:val="9"/>
    <w:qFormat/>
    <w:rsid w:val="00601B5C"/>
    <w:pPr>
      <w:keepNext/>
      <w:pageBreakBefore/>
      <w:tabs>
        <w:tab w:val="num" w:pos="0"/>
      </w:tabs>
      <w:spacing w:before="238" w:after="119"/>
      <w:ind w:left="431" w:hanging="431"/>
      <w:outlineLvl w:val="0"/>
    </w:pPr>
    <w:rPr>
      <w:rFonts w:cs="Arial"/>
      <w:b/>
      <w:bCs/>
      <w:sz w:val="32"/>
      <w:szCs w:val="32"/>
    </w:rPr>
  </w:style>
  <w:style w:type="paragraph" w:styleId="2">
    <w:name w:val="heading 2"/>
    <w:basedOn w:val="a"/>
    <w:next w:val="a"/>
    <w:link w:val="20"/>
    <w:uiPriority w:val="9"/>
    <w:unhideWhenUsed/>
    <w:qFormat/>
    <w:rsid w:val="00BA2581"/>
    <w:pPr>
      <w:keepNext/>
      <w:keepLines/>
      <w:pageBreakBefore/>
      <w:spacing w:before="200" w:after="240"/>
      <w:outlineLvl w:val="1"/>
    </w:pPr>
    <w:rPr>
      <w:rFonts w:ascii="Arial" w:eastAsiaTheme="majorEastAsia" w:hAnsi="Arial"/>
      <w:b/>
      <w:bCs/>
      <w:color w:val="17365D" w:themeColor="text2" w:themeShade="BF"/>
      <w:sz w:val="32"/>
      <w:szCs w:val="23"/>
    </w:rPr>
  </w:style>
  <w:style w:type="paragraph" w:styleId="3">
    <w:name w:val="heading 3"/>
    <w:basedOn w:val="a"/>
    <w:next w:val="a"/>
    <w:link w:val="30"/>
    <w:uiPriority w:val="9"/>
    <w:unhideWhenUsed/>
    <w:qFormat/>
    <w:rsid w:val="00831CD3"/>
    <w:pPr>
      <w:keepNext/>
      <w:keepLines/>
      <w:pageBreakBefore/>
      <w:spacing w:before="40"/>
      <w:outlineLvl w:val="2"/>
    </w:pPr>
    <w:rPr>
      <w:rFonts w:eastAsiaTheme="majorEastAsia"/>
      <w:b/>
      <w:color w:val="243F60" w:themeColor="accent1" w:themeShade="7F"/>
      <w:szCs w:val="21"/>
      <w:u w:val="single"/>
    </w:rPr>
  </w:style>
  <w:style w:type="paragraph" w:styleId="4">
    <w:name w:val="heading 4"/>
    <w:basedOn w:val="a"/>
    <w:next w:val="a"/>
    <w:link w:val="40"/>
    <w:uiPriority w:val="9"/>
    <w:unhideWhenUsed/>
    <w:qFormat/>
    <w:rsid w:val="00543439"/>
    <w:pPr>
      <w:keepNext/>
      <w:keepLines/>
      <w:spacing w:before="200"/>
      <w:outlineLvl w:val="3"/>
    </w:pPr>
    <w:rPr>
      <w:rFonts w:asciiTheme="majorHAnsi" w:eastAsiaTheme="majorEastAsia" w:hAnsiTheme="majorHAnsi"/>
      <w:b/>
      <w:bCs/>
      <w:i/>
      <w:iCs/>
      <w:color w:val="4F81BD" w:themeColor="accent1"/>
    </w:rPr>
  </w:style>
  <w:style w:type="paragraph" w:styleId="5">
    <w:name w:val="heading 5"/>
    <w:basedOn w:val="a"/>
    <w:next w:val="a"/>
    <w:link w:val="50"/>
    <w:uiPriority w:val="9"/>
    <w:semiHidden/>
    <w:unhideWhenUsed/>
    <w:qFormat/>
    <w:rsid w:val="00543439"/>
    <w:pPr>
      <w:keepNext/>
      <w:keepLines/>
      <w:spacing w:before="200"/>
      <w:outlineLvl w:val="4"/>
    </w:pPr>
    <w:rPr>
      <w:rFonts w:asciiTheme="majorHAnsi" w:eastAsiaTheme="majorEastAsia" w:hAnsiTheme="majorHAns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01B5C"/>
    <w:rPr>
      <w:rFonts w:ascii="Times New Roman" w:eastAsia="SimSun" w:hAnsi="Times New Roman" w:cs="Arial"/>
      <w:b/>
      <w:bCs/>
      <w:kern w:val="1"/>
      <w:sz w:val="32"/>
      <w:szCs w:val="32"/>
      <w:lang w:eastAsia="hi-IN" w:bidi="hi-IN"/>
    </w:rPr>
  </w:style>
  <w:style w:type="paragraph" w:styleId="a3">
    <w:name w:val="header"/>
    <w:basedOn w:val="a"/>
    <w:link w:val="a4"/>
    <w:uiPriority w:val="99"/>
    <w:unhideWhenUsed/>
    <w:rsid w:val="00543439"/>
    <w:pPr>
      <w:tabs>
        <w:tab w:val="center" w:pos="4677"/>
        <w:tab w:val="right" w:pos="9355"/>
      </w:tabs>
      <w:spacing w:line="240" w:lineRule="auto"/>
    </w:pPr>
  </w:style>
  <w:style w:type="character" w:customStyle="1" w:styleId="a4">
    <w:name w:val="Верхний колонтитул Знак"/>
    <w:basedOn w:val="a0"/>
    <w:link w:val="a3"/>
    <w:uiPriority w:val="99"/>
    <w:rsid w:val="00543439"/>
    <w:rPr>
      <w:rFonts w:ascii="Times New Roman" w:eastAsia="SimSun" w:hAnsi="Times New Roman" w:cs="Mangal"/>
      <w:kern w:val="1"/>
      <w:sz w:val="30"/>
      <w:szCs w:val="24"/>
      <w:lang w:eastAsia="hi-IN" w:bidi="hi-IN"/>
    </w:rPr>
  </w:style>
  <w:style w:type="paragraph" w:styleId="a5">
    <w:name w:val="footer"/>
    <w:basedOn w:val="a"/>
    <w:link w:val="a6"/>
    <w:uiPriority w:val="99"/>
    <w:unhideWhenUsed/>
    <w:rsid w:val="00543439"/>
    <w:pPr>
      <w:tabs>
        <w:tab w:val="center" w:pos="4677"/>
        <w:tab w:val="right" w:pos="9355"/>
      </w:tabs>
      <w:spacing w:line="240" w:lineRule="auto"/>
    </w:pPr>
  </w:style>
  <w:style w:type="character" w:customStyle="1" w:styleId="a6">
    <w:name w:val="Нижний колонтитул Знак"/>
    <w:basedOn w:val="a0"/>
    <w:link w:val="a5"/>
    <w:uiPriority w:val="99"/>
    <w:rsid w:val="00543439"/>
    <w:rPr>
      <w:rFonts w:ascii="Times New Roman" w:eastAsia="SimSun" w:hAnsi="Times New Roman" w:cs="Mangal"/>
      <w:kern w:val="1"/>
      <w:sz w:val="30"/>
      <w:szCs w:val="24"/>
      <w:lang w:eastAsia="hi-IN" w:bidi="hi-IN"/>
    </w:rPr>
  </w:style>
  <w:style w:type="paragraph" w:styleId="a7">
    <w:name w:val="Balloon Text"/>
    <w:basedOn w:val="a"/>
    <w:link w:val="a8"/>
    <w:uiPriority w:val="99"/>
    <w:semiHidden/>
    <w:unhideWhenUsed/>
    <w:rsid w:val="00543439"/>
    <w:pPr>
      <w:spacing w:line="240" w:lineRule="auto"/>
    </w:pPr>
    <w:rPr>
      <w:rFonts w:ascii="Tahoma" w:hAnsi="Tahoma"/>
      <w:sz w:val="16"/>
      <w:szCs w:val="14"/>
    </w:rPr>
  </w:style>
  <w:style w:type="character" w:customStyle="1" w:styleId="a8">
    <w:name w:val="Текст выноски Знак"/>
    <w:basedOn w:val="a0"/>
    <w:link w:val="a7"/>
    <w:uiPriority w:val="99"/>
    <w:semiHidden/>
    <w:rsid w:val="00543439"/>
    <w:rPr>
      <w:rFonts w:ascii="Tahoma" w:eastAsia="SimSun" w:hAnsi="Tahoma" w:cs="Mangal"/>
      <w:kern w:val="1"/>
      <w:sz w:val="16"/>
      <w:szCs w:val="14"/>
      <w:lang w:eastAsia="hi-IN" w:bidi="hi-IN"/>
    </w:rPr>
  </w:style>
  <w:style w:type="paragraph" w:styleId="a9">
    <w:name w:val="TOC Heading"/>
    <w:basedOn w:val="1"/>
    <w:next w:val="a"/>
    <w:uiPriority w:val="39"/>
    <w:semiHidden/>
    <w:unhideWhenUsed/>
    <w:qFormat/>
    <w:rsid w:val="00543439"/>
    <w:pPr>
      <w:keepLines/>
      <w:tabs>
        <w:tab w:val="clear" w:pos="0"/>
      </w:tabs>
      <w:spacing w:before="480" w:after="0" w:line="276" w:lineRule="auto"/>
      <w:ind w:left="0" w:firstLine="0"/>
      <w:jc w:val="left"/>
      <w:outlineLvl w:val="9"/>
    </w:pPr>
    <w:rPr>
      <w:rFonts w:asciiTheme="majorHAnsi" w:eastAsiaTheme="majorEastAsia" w:hAnsiTheme="majorHAnsi" w:cstheme="majorBidi"/>
      <w:color w:val="365F91" w:themeColor="accent1" w:themeShade="BF"/>
      <w:kern w:val="0"/>
      <w:sz w:val="28"/>
      <w:szCs w:val="28"/>
      <w:lang w:eastAsia="ru-RU" w:bidi="ar-SA"/>
    </w:rPr>
  </w:style>
  <w:style w:type="paragraph" w:styleId="11">
    <w:name w:val="toc 1"/>
    <w:basedOn w:val="a"/>
    <w:next w:val="a"/>
    <w:autoRedefine/>
    <w:uiPriority w:val="39"/>
    <w:unhideWhenUsed/>
    <w:rsid w:val="00B25FB6"/>
    <w:pPr>
      <w:tabs>
        <w:tab w:val="right" w:pos="8931"/>
      </w:tabs>
      <w:spacing w:after="100"/>
      <w:ind w:firstLine="0"/>
    </w:pPr>
  </w:style>
  <w:style w:type="character" w:styleId="aa">
    <w:name w:val="Hyperlink"/>
    <w:basedOn w:val="ab"/>
    <w:uiPriority w:val="99"/>
    <w:unhideWhenUsed/>
    <w:rsid w:val="00601B5C"/>
    <w:rPr>
      <w:rFonts w:ascii="Times New Roman" w:eastAsia="SimSun" w:hAnsi="Times New Roman" w:cs="Mangal"/>
      <w:color w:val="auto"/>
      <w:kern w:val="1"/>
      <w:sz w:val="26"/>
      <w:szCs w:val="24"/>
      <w:u w:val="single"/>
      <w:lang w:eastAsia="hi-IN" w:bidi="hi-IN"/>
    </w:rPr>
  </w:style>
  <w:style w:type="character" w:customStyle="1" w:styleId="20">
    <w:name w:val="Заголовок 2 Знак"/>
    <w:basedOn w:val="a0"/>
    <w:link w:val="2"/>
    <w:uiPriority w:val="9"/>
    <w:rsid w:val="00BA2581"/>
    <w:rPr>
      <w:rFonts w:ascii="Arial" w:eastAsiaTheme="majorEastAsia" w:hAnsi="Arial" w:cs="Mangal"/>
      <w:b/>
      <w:bCs/>
      <w:color w:val="17365D" w:themeColor="text2" w:themeShade="BF"/>
      <w:kern w:val="1"/>
      <w:sz w:val="32"/>
      <w:szCs w:val="23"/>
      <w:lang w:eastAsia="hi-IN" w:bidi="hi-IN"/>
    </w:rPr>
  </w:style>
  <w:style w:type="character" w:customStyle="1" w:styleId="40">
    <w:name w:val="Заголовок 4 Знак"/>
    <w:basedOn w:val="a0"/>
    <w:link w:val="4"/>
    <w:uiPriority w:val="9"/>
    <w:rsid w:val="00543439"/>
    <w:rPr>
      <w:rFonts w:asciiTheme="majorHAnsi" w:eastAsiaTheme="majorEastAsia" w:hAnsiTheme="majorHAnsi" w:cs="Mangal"/>
      <w:b/>
      <w:bCs/>
      <w:i/>
      <w:iCs/>
      <w:color w:val="4F81BD" w:themeColor="accent1"/>
      <w:kern w:val="1"/>
      <w:sz w:val="30"/>
      <w:szCs w:val="24"/>
      <w:lang w:eastAsia="hi-IN" w:bidi="hi-IN"/>
    </w:rPr>
  </w:style>
  <w:style w:type="character" w:customStyle="1" w:styleId="50">
    <w:name w:val="Заголовок 5 Знак"/>
    <w:basedOn w:val="a0"/>
    <w:link w:val="5"/>
    <w:uiPriority w:val="9"/>
    <w:semiHidden/>
    <w:rsid w:val="00543439"/>
    <w:rPr>
      <w:rFonts w:asciiTheme="majorHAnsi" w:eastAsiaTheme="majorEastAsia" w:hAnsiTheme="majorHAnsi" w:cs="Mangal"/>
      <w:color w:val="243F60" w:themeColor="accent1" w:themeShade="7F"/>
      <w:kern w:val="1"/>
      <w:sz w:val="30"/>
      <w:szCs w:val="24"/>
      <w:lang w:eastAsia="hi-IN" w:bidi="hi-IN"/>
    </w:rPr>
  </w:style>
  <w:style w:type="paragraph" w:styleId="ac">
    <w:name w:val="Body Text"/>
    <w:basedOn w:val="a"/>
    <w:link w:val="ab"/>
    <w:rsid w:val="00543439"/>
    <w:pPr>
      <w:spacing w:after="120"/>
    </w:pPr>
  </w:style>
  <w:style w:type="character" w:customStyle="1" w:styleId="ab">
    <w:name w:val="Основной текст Знак"/>
    <w:basedOn w:val="a0"/>
    <w:link w:val="ac"/>
    <w:rsid w:val="00543439"/>
    <w:rPr>
      <w:rFonts w:ascii="Times New Roman" w:eastAsia="SimSun" w:hAnsi="Times New Roman" w:cs="Mangal"/>
      <w:kern w:val="1"/>
      <w:sz w:val="30"/>
      <w:szCs w:val="24"/>
      <w:lang w:eastAsia="hi-IN" w:bidi="hi-IN"/>
    </w:rPr>
  </w:style>
  <w:style w:type="paragraph" w:customStyle="1" w:styleId="12">
    <w:name w:val="Текст1"/>
    <w:basedOn w:val="a"/>
    <w:rsid w:val="00543439"/>
    <w:rPr>
      <w:rFonts w:ascii="Courier New" w:hAnsi="Courier New" w:cs="Courier New"/>
      <w:sz w:val="20"/>
      <w:szCs w:val="20"/>
    </w:rPr>
  </w:style>
  <w:style w:type="paragraph" w:customStyle="1" w:styleId="ad">
    <w:name w:val="Табличный"/>
    <w:basedOn w:val="a"/>
    <w:rsid w:val="00543439"/>
    <w:pPr>
      <w:keepNext/>
      <w:spacing w:before="60" w:after="60"/>
      <w:jc w:val="center"/>
    </w:pPr>
    <w:rPr>
      <w:color w:val="808000"/>
      <w:sz w:val="20"/>
      <w:szCs w:val="20"/>
    </w:rPr>
  </w:style>
  <w:style w:type="paragraph" w:customStyle="1" w:styleId="21">
    <w:name w:val="Основной текст с отступом 21"/>
    <w:basedOn w:val="a"/>
    <w:rsid w:val="00543439"/>
    <w:pPr>
      <w:spacing w:after="120" w:line="480" w:lineRule="auto"/>
      <w:ind w:left="283" w:firstLine="0"/>
    </w:pPr>
  </w:style>
  <w:style w:type="paragraph" w:customStyle="1" w:styleId="31">
    <w:name w:val="Основной текст 31"/>
    <w:basedOn w:val="a"/>
    <w:rsid w:val="00543439"/>
    <w:pPr>
      <w:spacing w:after="120"/>
    </w:pPr>
    <w:rPr>
      <w:sz w:val="16"/>
      <w:szCs w:val="16"/>
    </w:rPr>
  </w:style>
  <w:style w:type="paragraph" w:styleId="22">
    <w:name w:val="toc 2"/>
    <w:basedOn w:val="a"/>
    <w:next w:val="a"/>
    <w:autoRedefine/>
    <w:uiPriority w:val="39"/>
    <w:unhideWhenUsed/>
    <w:rsid w:val="00B25FB6"/>
    <w:pPr>
      <w:tabs>
        <w:tab w:val="right" w:pos="8931"/>
      </w:tabs>
      <w:spacing w:after="100"/>
      <w:ind w:left="300"/>
    </w:pPr>
  </w:style>
  <w:style w:type="character" w:styleId="ae">
    <w:name w:val="Strong"/>
    <w:basedOn w:val="a0"/>
    <w:uiPriority w:val="22"/>
    <w:qFormat/>
    <w:rsid w:val="00732109"/>
    <w:rPr>
      <w:b/>
      <w:bCs/>
    </w:rPr>
  </w:style>
  <w:style w:type="character" w:customStyle="1" w:styleId="apple-converted-space">
    <w:name w:val="apple-converted-space"/>
    <w:basedOn w:val="a0"/>
    <w:rsid w:val="00732109"/>
  </w:style>
  <w:style w:type="paragraph" w:styleId="af">
    <w:name w:val="Normal (Web)"/>
    <w:basedOn w:val="a"/>
    <w:uiPriority w:val="99"/>
    <w:unhideWhenUsed/>
    <w:rsid w:val="000F3055"/>
    <w:pPr>
      <w:spacing w:before="100" w:beforeAutospacing="1" w:after="119" w:line="240" w:lineRule="auto"/>
      <w:ind w:firstLine="0"/>
      <w:jc w:val="left"/>
    </w:pPr>
    <w:rPr>
      <w:rFonts w:eastAsia="Times New Roman" w:cs="Times New Roman"/>
      <w:kern w:val="0"/>
      <w:sz w:val="24"/>
      <w:lang w:eastAsia="ru-RU" w:bidi="ar-SA"/>
    </w:rPr>
  </w:style>
  <w:style w:type="paragraph" w:styleId="af0">
    <w:name w:val="List Paragraph"/>
    <w:basedOn w:val="a"/>
    <w:uiPriority w:val="34"/>
    <w:qFormat/>
    <w:rsid w:val="000F3055"/>
    <w:pPr>
      <w:ind w:left="720"/>
      <w:contextualSpacing/>
    </w:pPr>
  </w:style>
  <w:style w:type="table" w:styleId="af1">
    <w:name w:val="Table Grid"/>
    <w:basedOn w:val="a1"/>
    <w:uiPriority w:val="59"/>
    <w:rsid w:val="001B6F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945C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kern w:val="0"/>
      <w:sz w:val="20"/>
      <w:szCs w:val="20"/>
      <w:lang w:eastAsia="ru-RU" w:bidi="ar-SA"/>
    </w:rPr>
  </w:style>
  <w:style w:type="character" w:customStyle="1" w:styleId="HTML0">
    <w:name w:val="Стандартный HTML Знак"/>
    <w:basedOn w:val="a0"/>
    <w:link w:val="HTML"/>
    <w:uiPriority w:val="99"/>
    <w:semiHidden/>
    <w:rsid w:val="00945CB7"/>
    <w:rPr>
      <w:rFonts w:ascii="Courier New" w:eastAsia="Times New Roman" w:hAnsi="Courier New" w:cs="Courier New"/>
      <w:sz w:val="20"/>
      <w:szCs w:val="20"/>
      <w:lang w:eastAsia="ru-RU"/>
    </w:rPr>
  </w:style>
  <w:style w:type="paragraph" w:styleId="af2">
    <w:name w:val="No Spacing"/>
    <w:uiPriority w:val="1"/>
    <w:qFormat/>
    <w:rsid w:val="00945CB7"/>
    <w:pPr>
      <w:widowControl w:val="0"/>
      <w:suppressAutoHyphens/>
      <w:spacing w:after="0" w:line="240" w:lineRule="auto"/>
      <w:ind w:firstLine="567"/>
      <w:jc w:val="both"/>
    </w:pPr>
    <w:rPr>
      <w:rFonts w:ascii="Times New Roman" w:eastAsia="SimSun" w:hAnsi="Times New Roman" w:cs="Mangal"/>
      <w:kern w:val="1"/>
      <w:sz w:val="30"/>
      <w:szCs w:val="24"/>
      <w:lang w:eastAsia="hi-IN" w:bidi="hi-IN"/>
    </w:rPr>
  </w:style>
  <w:style w:type="character" w:customStyle="1" w:styleId="30">
    <w:name w:val="Заголовок 3 Знак"/>
    <w:basedOn w:val="a0"/>
    <w:link w:val="3"/>
    <w:uiPriority w:val="9"/>
    <w:rsid w:val="00831CD3"/>
    <w:rPr>
      <w:rFonts w:ascii="Times New Roman" w:eastAsiaTheme="majorEastAsia" w:hAnsi="Times New Roman" w:cs="Mangal"/>
      <w:b/>
      <w:color w:val="243F60" w:themeColor="accent1" w:themeShade="7F"/>
      <w:kern w:val="1"/>
      <w:sz w:val="30"/>
      <w:szCs w:val="21"/>
      <w:u w:val="single"/>
      <w:lang w:eastAsia="hi-IN" w:bidi="hi-IN"/>
    </w:rPr>
  </w:style>
  <w:style w:type="paragraph" w:customStyle="1" w:styleId="western">
    <w:name w:val="western"/>
    <w:basedOn w:val="a"/>
    <w:rsid w:val="0052366B"/>
    <w:pPr>
      <w:spacing w:before="100" w:beforeAutospacing="1" w:after="100" w:afterAutospacing="1" w:line="240" w:lineRule="auto"/>
      <w:ind w:firstLine="0"/>
      <w:jc w:val="left"/>
    </w:pPr>
    <w:rPr>
      <w:rFonts w:eastAsia="Times New Roman" w:cs="Times New Roman"/>
      <w:kern w:val="0"/>
      <w:sz w:val="28"/>
      <w:szCs w:val="28"/>
      <w:lang w:eastAsia="ru-RU" w:bidi="ar-SA"/>
    </w:rPr>
  </w:style>
  <w:style w:type="paragraph" w:styleId="32">
    <w:name w:val="toc 3"/>
    <w:basedOn w:val="a"/>
    <w:next w:val="a"/>
    <w:autoRedefine/>
    <w:uiPriority w:val="39"/>
    <w:unhideWhenUsed/>
    <w:rsid w:val="00851141"/>
    <w:pPr>
      <w:spacing w:after="100"/>
      <w:ind w:left="600"/>
    </w:pPr>
  </w:style>
  <w:style w:type="paragraph" w:customStyle="1" w:styleId="Default">
    <w:name w:val="Default"/>
    <w:rsid w:val="0046672E"/>
    <w:pPr>
      <w:autoSpaceDE w:val="0"/>
      <w:autoSpaceDN w:val="0"/>
      <w:adjustRightInd w:val="0"/>
      <w:spacing w:after="0" w:line="240" w:lineRule="auto"/>
    </w:pPr>
    <w:rPr>
      <w:rFonts w:ascii="Times New Roman" w:hAnsi="Times New Roman" w:cs="Times New Roman"/>
      <w:color w:val="000000"/>
      <w:sz w:val="24"/>
      <w:szCs w:val="24"/>
    </w:rPr>
  </w:style>
  <w:style w:type="paragraph" w:styleId="af3">
    <w:name w:val="Title"/>
    <w:basedOn w:val="a"/>
    <w:next w:val="a"/>
    <w:link w:val="af4"/>
    <w:uiPriority w:val="10"/>
    <w:qFormat/>
    <w:rsid w:val="00B25FB6"/>
    <w:pPr>
      <w:spacing w:line="240" w:lineRule="auto"/>
      <w:contextualSpacing/>
    </w:pPr>
    <w:rPr>
      <w:rFonts w:asciiTheme="majorHAnsi" w:eastAsiaTheme="majorEastAsia" w:hAnsiTheme="majorHAnsi"/>
      <w:spacing w:val="-10"/>
      <w:kern w:val="28"/>
      <w:sz w:val="56"/>
      <w:szCs w:val="50"/>
    </w:rPr>
  </w:style>
  <w:style w:type="character" w:customStyle="1" w:styleId="af4">
    <w:name w:val="Название Знак"/>
    <w:basedOn w:val="a0"/>
    <w:link w:val="af3"/>
    <w:uiPriority w:val="10"/>
    <w:rsid w:val="00B25FB6"/>
    <w:rPr>
      <w:rFonts w:asciiTheme="majorHAnsi" w:eastAsiaTheme="majorEastAsia" w:hAnsiTheme="majorHAnsi" w:cs="Mangal"/>
      <w:spacing w:val="-10"/>
      <w:kern w:val="28"/>
      <w:sz w:val="56"/>
      <w:szCs w:val="50"/>
      <w:lang w:eastAsia="hi-IN" w:bidi="hi-IN"/>
    </w:rPr>
  </w:style>
  <w:style w:type="paragraph" w:customStyle="1" w:styleId="13">
    <w:name w:val="Обычный1"/>
    <w:qFormat/>
    <w:rsid w:val="00D62618"/>
    <w:pPr>
      <w:suppressAutoHyphens/>
      <w:spacing w:after="0" w:line="240" w:lineRule="auto"/>
      <w:textAlignment w:val="baseline"/>
    </w:pPr>
    <w:rPr>
      <w:rFonts w:ascii="Times New Roman" w:eastAsia="Times New Roman" w:hAnsi="Times New Roman" w:cs="Times New Roman"/>
      <w:color w:val="00000A"/>
      <w:sz w:val="24"/>
      <w:szCs w:val="24"/>
      <w:lang w:eastAsia="zh-CN"/>
    </w:rPr>
  </w:style>
  <w:style w:type="character" w:customStyle="1" w:styleId="14">
    <w:name w:val="Неразрешенное упоминание1"/>
    <w:basedOn w:val="a0"/>
    <w:uiPriority w:val="99"/>
    <w:semiHidden/>
    <w:unhideWhenUsed/>
    <w:rsid w:val="000C539A"/>
    <w:rPr>
      <w:color w:val="605E5C"/>
      <w:shd w:val="clear" w:color="auto" w:fill="E1DFDD"/>
    </w:rPr>
  </w:style>
  <w:style w:type="character" w:customStyle="1" w:styleId="word">
    <w:name w:val="word"/>
    <w:basedOn w:val="a0"/>
    <w:rsid w:val="003550EB"/>
  </w:style>
  <w:style w:type="character" w:customStyle="1" w:styleId="transcript-time">
    <w:name w:val="transcript-time"/>
    <w:basedOn w:val="a0"/>
    <w:rsid w:val="003550EB"/>
  </w:style>
  <w:style w:type="character" w:customStyle="1" w:styleId="speaker">
    <w:name w:val="speaker"/>
    <w:basedOn w:val="a0"/>
    <w:rsid w:val="003550EB"/>
  </w:style>
  <w:style w:type="character" w:styleId="af5">
    <w:name w:val="Placeholder Text"/>
    <w:basedOn w:val="a0"/>
    <w:uiPriority w:val="99"/>
    <w:semiHidden/>
    <w:rsid w:val="00A43DB5"/>
    <w:rPr>
      <w:color w:val="808080"/>
    </w:rPr>
  </w:style>
  <w:style w:type="character" w:styleId="af6">
    <w:name w:val="FollowedHyperlink"/>
    <w:basedOn w:val="a0"/>
    <w:uiPriority w:val="99"/>
    <w:semiHidden/>
    <w:unhideWhenUsed/>
    <w:rsid w:val="005A2530"/>
    <w:rPr>
      <w:color w:val="800080" w:themeColor="followedHyperlink"/>
      <w:u w:val="single"/>
    </w:rPr>
  </w:style>
  <w:style w:type="paragraph" w:customStyle="1" w:styleId="References">
    <w:name w:val="References"/>
    <w:basedOn w:val="a"/>
    <w:rsid w:val="00BA39B0"/>
    <w:pPr>
      <w:numPr>
        <w:numId w:val="36"/>
      </w:numPr>
      <w:tabs>
        <w:tab w:val="clear" w:pos="360"/>
        <w:tab w:val="left" w:pos="312"/>
      </w:tabs>
      <w:spacing w:line="240" w:lineRule="auto"/>
      <w:jc w:val="left"/>
    </w:pPr>
    <w:rPr>
      <w:rFonts w:eastAsia="Times New Roman" w:cs="Times New Roman"/>
      <w:kern w:val="0"/>
      <w:sz w:val="20"/>
      <w:szCs w:val="20"/>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545765">
      <w:bodyDiv w:val="1"/>
      <w:marLeft w:val="0"/>
      <w:marRight w:val="0"/>
      <w:marTop w:val="0"/>
      <w:marBottom w:val="0"/>
      <w:divBdr>
        <w:top w:val="none" w:sz="0" w:space="0" w:color="auto"/>
        <w:left w:val="none" w:sz="0" w:space="0" w:color="auto"/>
        <w:bottom w:val="none" w:sz="0" w:space="0" w:color="auto"/>
        <w:right w:val="none" w:sz="0" w:space="0" w:color="auto"/>
      </w:divBdr>
    </w:div>
    <w:div w:id="61416096">
      <w:bodyDiv w:val="1"/>
      <w:marLeft w:val="0"/>
      <w:marRight w:val="0"/>
      <w:marTop w:val="0"/>
      <w:marBottom w:val="0"/>
      <w:divBdr>
        <w:top w:val="none" w:sz="0" w:space="0" w:color="auto"/>
        <w:left w:val="none" w:sz="0" w:space="0" w:color="auto"/>
        <w:bottom w:val="none" w:sz="0" w:space="0" w:color="auto"/>
        <w:right w:val="none" w:sz="0" w:space="0" w:color="auto"/>
      </w:divBdr>
    </w:div>
    <w:div w:id="135492038">
      <w:bodyDiv w:val="1"/>
      <w:marLeft w:val="0"/>
      <w:marRight w:val="0"/>
      <w:marTop w:val="0"/>
      <w:marBottom w:val="0"/>
      <w:divBdr>
        <w:top w:val="none" w:sz="0" w:space="0" w:color="auto"/>
        <w:left w:val="none" w:sz="0" w:space="0" w:color="auto"/>
        <w:bottom w:val="none" w:sz="0" w:space="0" w:color="auto"/>
        <w:right w:val="none" w:sz="0" w:space="0" w:color="auto"/>
      </w:divBdr>
    </w:div>
    <w:div w:id="153568067">
      <w:bodyDiv w:val="1"/>
      <w:marLeft w:val="0"/>
      <w:marRight w:val="0"/>
      <w:marTop w:val="0"/>
      <w:marBottom w:val="0"/>
      <w:divBdr>
        <w:top w:val="none" w:sz="0" w:space="0" w:color="auto"/>
        <w:left w:val="none" w:sz="0" w:space="0" w:color="auto"/>
        <w:bottom w:val="none" w:sz="0" w:space="0" w:color="auto"/>
        <w:right w:val="none" w:sz="0" w:space="0" w:color="auto"/>
      </w:divBdr>
    </w:div>
    <w:div w:id="157384633">
      <w:bodyDiv w:val="1"/>
      <w:marLeft w:val="0"/>
      <w:marRight w:val="0"/>
      <w:marTop w:val="0"/>
      <w:marBottom w:val="0"/>
      <w:divBdr>
        <w:top w:val="none" w:sz="0" w:space="0" w:color="auto"/>
        <w:left w:val="none" w:sz="0" w:space="0" w:color="auto"/>
        <w:bottom w:val="none" w:sz="0" w:space="0" w:color="auto"/>
        <w:right w:val="none" w:sz="0" w:space="0" w:color="auto"/>
      </w:divBdr>
      <w:divsChild>
        <w:div w:id="763185882">
          <w:marLeft w:val="360"/>
          <w:marRight w:val="0"/>
          <w:marTop w:val="0"/>
          <w:marBottom w:val="0"/>
          <w:divBdr>
            <w:top w:val="none" w:sz="0" w:space="0" w:color="auto"/>
            <w:left w:val="none" w:sz="0" w:space="0" w:color="auto"/>
            <w:bottom w:val="none" w:sz="0" w:space="0" w:color="auto"/>
            <w:right w:val="none" w:sz="0" w:space="0" w:color="auto"/>
          </w:divBdr>
        </w:div>
        <w:div w:id="402993260">
          <w:marLeft w:val="360"/>
          <w:marRight w:val="0"/>
          <w:marTop w:val="0"/>
          <w:marBottom w:val="0"/>
          <w:divBdr>
            <w:top w:val="none" w:sz="0" w:space="0" w:color="auto"/>
            <w:left w:val="none" w:sz="0" w:space="0" w:color="auto"/>
            <w:bottom w:val="none" w:sz="0" w:space="0" w:color="auto"/>
            <w:right w:val="none" w:sz="0" w:space="0" w:color="auto"/>
          </w:divBdr>
        </w:div>
      </w:divsChild>
    </w:div>
    <w:div w:id="185146472">
      <w:bodyDiv w:val="1"/>
      <w:marLeft w:val="0"/>
      <w:marRight w:val="0"/>
      <w:marTop w:val="0"/>
      <w:marBottom w:val="0"/>
      <w:divBdr>
        <w:top w:val="none" w:sz="0" w:space="0" w:color="auto"/>
        <w:left w:val="none" w:sz="0" w:space="0" w:color="auto"/>
        <w:bottom w:val="none" w:sz="0" w:space="0" w:color="auto"/>
        <w:right w:val="none" w:sz="0" w:space="0" w:color="auto"/>
      </w:divBdr>
    </w:div>
    <w:div w:id="260920896">
      <w:bodyDiv w:val="1"/>
      <w:marLeft w:val="0"/>
      <w:marRight w:val="0"/>
      <w:marTop w:val="0"/>
      <w:marBottom w:val="0"/>
      <w:divBdr>
        <w:top w:val="none" w:sz="0" w:space="0" w:color="auto"/>
        <w:left w:val="none" w:sz="0" w:space="0" w:color="auto"/>
        <w:bottom w:val="none" w:sz="0" w:space="0" w:color="auto"/>
        <w:right w:val="none" w:sz="0" w:space="0" w:color="auto"/>
      </w:divBdr>
    </w:div>
    <w:div w:id="331303336">
      <w:bodyDiv w:val="1"/>
      <w:marLeft w:val="0"/>
      <w:marRight w:val="0"/>
      <w:marTop w:val="0"/>
      <w:marBottom w:val="0"/>
      <w:divBdr>
        <w:top w:val="none" w:sz="0" w:space="0" w:color="auto"/>
        <w:left w:val="none" w:sz="0" w:space="0" w:color="auto"/>
        <w:bottom w:val="none" w:sz="0" w:space="0" w:color="auto"/>
        <w:right w:val="none" w:sz="0" w:space="0" w:color="auto"/>
      </w:divBdr>
      <w:divsChild>
        <w:div w:id="892933805">
          <w:marLeft w:val="360"/>
          <w:marRight w:val="0"/>
          <w:marTop w:val="0"/>
          <w:marBottom w:val="0"/>
          <w:divBdr>
            <w:top w:val="none" w:sz="0" w:space="0" w:color="auto"/>
            <w:left w:val="none" w:sz="0" w:space="0" w:color="auto"/>
            <w:bottom w:val="none" w:sz="0" w:space="0" w:color="auto"/>
            <w:right w:val="none" w:sz="0" w:space="0" w:color="auto"/>
          </w:divBdr>
        </w:div>
        <w:div w:id="1861703838">
          <w:marLeft w:val="360"/>
          <w:marRight w:val="0"/>
          <w:marTop w:val="0"/>
          <w:marBottom w:val="0"/>
          <w:divBdr>
            <w:top w:val="none" w:sz="0" w:space="0" w:color="auto"/>
            <w:left w:val="none" w:sz="0" w:space="0" w:color="auto"/>
            <w:bottom w:val="none" w:sz="0" w:space="0" w:color="auto"/>
            <w:right w:val="none" w:sz="0" w:space="0" w:color="auto"/>
          </w:divBdr>
        </w:div>
        <w:div w:id="379550299">
          <w:marLeft w:val="360"/>
          <w:marRight w:val="0"/>
          <w:marTop w:val="0"/>
          <w:marBottom w:val="0"/>
          <w:divBdr>
            <w:top w:val="none" w:sz="0" w:space="0" w:color="auto"/>
            <w:left w:val="none" w:sz="0" w:space="0" w:color="auto"/>
            <w:bottom w:val="none" w:sz="0" w:space="0" w:color="auto"/>
            <w:right w:val="none" w:sz="0" w:space="0" w:color="auto"/>
          </w:divBdr>
        </w:div>
      </w:divsChild>
    </w:div>
    <w:div w:id="333923315">
      <w:bodyDiv w:val="1"/>
      <w:marLeft w:val="0"/>
      <w:marRight w:val="0"/>
      <w:marTop w:val="0"/>
      <w:marBottom w:val="0"/>
      <w:divBdr>
        <w:top w:val="none" w:sz="0" w:space="0" w:color="auto"/>
        <w:left w:val="none" w:sz="0" w:space="0" w:color="auto"/>
        <w:bottom w:val="none" w:sz="0" w:space="0" w:color="auto"/>
        <w:right w:val="none" w:sz="0" w:space="0" w:color="auto"/>
      </w:divBdr>
      <w:divsChild>
        <w:div w:id="1274049803">
          <w:marLeft w:val="360"/>
          <w:marRight w:val="0"/>
          <w:marTop w:val="0"/>
          <w:marBottom w:val="0"/>
          <w:divBdr>
            <w:top w:val="none" w:sz="0" w:space="0" w:color="auto"/>
            <w:left w:val="none" w:sz="0" w:space="0" w:color="auto"/>
            <w:bottom w:val="none" w:sz="0" w:space="0" w:color="auto"/>
            <w:right w:val="none" w:sz="0" w:space="0" w:color="auto"/>
          </w:divBdr>
        </w:div>
        <w:div w:id="360206228">
          <w:marLeft w:val="1080"/>
          <w:marRight w:val="0"/>
          <w:marTop w:val="0"/>
          <w:marBottom w:val="0"/>
          <w:divBdr>
            <w:top w:val="none" w:sz="0" w:space="0" w:color="auto"/>
            <w:left w:val="none" w:sz="0" w:space="0" w:color="auto"/>
            <w:bottom w:val="none" w:sz="0" w:space="0" w:color="auto"/>
            <w:right w:val="none" w:sz="0" w:space="0" w:color="auto"/>
          </w:divBdr>
        </w:div>
        <w:div w:id="2004163950">
          <w:marLeft w:val="1080"/>
          <w:marRight w:val="0"/>
          <w:marTop w:val="0"/>
          <w:marBottom w:val="0"/>
          <w:divBdr>
            <w:top w:val="none" w:sz="0" w:space="0" w:color="auto"/>
            <w:left w:val="none" w:sz="0" w:space="0" w:color="auto"/>
            <w:bottom w:val="none" w:sz="0" w:space="0" w:color="auto"/>
            <w:right w:val="none" w:sz="0" w:space="0" w:color="auto"/>
          </w:divBdr>
        </w:div>
        <w:div w:id="79261082">
          <w:marLeft w:val="1800"/>
          <w:marRight w:val="0"/>
          <w:marTop w:val="0"/>
          <w:marBottom w:val="0"/>
          <w:divBdr>
            <w:top w:val="none" w:sz="0" w:space="0" w:color="auto"/>
            <w:left w:val="none" w:sz="0" w:space="0" w:color="auto"/>
            <w:bottom w:val="none" w:sz="0" w:space="0" w:color="auto"/>
            <w:right w:val="none" w:sz="0" w:space="0" w:color="auto"/>
          </w:divBdr>
        </w:div>
        <w:div w:id="1985114406">
          <w:marLeft w:val="1800"/>
          <w:marRight w:val="0"/>
          <w:marTop w:val="0"/>
          <w:marBottom w:val="0"/>
          <w:divBdr>
            <w:top w:val="none" w:sz="0" w:space="0" w:color="auto"/>
            <w:left w:val="none" w:sz="0" w:space="0" w:color="auto"/>
            <w:bottom w:val="none" w:sz="0" w:space="0" w:color="auto"/>
            <w:right w:val="none" w:sz="0" w:space="0" w:color="auto"/>
          </w:divBdr>
        </w:div>
        <w:div w:id="1181895462">
          <w:marLeft w:val="1800"/>
          <w:marRight w:val="0"/>
          <w:marTop w:val="0"/>
          <w:marBottom w:val="0"/>
          <w:divBdr>
            <w:top w:val="none" w:sz="0" w:space="0" w:color="auto"/>
            <w:left w:val="none" w:sz="0" w:space="0" w:color="auto"/>
            <w:bottom w:val="none" w:sz="0" w:space="0" w:color="auto"/>
            <w:right w:val="none" w:sz="0" w:space="0" w:color="auto"/>
          </w:divBdr>
        </w:div>
        <w:div w:id="115834826">
          <w:marLeft w:val="360"/>
          <w:marRight w:val="0"/>
          <w:marTop w:val="0"/>
          <w:marBottom w:val="0"/>
          <w:divBdr>
            <w:top w:val="none" w:sz="0" w:space="0" w:color="auto"/>
            <w:left w:val="none" w:sz="0" w:space="0" w:color="auto"/>
            <w:bottom w:val="none" w:sz="0" w:space="0" w:color="auto"/>
            <w:right w:val="none" w:sz="0" w:space="0" w:color="auto"/>
          </w:divBdr>
        </w:div>
        <w:div w:id="1322197477">
          <w:marLeft w:val="1080"/>
          <w:marRight w:val="0"/>
          <w:marTop w:val="0"/>
          <w:marBottom w:val="0"/>
          <w:divBdr>
            <w:top w:val="none" w:sz="0" w:space="0" w:color="auto"/>
            <w:left w:val="none" w:sz="0" w:space="0" w:color="auto"/>
            <w:bottom w:val="none" w:sz="0" w:space="0" w:color="auto"/>
            <w:right w:val="none" w:sz="0" w:space="0" w:color="auto"/>
          </w:divBdr>
        </w:div>
        <w:div w:id="1087653915">
          <w:marLeft w:val="1080"/>
          <w:marRight w:val="0"/>
          <w:marTop w:val="0"/>
          <w:marBottom w:val="0"/>
          <w:divBdr>
            <w:top w:val="none" w:sz="0" w:space="0" w:color="auto"/>
            <w:left w:val="none" w:sz="0" w:space="0" w:color="auto"/>
            <w:bottom w:val="none" w:sz="0" w:space="0" w:color="auto"/>
            <w:right w:val="none" w:sz="0" w:space="0" w:color="auto"/>
          </w:divBdr>
        </w:div>
        <w:div w:id="343481496">
          <w:marLeft w:val="360"/>
          <w:marRight w:val="0"/>
          <w:marTop w:val="0"/>
          <w:marBottom w:val="0"/>
          <w:divBdr>
            <w:top w:val="none" w:sz="0" w:space="0" w:color="auto"/>
            <w:left w:val="none" w:sz="0" w:space="0" w:color="auto"/>
            <w:bottom w:val="none" w:sz="0" w:space="0" w:color="auto"/>
            <w:right w:val="none" w:sz="0" w:space="0" w:color="auto"/>
          </w:divBdr>
        </w:div>
        <w:div w:id="1814757496">
          <w:marLeft w:val="1080"/>
          <w:marRight w:val="0"/>
          <w:marTop w:val="0"/>
          <w:marBottom w:val="0"/>
          <w:divBdr>
            <w:top w:val="none" w:sz="0" w:space="0" w:color="auto"/>
            <w:left w:val="none" w:sz="0" w:space="0" w:color="auto"/>
            <w:bottom w:val="none" w:sz="0" w:space="0" w:color="auto"/>
            <w:right w:val="none" w:sz="0" w:space="0" w:color="auto"/>
          </w:divBdr>
        </w:div>
        <w:div w:id="1239249358">
          <w:marLeft w:val="1080"/>
          <w:marRight w:val="0"/>
          <w:marTop w:val="0"/>
          <w:marBottom w:val="0"/>
          <w:divBdr>
            <w:top w:val="none" w:sz="0" w:space="0" w:color="auto"/>
            <w:left w:val="none" w:sz="0" w:space="0" w:color="auto"/>
            <w:bottom w:val="none" w:sz="0" w:space="0" w:color="auto"/>
            <w:right w:val="none" w:sz="0" w:space="0" w:color="auto"/>
          </w:divBdr>
        </w:div>
      </w:divsChild>
    </w:div>
    <w:div w:id="343480274">
      <w:bodyDiv w:val="1"/>
      <w:marLeft w:val="0"/>
      <w:marRight w:val="0"/>
      <w:marTop w:val="0"/>
      <w:marBottom w:val="0"/>
      <w:divBdr>
        <w:top w:val="none" w:sz="0" w:space="0" w:color="auto"/>
        <w:left w:val="none" w:sz="0" w:space="0" w:color="auto"/>
        <w:bottom w:val="none" w:sz="0" w:space="0" w:color="auto"/>
        <w:right w:val="none" w:sz="0" w:space="0" w:color="auto"/>
      </w:divBdr>
    </w:div>
    <w:div w:id="455178904">
      <w:bodyDiv w:val="1"/>
      <w:marLeft w:val="0"/>
      <w:marRight w:val="0"/>
      <w:marTop w:val="0"/>
      <w:marBottom w:val="0"/>
      <w:divBdr>
        <w:top w:val="none" w:sz="0" w:space="0" w:color="auto"/>
        <w:left w:val="none" w:sz="0" w:space="0" w:color="auto"/>
        <w:bottom w:val="none" w:sz="0" w:space="0" w:color="auto"/>
        <w:right w:val="none" w:sz="0" w:space="0" w:color="auto"/>
      </w:divBdr>
    </w:div>
    <w:div w:id="481506945">
      <w:bodyDiv w:val="1"/>
      <w:marLeft w:val="0"/>
      <w:marRight w:val="0"/>
      <w:marTop w:val="0"/>
      <w:marBottom w:val="0"/>
      <w:divBdr>
        <w:top w:val="none" w:sz="0" w:space="0" w:color="auto"/>
        <w:left w:val="none" w:sz="0" w:space="0" w:color="auto"/>
        <w:bottom w:val="none" w:sz="0" w:space="0" w:color="auto"/>
        <w:right w:val="none" w:sz="0" w:space="0" w:color="auto"/>
      </w:divBdr>
    </w:div>
    <w:div w:id="532230510">
      <w:bodyDiv w:val="1"/>
      <w:marLeft w:val="0"/>
      <w:marRight w:val="0"/>
      <w:marTop w:val="0"/>
      <w:marBottom w:val="0"/>
      <w:divBdr>
        <w:top w:val="none" w:sz="0" w:space="0" w:color="auto"/>
        <w:left w:val="none" w:sz="0" w:space="0" w:color="auto"/>
        <w:bottom w:val="none" w:sz="0" w:space="0" w:color="auto"/>
        <w:right w:val="none" w:sz="0" w:space="0" w:color="auto"/>
      </w:divBdr>
    </w:div>
    <w:div w:id="535971312">
      <w:bodyDiv w:val="1"/>
      <w:marLeft w:val="0"/>
      <w:marRight w:val="0"/>
      <w:marTop w:val="0"/>
      <w:marBottom w:val="0"/>
      <w:divBdr>
        <w:top w:val="none" w:sz="0" w:space="0" w:color="auto"/>
        <w:left w:val="none" w:sz="0" w:space="0" w:color="auto"/>
        <w:bottom w:val="none" w:sz="0" w:space="0" w:color="auto"/>
        <w:right w:val="none" w:sz="0" w:space="0" w:color="auto"/>
      </w:divBdr>
    </w:div>
    <w:div w:id="574051451">
      <w:bodyDiv w:val="1"/>
      <w:marLeft w:val="0"/>
      <w:marRight w:val="0"/>
      <w:marTop w:val="0"/>
      <w:marBottom w:val="0"/>
      <w:divBdr>
        <w:top w:val="none" w:sz="0" w:space="0" w:color="auto"/>
        <w:left w:val="none" w:sz="0" w:space="0" w:color="auto"/>
        <w:bottom w:val="none" w:sz="0" w:space="0" w:color="auto"/>
        <w:right w:val="none" w:sz="0" w:space="0" w:color="auto"/>
      </w:divBdr>
    </w:div>
    <w:div w:id="626669708">
      <w:bodyDiv w:val="1"/>
      <w:marLeft w:val="0"/>
      <w:marRight w:val="0"/>
      <w:marTop w:val="0"/>
      <w:marBottom w:val="0"/>
      <w:divBdr>
        <w:top w:val="none" w:sz="0" w:space="0" w:color="auto"/>
        <w:left w:val="none" w:sz="0" w:space="0" w:color="auto"/>
        <w:bottom w:val="none" w:sz="0" w:space="0" w:color="auto"/>
        <w:right w:val="none" w:sz="0" w:space="0" w:color="auto"/>
      </w:divBdr>
    </w:div>
    <w:div w:id="634337014">
      <w:bodyDiv w:val="1"/>
      <w:marLeft w:val="0"/>
      <w:marRight w:val="0"/>
      <w:marTop w:val="0"/>
      <w:marBottom w:val="0"/>
      <w:divBdr>
        <w:top w:val="none" w:sz="0" w:space="0" w:color="auto"/>
        <w:left w:val="none" w:sz="0" w:space="0" w:color="auto"/>
        <w:bottom w:val="none" w:sz="0" w:space="0" w:color="auto"/>
        <w:right w:val="none" w:sz="0" w:space="0" w:color="auto"/>
      </w:divBdr>
      <w:divsChild>
        <w:div w:id="879437144">
          <w:marLeft w:val="360"/>
          <w:marRight w:val="0"/>
          <w:marTop w:val="0"/>
          <w:marBottom w:val="0"/>
          <w:divBdr>
            <w:top w:val="none" w:sz="0" w:space="0" w:color="auto"/>
            <w:left w:val="none" w:sz="0" w:space="0" w:color="auto"/>
            <w:bottom w:val="none" w:sz="0" w:space="0" w:color="auto"/>
            <w:right w:val="none" w:sz="0" w:space="0" w:color="auto"/>
          </w:divBdr>
        </w:div>
        <w:div w:id="1152021006">
          <w:marLeft w:val="360"/>
          <w:marRight w:val="0"/>
          <w:marTop w:val="0"/>
          <w:marBottom w:val="0"/>
          <w:divBdr>
            <w:top w:val="none" w:sz="0" w:space="0" w:color="auto"/>
            <w:left w:val="none" w:sz="0" w:space="0" w:color="auto"/>
            <w:bottom w:val="none" w:sz="0" w:space="0" w:color="auto"/>
            <w:right w:val="none" w:sz="0" w:space="0" w:color="auto"/>
          </w:divBdr>
        </w:div>
      </w:divsChild>
    </w:div>
    <w:div w:id="651523736">
      <w:bodyDiv w:val="1"/>
      <w:marLeft w:val="0"/>
      <w:marRight w:val="0"/>
      <w:marTop w:val="0"/>
      <w:marBottom w:val="0"/>
      <w:divBdr>
        <w:top w:val="none" w:sz="0" w:space="0" w:color="auto"/>
        <w:left w:val="none" w:sz="0" w:space="0" w:color="auto"/>
        <w:bottom w:val="none" w:sz="0" w:space="0" w:color="auto"/>
        <w:right w:val="none" w:sz="0" w:space="0" w:color="auto"/>
      </w:divBdr>
    </w:div>
    <w:div w:id="663750963">
      <w:bodyDiv w:val="1"/>
      <w:marLeft w:val="0"/>
      <w:marRight w:val="0"/>
      <w:marTop w:val="0"/>
      <w:marBottom w:val="0"/>
      <w:divBdr>
        <w:top w:val="none" w:sz="0" w:space="0" w:color="auto"/>
        <w:left w:val="none" w:sz="0" w:space="0" w:color="auto"/>
        <w:bottom w:val="none" w:sz="0" w:space="0" w:color="auto"/>
        <w:right w:val="none" w:sz="0" w:space="0" w:color="auto"/>
      </w:divBdr>
    </w:div>
    <w:div w:id="674957799">
      <w:bodyDiv w:val="1"/>
      <w:marLeft w:val="0"/>
      <w:marRight w:val="0"/>
      <w:marTop w:val="0"/>
      <w:marBottom w:val="0"/>
      <w:divBdr>
        <w:top w:val="none" w:sz="0" w:space="0" w:color="auto"/>
        <w:left w:val="none" w:sz="0" w:space="0" w:color="auto"/>
        <w:bottom w:val="none" w:sz="0" w:space="0" w:color="auto"/>
        <w:right w:val="none" w:sz="0" w:space="0" w:color="auto"/>
      </w:divBdr>
    </w:div>
    <w:div w:id="753745989">
      <w:bodyDiv w:val="1"/>
      <w:marLeft w:val="0"/>
      <w:marRight w:val="0"/>
      <w:marTop w:val="0"/>
      <w:marBottom w:val="0"/>
      <w:divBdr>
        <w:top w:val="none" w:sz="0" w:space="0" w:color="auto"/>
        <w:left w:val="none" w:sz="0" w:space="0" w:color="auto"/>
        <w:bottom w:val="none" w:sz="0" w:space="0" w:color="auto"/>
        <w:right w:val="none" w:sz="0" w:space="0" w:color="auto"/>
      </w:divBdr>
    </w:div>
    <w:div w:id="764035370">
      <w:bodyDiv w:val="1"/>
      <w:marLeft w:val="0"/>
      <w:marRight w:val="0"/>
      <w:marTop w:val="0"/>
      <w:marBottom w:val="0"/>
      <w:divBdr>
        <w:top w:val="none" w:sz="0" w:space="0" w:color="auto"/>
        <w:left w:val="none" w:sz="0" w:space="0" w:color="auto"/>
        <w:bottom w:val="none" w:sz="0" w:space="0" w:color="auto"/>
        <w:right w:val="none" w:sz="0" w:space="0" w:color="auto"/>
      </w:divBdr>
    </w:div>
    <w:div w:id="774247532">
      <w:bodyDiv w:val="1"/>
      <w:marLeft w:val="0"/>
      <w:marRight w:val="0"/>
      <w:marTop w:val="0"/>
      <w:marBottom w:val="0"/>
      <w:divBdr>
        <w:top w:val="none" w:sz="0" w:space="0" w:color="auto"/>
        <w:left w:val="none" w:sz="0" w:space="0" w:color="auto"/>
        <w:bottom w:val="none" w:sz="0" w:space="0" w:color="auto"/>
        <w:right w:val="none" w:sz="0" w:space="0" w:color="auto"/>
      </w:divBdr>
    </w:div>
    <w:div w:id="776410810">
      <w:bodyDiv w:val="1"/>
      <w:marLeft w:val="0"/>
      <w:marRight w:val="0"/>
      <w:marTop w:val="0"/>
      <w:marBottom w:val="0"/>
      <w:divBdr>
        <w:top w:val="none" w:sz="0" w:space="0" w:color="auto"/>
        <w:left w:val="none" w:sz="0" w:space="0" w:color="auto"/>
        <w:bottom w:val="none" w:sz="0" w:space="0" w:color="auto"/>
        <w:right w:val="none" w:sz="0" w:space="0" w:color="auto"/>
      </w:divBdr>
    </w:div>
    <w:div w:id="826362315">
      <w:bodyDiv w:val="1"/>
      <w:marLeft w:val="0"/>
      <w:marRight w:val="0"/>
      <w:marTop w:val="0"/>
      <w:marBottom w:val="0"/>
      <w:divBdr>
        <w:top w:val="none" w:sz="0" w:space="0" w:color="auto"/>
        <w:left w:val="none" w:sz="0" w:space="0" w:color="auto"/>
        <w:bottom w:val="none" w:sz="0" w:space="0" w:color="auto"/>
        <w:right w:val="none" w:sz="0" w:space="0" w:color="auto"/>
      </w:divBdr>
    </w:div>
    <w:div w:id="903832166">
      <w:bodyDiv w:val="1"/>
      <w:marLeft w:val="0"/>
      <w:marRight w:val="0"/>
      <w:marTop w:val="0"/>
      <w:marBottom w:val="0"/>
      <w:divBdr>
        <w:top w:val="none" w:sz="0" w:space="0" w:color="auto"/>
        <w:left w:val="none" w:sz="0" w:space="0" w:color="auto"/>
        <w:bottom w:val="none" w:sz="0" w:space="0" w:color="auto"/>
        <w:right w:val="none" w:sz="0" w:space="0" w:color="auto"/>
      </w:divBdr>
    </w:div>
    <w:div w:id="922690266">
      <w:bodyDiv w:val="1"/>
      <w:marLeft w:val="0"/>
      <w:marRight w:val="0"/>
      <w:marTop w:val="0"/>
      <w:marBottom w:val="0"/>
      <w:divBdr>
        <w:top w:val="none" w:sz="0" w:space="0" w:color="auto"/>
        <w:left w:val="none" w:sz="0" w:space="0" w:color="auto"/>
        <w:bottom w:val="none" w:sz="0" w:space="0" w:color="auto"/>
        <w:right w:val="none" w:sz="0" w:space="0" w:color="auto"/>
      </w:divBdr>
    </w:div>
    <w:div w:id="937522272">
      <w:bodyDiv w:val="1"/>
      <w:marLeft w:val="0"/>
      <w:marRight w:val="0"/>
      <w:marTop w:val="0"/>
      <w:marBottom w:val="0"/>
      <w:divBdr>
        <w:top w:val="none" w:sz="0" w:space="0" w:color="auto"/>
        <w:left w:val="none" w:sz="0" w:space="0" w:color="auto"/>
        <w:bottom w:val="none" w:sz="0" w:space="0" w:color="auto"/>
        <w:right w:val="none" w:sz="0" w:space="0" w:color="auto"/>
      </w:divBdr>
    </w:div>
    <w:div w:id="953556534">
      <w:bodyDiv w:val="1"/>
      <w:marLeft w:val="0"/>
      <w:marRight w:val="0"/>
      <w:marTop w:val="0"/>
      <w:marBottom w:val="0"/>
      <w:divBdr>
        <w:top w:val="none" w:sz="0" w:space="0" w:color="auto"/>
        <w:left w:val="none" w:sz="0" w:space="0" w:color="auto"/>
        <w:bottom w:val="none" w:sz="0" w:space="0" w:color="auto"/>
        <w:right w:val="none" w:sz="0" w:space="0" w:color="auto"/>
      </w:divBdr>
    </w:div>
    <w:div w:id="966080026">
      <w:bodyDiv w:val="1"/>
      <w:marLeft w:val="0"/>
      <w:marRight w:val="0"/>
      <w:marTop w:val="0"/>
      <w:marBottom w:val="0"/>
      <w:divBdr>
        <w:top w:val="none" w:sz="0" w:space="0" w:color="auto"/>
        <w:left w:val="none" w:sz="0" w:space="0" w:color="auto"/>
        <w:bottom w:val="none" w:sz="0" w:space="0" w:color="auto"/>
        <w:right w:val="none" w:sz="0" w:space="0" w:color="auto"/>
      </w:divBdr>
    </w:div>
    <w:div w:id="1002507630">
      <w:bodyDiv w:val="1"/>
      <w:marLeft w:val="0"/>
      <w:marRight w:val="0"/>
      <w:marTop w:val="0"/>
      <w:marBottom w:val="0"/>
      <w:divBdr>
        <w:top w:val="none" w:sz="0" w:space="0" w:color="auto"/>
        <w:left w:val="none" w:sz="0" w:space="0" w:color="auto"/>
        <w:bottom w:val="none" w:sz="0" w:space="0" w:color="auto"/>
        <w:right w:val="none" w:sz="0" w:space="0" w:color="auto"/>
      </w:divBdr>
    </w:div>
    <w:div w:id="1010765698">
      <w:bodyDiv w:val="1"/>
      <w:marLeft w:val="0"/>
      <w:marRight w:val="0"/>
      <w:marTop w:val="0"/>
      <w:marBottom w:val="0"/>
      <w:divBdr>
        <w:top w:val="none" w:sz="0" w:space="0" w:color="auto"/>
        <w:left w:val="none" w:sz="0" w:space="0" w:color="auto"/>
        <w:bottom w:val="none" w:sz="0" w:space="0" w:color="auto"/>
        <w:right w:val="none" w:sz="0" w:space="0" w:color="auto"/>
      </w:divBdr>
      <w:divsChild>
        <w:div w:id="480466924">
          <w:marLeft w:val="0"/>
          <w:marRight w:val="0"/>
          <w:marTop w:val="0"/>
          <w:marBottom w:val="300"/>
          <w:divBdr>
            <w:top w:val="none" w:sz="0" w:space="0" w:color="auto"/>
            <w:left w:val="none" w:sz="0" w:space="0" w:color="auto"/>
            <w:bottom w:val="none" w:sz="0" w:space="0" w:color="auto"/>
            <w:right w:val="none" w:sz="0" w:space="0" w:color="auto"/>
          </w:divBdr>
          <w:divsChild>
            <w:div w:id="1048798259">
              <w:marLeft w:val="0"/>
              <w:marRight w:val="0"/>
              <w:marTop w:val="0"/>
              <w:marBottom w:val="0"/>
              <w:divBdr>
                <w:top w:val="none" w:sz="0" w:space="0" w:color="auto"/>
                <w:left w:val="none" w:sz="0" w:space="0" w:color="auto"/>
                <w:bottom w:val="none" w:sz="0" w:space="0" w:color="auto"/>
                <w:right w:val="none" w:sz="0" w:space="0" w:color="auto"/>
              </w:divBdr>
            </w:div>
          </w:divsChild>
        </w:div>
        <w:div w:id="526716467">
          <w:marLeft w:val="0"/>
          <w:marRight w:val="0"/>
          <w:marTop w:val="0"/>
          <w:marBottom w:val="300"/>
          <w:divBdr>
            <w:top w:val="none" w:sz="0" w:space="0" w:color="auto"/>
            <w:left w:val="none" w:sz="0" w:space="0" w:color="auto"/>
            <w:bottom w:val="none" w:sz="0" w:space="0" w:color="auto"/>
            <w:right w:val="none" w:sz="0" w:space="0" w:color="auto"/>
          </w:divBdr>
          <w:divsChild>
            <w:div w:id="203564375">
              <w:marLeft w:val="0"/>
              <w:marRight w:val="0"/>
              <w:marTop w:val="0"/>
              <w:marBottom w:val="0"/>
              <w:divBdr>
                <w:top w:val="none" w:sz="0" w:space="0" w:color="auto"/>
                <w:left w:val="none" w:sz="0" w:space="0" w:color="auto"/>
                <w:bottom w:val="none" w:sz="0" w:space="0" w:color="auto"/>
                <w:right w:val="none" w:sz="0" w:space="0" w:color="auto"/>
              </w:divBdr>
            </w:div>
            <w:div w:id="34768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833321">
      <w:bodyDiv w:val="1"/>
      <w:marLeft w:val="0"/>
      <w:marRight w:val="0"/>
      <w:marTop w:val="0"/>
      <w:marBottom w:val="0"/>
      <w:divBdr>
        <w:top w:val="none" w:sz="0" w:space="0" w:color="auto"/>
        <w:left w:val="none" w:sz="0" w:space="0" w:color="auto"/>
        <w:bottom w:val="none" w:sz="0" w:space="0" w:color="auto"/>
        <w:right w:val="none" w:sz="0" w:space="0" w:color="auto"/>
      </w:divBdr>
      <w:divsChild>
        <w:div w:id="383451881">
          <w:marLeft w:val="0"/>
          <w:marRight w:val="0"/>
          <w:marTop w:val="0"/>
          <w:marBottom w:val="300"/>
          <w:divBdr>
            <w:top w:val="none" w:sz="0" w:space="0" w:color="auto"/>
            <w:left w:val="none" w:sz="0" w:space="0" w:color="auto"/>
            <w:bottom w:val="none" w:sz="0" w:space="0" w:color="auto"/>
            <w:right w:val="none" w:sz="0" w:space="0" w:color="auto"/>
          </w:divBdr>
          <w:divsChild>
            <w:div w:id="1954248419">
              <w:marLeft w:val="0"/>
              <w:marRight w:val="0"/>
              <w:marTop w:val="0"/>
              <w:marBottom w:val="0"/>
              <w:divBdr>
                <w:top w:val="none" w:sz="0" w:space="0" w:color="auto"/>
                <w:left w:val="none" w:sz="0" w:space="0" w:color="auto"/>
                <w:bottom w:val="none" w:sz="0" w:space="0" w:color="auto"/>
                <w:right w:val="none" w:sz="0" w:space="0" w:color="auto"/>
              </w:divBdr>
            </w:div>
          </w:divsChild>
        </w:div>
        <w:div w:id="967128596">
          <w:marLeft w:val="0"/>
          <w:marRight w:val="0"/>
          <w:marTop w:val="0"/>
          <w:marBottom w:val="300"/>
          <w:divBdr>
            <w:top w:val="none" w:sz="0" w:space="0" w:color="auto"/>
            <w:left w:val="none" w:sz="0" w:space="0" w:color="auto"/>
            <w:bottom w:val="none" w:sz="0" w:space="0" w:color="auto"/>
            <w:right w:val="none" w:sz="0" w:space="0" w:color="auto"/>
          </w:divBdr>
          <w:divsChild>
            <w:div w:id="1061053453">
              <w:marLeft w:val="0"/>
              <w:marRight w:val="0"/>
              <w:marTop w:val="0"/>
              <w:marBottom w:val="0"/>
              <w:divBdr>
                <w:top w:val="none" w:sz="0" w:space="0" w:color="auto"/>
                <w:left w:val="none" w:sz="0" w:space="0" w:color="auto"/>
                <w:bottom w:val="none" w:sz="0" w:space="0" w:color="auto"/>
                <w:right w:val="none" w:sz="0" w:space="0" w:color="auto"/>
              </w:divBdr>
            </w:div>
            <w:div w:id="2101825706">
              <w:marLeft w:val="0"/>
              <w:marRight w:val="0"/>
              <w:marTop w:val="0"/>
              <w:marBottom w:val="0"/>
              <w:divBdr>
                <w:top w:val="none" w:sz="0" w:space="0" w:color="auto"/>
                <w:left w:val="none" w:sz="0" w:space="0" w:color="auto"/>
                <w:bottom w:val="none" w:sz="0" w:space="0" w:color="auto"/>
                <w:right w:val="none" w:sz="0" w:space="0" w:color="auto"/>
              </w:divBdr>
            </w:div>
          </w:divsChild>
        </w:div>
        <w:div w:id="179438462">
          <w:marLeft w:val="0"/>
          <w:marRight w:val="0"/>
          <w:marTop w:val="0"/>
          <w:marBottom w:val="300"/>
          <w:divBdr>
            <w:top w:val="none" w:sz="0" w:space="0" w:color="auto"/>
            <w:left w:val="none" w:sz="0" w:space="0" w:color="auto"/>
            <w:bottom w:val="none" w:sz="0" w:space="0" w:color="auto"/>
            <w:right w:val="none" w:sz="0" w:space="0" w:color="auto"/>
          </w:divBdr>
          <w:divsChild>
            <w:div w:id="1215314170">
              <w:marLeft w:val="0"/>
              <w:marRight w:val="0"/>
              <w:marTop w:val="0"/>
              <w:marBottom w:val="0"/>
              <w:divBdr>
                <w:top w:val="none" w:sz="0" w:space="0" w:color="auto"/>
                <w:left w:val="none" w:sz="0" w:space="0" w:color="auto"/>
                <w:bottom w:val="none" w:sz="0" w:space="0" w:color="auto"/>
                <w:right w:val="none" w:sz="0" w:space="0" w:color="auto"/>
              </w:divBdr>
            </w:div>
            <w:div w:id="2030258271">
              <w:marLeft w:val="0"/>
              <w:marRight w:val="0"/>
              <w:marTop w:val="0"/>
              <w:marBottom w:val="0"/>
              <w:divBdr>
                <w:top w:val="none" w:sz="0" w:space="0" w:color="auto"/>
                <w:left w:val="none" w:sz="0" w:space="0" w:color="auto"/>
                <w:bottom w:val="none" w:sz="0" w:space="0" w:color="auto"/>
                <w:right w:val="none" w:sz="0" w:space="0" w:color="auto"/>
              </w:divBdr>
            </w:div>
          </w:divsChild>
        </w:div>
        <w:div w:id="1603495328">
          <w:marLeft w:val="0"/>
          <w:marRight w:val="0"/>
          <w:marTop w:val="0"/>
          <w:marBottom w:val="300"/>
          <w:divBdr>
            <w:top w:val="none" w:sz="0" w:space="0" w:color="auto"/>
            <w:left w:val="none" w:sz="0" w:space="0" w:color="auto"/>
            <w:bottom w:val="none" w:sz="0" w:space="0" w:color="auto"/>
            <w:right w:val="none" w:sz="0" w:space="0" w:color="auto"/>
          </w:divBdr>
          <w:divsChild>
            <w:div w:id="246689599">
              <w:marLeft w:val="0"/>
              <w:marRight w:val="0"/>
              <w:marTop w:val="0"/>
              <w:marBottom w:val="0"/>
              <w:divBdr>
                <w:top w:val="none" w:sz="0" w:space="0" w:color="auto"/>
                <w:left w:val="none" w:sz="0" w:space="0" w:color="auto"/>
                <w:bottom w:val="none" w:sz="0" w:space="0" w:color="auto"/>
                <w:right w:val="none" w:sz="0" w:space="0" w:color="auto"/>
              </w:divBdr>
            </w:div>
            <w:div w:id="150025192">
              <w:marLeft w:val="0"/>
              <w:marRight w:val="0"/>
              <w:marTop w:val="0"/>
              <w:marBottom w:val="0"/>
              <w:divBdr>
                <w:top w:val="none" w:sz="0" w:space="0" w:color="auto"/>
                <w:left w:val="none" w:sz="0" w:space="0" w:color="auto"/>
                <w:bottom w:val="none" w:sz="0" w:space="0" w:color="auto"/>
                <w:right w:val="none" w:sz="0" w:space="0" w:color="auto"/>
              </w:divBdr>
            </w:div>
          </w:divsChild>
        </w:div>
        <w:div w:id="955986658">
          <w:marLeft w:val="0"/>
          <w:marRight w:val="0"/>
          <w:marTop w:val="0"/>
          <w:marBottom w:val="300"/>
          <w:divBdr>
            <w:top w:val="none" w:sz="0" w:space="0" w:color="auto"/>
            <w:left w:val="none" w:sz="0" w:space="0" w:color="auto"/>
            <w:bottom w:val="none" w:sz="0" w:space="0" w:color="auto"/>
            <w:right w:val="none" w:sz="0" w:space="0" w:color="auto"/>
          </w:divBdr>
          <w:divsChild>
            <w:div w:id="1465351083">
              <w:marLeft w:val="0"/>
              <w:marRight w:val="0"/>
              <w:marTop w:val="0"/>
              <w:marBottom w:val="0"/>
              <w:divBdr>
                <w:top w:val="none" w:sz="0" w:space="0" w:color="auto"/>
                <w:left w:val="none" w:sz="0" w:space="0" w:color="auto"/>
                <w:bottom w:val="none" w:sz="0" w:space="0" w:color="auto"/>
                <w:right w:val="none" w:sz="0" w:space="0" w:color="auto"/>
              </w:divBdr>
            </w:div>
            <w:div w:id="2031835450">
              <w:marLeft w:val="0"/>
              <w:marRight w:val="0"/>
              <w:marTop w:val="0"/>
              <w:marBottom w:val="0"/>
              <w:divBdr>
                <w:top w:val="none" w:sz="0" w:space="0" w:color="auto"/>
                <w:left w:val="none" w:sz="0" w:space="0" w:color="auto"/>
                <w:bottom w:val="none" w:sz="0" w:space="0" w:color="auto"/>
                <w:right w:val="none" w:sz="0" w:space="0" w:color="auto"/>
              </w:divBdr>
            </w:div>
          </w:divsChild>
        </w:div>
        <w:div w:id="1099907169">
          <w:marLeft w:val="0"/>
          <w:marRight w:val="0"/>
          <w:marTop w:val="0"/>
          <w:marBottom w:val="300"/>
          <w:divBdr>
            <w:top w:val="none" w:sz="0" w:space="0" w:color="auto"/>
            <w:left w:val="none" w:sz="0" w:space="0" w:color="auto"/>
            <w:bottom w:val="none" w:sz="0" w:space="0" w:color="auto"/>
            <w:right w:val="none" w:sz="0" w:space="0" w:color="auto"/>
          </w:divBdr>
          <w:divsChild>
            <w:div w:id="541214440">
              <w:marLeft w:val="0"/>
              <w:marRight w:val="0"/>
              <w:marTop w:val="0"/>
              <w:marBottom w:val="0"/>
              <w:divBdr>
                <w:top w:val="none" w:sz="0" w:space="0" w:color="auto"/>
                <w:left w:val="none" w:sz="0" w:space="0" w:color="auto"/>
                <w:bottom w:val="none" w:sz="0" w:space="0" w:color="auto"/>
                <w:right w:val="none" w:sz="0" w:space="0" w:color="auto"/>
              </w:divBdr>
            </w:div>
            <w:div w:id="1156606435">
              <w:marLeft w:val="0"/>
              <w:marRight w:val="0"/>
              <w:marTop w:val="0"/>
              <w:marBottom w:val="0"/>
              <w:divBdr>
                <w:top w:val="none" w:sz="0" w:space="0" w:color="auto"/>
                <w:left w:val="none" w:sz="0" w:space="0" w:color="auto"/>
                <w:bottom w:val="none" w:sz="0" w:space="0" w:color="auto"/>
                <w:right w:val="none" w:sz="0" w:space="0" w:color="auto"/>
              </w:divBdr>
            </w:div>
          </w:divsChild>
        </w:div>
        <w:div w:id="518087550">
          <w:marLeft w:val="0"/>
          <w:marRight w:val="0"/>
          <w:marTop w:val="0"/>
          <w:marBottom w:val="300"/>
          <w:divBdr>
            <w:top w:val="none" w:sz="0" w:space="0" w:color="auto"/>
            <w:left w:val="none" w:sz="0" w:space="0" w:color="auto"/>
            <w:bottom w:val="none" w:sz="0" w:space="0" w:color="auto"/>
            <w:right w:val="none" w:sz="0" w:space="0" w:color="auto"/>
          </w:divBdr>
          <w:divsChild>
            <w:div w:id="1363703428">
              <w:marLeft w:val="0"/>
              <w:marRight w:val="0"/>
              <w:marTop w:val="0"/>
              <w:marBottom w:val="0"/>
              <w:divBdr>
                <w:top w:val="none" w:sz="0" w:space="0" w:color="auto"/>
                <w:left w:val="none" w:sz="0" w:space="0" w:color="auto"/>
                <w:bottom w:val="none" w:sz="0" w:space="0" w:color="auto"/>
                <w:right w:val="none" w:sz="0" w:space="0" w:color="auto"/>
              </w:divBdr>
            </w:div>
            <w:div w:id="1684169352">
              <w:marLeft w:val="0"/>
              <w:marRight w:val="0"/>
              <w:marTop w:val="0"/>
              <w:marBottom w:val="0"/>
              <w:divBdr>
                <w:top w:val="none" w:sz="0" w:space="0" w:color="auto"/>
                <w:left w:val="none" w:sz="0" w:space="0" w:color="auto"/>
                <w:bottom w:val="none" w:sz="0" w:space="0" w:color="auto"/>
                <w:right w:val="none" w:sz="0" w:space="0" w:color="auto"/>
              </w:divBdr>
            </w:div>
          </w:divsChild>
        </w:div>
        <w:div w:id="1662851445">
          <w:marLeft w:val="0"/>
          <w:marRight w:val="0"/>
          <w:marTop w:val="0"/>
          <w:marBottom w:val="300"/>
          <w:divBdr>
            <w:top w:val="none" w:sz="0" w:space="0" w:color="auto"/>
            <w:left w:val="none" w:sz="0" w:space="0" w:color="auto"/>
            <w:bottom w:val="none" w:sz="0" w:space="0" w:color="auto"/>
            <w:right w:val="none" w:sz="0" w:space="0" w:color="auto"/>
          </w:divBdr>
          <w:divsChild>
            <w:div w:id="163010542">
              <w:marLeft w:val="0"/>
              <w:marRight w:val="0"/>
              <w:marTop w:val="0"/>
              <w:marBottom w:val="0"/>
              <w:divBdr>
                <w:top w:val="none" w:sz="0" w:space="0" w:color="auto"/>
                <w:left w:val="none" w:sz="0" w:space="0" w:color="auto"/>
                <w:bottom w:val="none" w:sz="0" w:space="0" w:color="auto"/>
                <w:right w:val="none" w:sz="0" w:space="0" w:color="auto"/>
              </w:divBdr>
            </w:div>
            <w:div w:id="1939171344">
              <w:marLeft w:val="0"/>
              <w:marRight w:val="0"/>
              <w:marTop w:val="0"/>
              <w:marBottom w:val="0"/>
              <w:divBdr>
                <w:top w:val="none" w:sz="0" w:space="0" w:color="auto"/>
                <w:left w:val="none" w:sz="0" w:space="0" w:color="auto"/>
                <w:bottom w:val="none" w:sz="0" w:space="0" w:color="auto"/>
                <w:right w:val="none" w:sz="0" w:space="0" w:color="auto"/>
              </w:divBdr>
            </w:div>
          </w:divsChild>
        </w:div>
        <w:div w:id="441924089">
          <w:marLeft w:val="0"/>
          <w:marRight w:val="0"/>
          <w:marTop w:val="0"/>
          <w:marBottom w:val="300"/>
          <w:divBdr>
            <w:top w:val="none" w:sz="0" w:space="0" w:color="auto"/>
            <w:left w:val="none" w:sz="0" w:space="0" w:color="auto"/>
            <w:bottom w:val="none" w:sz="0" w:space="0" w:color="auto"/>
            <w:right w:val="none" w:sz="0" w:space="0" w:color="auto"/>
          </w:divBdr>
          <w:divsChild>
            <w:div w:id="990986908">
              <w:marLeft w:val="0"/>
              <w:marRight w:val="0"/>
              <w:marTop w:val="0"/>
              <w:marBottom w:val="0"/>
              <w:divBdr>
                <w:top w:val="none" w:sz="0" w:space="0" w:color="auto"/>
                <w:left w:val="none" w:sz="0" w:space="0" w:color="auto"/>
                <w:bottom w:val="none" w:sz="0" w:space="0" w:color="auto"/>
                <w:right w:val="none" w:sz="0" w:space="0" w:color="auto"/>
              </w:divBdr>
            </w:div>
            <w:div w:id="1846944501">
              <w:marLeft w:val="0"/>
              <w:marRight w:val="0"/>
              <w:marTop w:val="0"/>
              <w:marBottom w:val="0"/>
              <w:divBdr>
                <w:top w:val="none" w:sz="0" w:space="0" w:color="auto"/>
                <w:left w:val="none" w:sz="0" w:space="0" w:color="auto"/>
                <w:bottom w:val="none" w:sz="0" w:space="0" w:color="auto"/>
                <w:right w:val="none" w:sz="0" w:space="0" w:color="auto"/>
              </w:divBdr>
            </w:div>
          </w:divsChild>
        </w:div>
        <w:div w:id="1180269641">
          <w:marLeft w:val="0"/>
          <w:marRight w:val="0"/>
          <w:marTop w:val="0"/>
          <w:marBottom w:val="300"/>
          <w:divBdr>
            <w:top w:val="none" w:sz="0" w:space="0" w:color="auto"/>
            <w:left w:val="none" w:sz="0" w:space="0" w:color="auto"/>
            <w:bottom w:val="none" w:sz="0" w:space="0" w:color="auto"/>
            <w:right w:val="none" w:sz="0" w:space="0" w:color="auto"/>
          </w:divBdr>
          <w:divsChild>
            <w:div w:id="489180997">
              <w:marLeft w:val="0"/>
              <w:marRight w:val="0"/>
              <w:marTop w:val="0"/>
              <w:marBottom w:val="0"/>
              <w:divBdr>
                <w:top w:val="none" w:sz="0" w:space="0" w:color="auto"/>
                <w:left w:val="none" w:sz="0" w:space="0" w:color="auto"/>
                <w:bottom w:val="none" w:sz="0" w:space="0" w:color="auto"/>
                <w:right w:val="none" w:sz="0" w:space="0" w:color="auto"/>
              </w:divBdr>
            </w:div>
            <w:div w:id="465896356">
              <w:marLeft w:val="0"/>
              <w:marRight w:val="0"/>
              <w:marTop w:val="0"/>
              <w:marBottom w:val="0"/>
              <w:divBdr>
                <w:top w:val="none" w:sz="0" w:space="0" w:color="auto"/>
                <w:left w:val="none" w:sz="0" w:space="0" w:color="auto"/>
                <w:bottom w:val="none" w:sz="0" w:space="0" w:color="auto"/>
                <w:right w:val="none" w:sz="0" w:space="0" w:color="auto"/>
              </w:divBdr>
            </w:div>
          </w:divsChild>
        </w:div>
        <w:div w:id="307637577">
          <w:marLeft w:val="0"/>
          <w:marRight w:val="0"/>
          <w:marTop w:val="0"/>
          <w:marBottom w:val="300"/>
          <w:divBdr>
            <w:top w:val="none" w:sz="0" w:space="0" w:color="auto"/>
            <w:left w:val="none" w:sz="0" w:space="0" w:color="auto"/>
            <w:bottom w:val="none" w:sz="0" w:space="0" w:color="auto"/>
            <w:right w:val="none" w:sz="0" w:space="0" w:color="auto"/>
          </w:divBdr>
          <w:divsChild>
            <w:div w:id="703941389">
              <w:marLeft w:val="0"/>
              <w:marRight w:val="0"/>
              <w:marTop w:val="0"/>
              <w:marBottom w:val="0"/>
              <w:divBdr>
                <w:top w:val="none" w:sz="0" w:space="0" w:color="auto"/>
                <w:left w:val="none" w:sz="0" w:space="0" w:color="auto"/>
                <w:bottom w:val="none" w:sz="0" w:space="0" w:color="auto"/>
                <w:right w:val="none" w:sz="0" w:space="0" w:color="auto"/>
              </w:divBdr>
            </w:div>
            <w:div w:id="1258101175">
              <w:marLeft w:val="0"/>
              <w:marRight w:val="0"/>
              <w:marTop w:val="0"/>
              <w:marBottom w:val="0"/>
              <w:divBdr>
                <w:top w:val="none" w:sz="0" w:space="0" w:color="auto"/>
                <w:left w:val="none" w:sz="0" w:space="0" w:color="auto"/>
                <w:bottom w:val="none" w:sz="0" w:space="0" w:color="auto"/>
                <w:right w:val="none" w:sz="0" w:space="0" w:color="auto"/>
              </w:divBdr>
            </w:div>
          </w:divsChild>
        </w:div>
        <w:div w:id="1010644082">
          <w:marLeft w:val="0"/>
          <w:marRight w:val="0"/>
          <w:marTop w:val="0"/>
          <w:marBottom w:val="300"/>
          <w:divBdr>
            <w:top w:val="none" w:sz="0" w:space="0" w:color="auto"/>
            <w:left w:val="none" w:sz="0" w:space="0" w:color="auto"/>
            <w:bottom w:val="none" w:sz="0" w:space="0" w:color="auto"/>
            <w:right w:val="none" w:sz="0" w:space="0" w:color="auto"/>
          </w:divBdr>
          <w:divsChild>
            <w:div w:id="1797486525">
              <w:marLeft w:val="0"/>
              <w:marRight w:val="0"/>
              <w:marTop w:val="0"/>
              <w:marBottom w:val="0"/>
              <w:divBdr>
                <w:top w:val="none" w:sz="0" w:space="0" w:color="auto"/>
                <w:left w:val="none" w:sz="0" w:space="0" w:color="auto"/>
                <w:bottom w:val="none" w:sz="0" w:space="0" w:color="auto"/>
                <w:right w:val="none" w:sz="0" w:space="0" w:color="auto"/>
              </w:divBdr>
            </w:div>
            <w:div w:id="1008948355">
              <w:marLeft w:val="0"/>
              <w:marRight w:val="0"/>
              <w:marTop w:val="0"/>
              <w:marBottom w:val="0"/>
              <w:divBdr>
                <w:top w:val="none" w:sz="0" w:space="0" w:color="auto"/>
                <w:left w:val="none" w:sz="0" w:space="0" w:color="auto"/>
                <w:bottom w:val="none" w:sz="0" w:space="0" w:color="auto"/>
                <w:right w:val="none" w:sz="0" w:space="0" w:color="auto"/>
              </w:divBdr>
            </w:div>
          </w:divsChild>
        </w:div>
        <w:div w:id="1419670905">
          <w:marLeft w:val="0"/>
          <w:marRight w:val="0"/>
          <w:marTop w:val="0"/>
          <w:marBottom w:val="300"/>
          <w:divBdr>
            <w:top w:val="none" w:sz="0" w:space="0" w:color="auto"/>
            <w:left w:val="none" w:sz="0" w:space="0" w:color="auto"/>
            <w:bottom w:val="none" w:sz="0" w:space="0" w:color="auto"/>
            <w:right w:val="none" w:sz="0" w:space="0" w:color="auto"/>
          </w:divBdr>
          <w:divsChild>
            <w:div w:id="233586002">
              <w:marLeft w:val="0"/>
              <w:marRight w:val="0"/>
              <w:marTop w:val="0"/>
              <w:marBottom w:val="0"/>
              <w:divBdr>
                <w:top w:val="none" w:sz="0" w:space="0" w:color="auto"/>
                <w:left w:val="none" w:sz="0" w:space="0" w:color="auto"/>
                <w:bottom w:val="none" w:sz="0" w:space="0" w:color="auto"/>
                <w:right w:val="none" w:sz="0" w:space="0" w:color="auto"/>
              </w:divBdr>
            </w:div>
            <w:div w:id="78411900">
              <w:marLeft w:val="0"/>
              <w:marRight w:val="0"/>
              <w:marTop w:val="0"/>
              <w:marBottom w:val="0"/>
              <w:divBdr>
                <w:top w:val="none" w:sz="0" w:space="0" w:color="auto"/>
                <w:left w:val="none" w:sz="0" w:space="0" w:color="auto"/>
                <w:bottom w:val="none" w:sz="0" w:space="0" w:color="auto"/>
                <w:right w:val="none" w:sz="0" w:space="0" w:color="auto"/>
              </w:divBdr>
            </w:div>
          </w:divsChild>
        </w:div>
        <w:div w:id="1703749713">
          <w:marLeft w:val="0"/>
          <w:marRight w:val="0"/>
          <w:marTop w:val="0"/>
          <w:marBottom w:val="300"/>
          <w:divBdr>
            <w:top w:val="none" w:sz="0" w:space="0" w:color="auto"/>
            <w:left w:val="none" w:sz="0" w:space="0" w:color="auto"/>
            <w:bottom w:val="none" w:sz="0" w:space="0" w:color="auto"/>
            <w:right w:val="none" w:sz="0" w:space="0" w:color="auto"/>
          </w:divBdr>
          <w:divsChild>
            <w:div w:id="1089933743">
              <w:marLeft w:val="0"/>
              <w:marRight w:val="0"/>
              <w:marTop w:val="0"/>
              <w:marBottom w:val="0"/>
              <w:divBdr>
                <w:top w:val="none" w:sz="0" w:space="0" w:color="auto"/>
                <w:left w:val="none" w:sz="0" w:space="0" w:color="auto"/>
                <w:bottom w:val="none" w:sz="0" w:space="0" w:color="auto"/>
                <w:right w:val="none" w:sz="0" w:space="0" w:color="auto"/>
              </w:divBdr>
            </w:div>
            <w:div w:id="1929658755">
              <w:marLeft w:val="0"/>
              <w:marRight w:val="0"/>
              <w:marTop w:val="0"/>
              <w:marBottom w:val="0"/>
              <w:divBdr>
                <w:top w:val="none" w:sz="0" w:space="0" w:color="auto"/>
                <w:left w:val="none" w:sz="0" w:space="0" w:color="auto"/>
                <w:bottom w:val="none" w:sz="0" w:space="0" w:color="auto"/>
                <w:right w:val="none" w:sz="0" w:space="0" w:color="auto"/>
              </w:divBdr>
            </w:div>
          </w:divsChild>
        </w:div>
        <w:div w:id="1755394241">
          <w:marLeft w:val="0"/>
          <w:marRight w:val="0"/>
          <w:marTop w:val="0"/>
          <w:marBottom w:val="300"/>
          <w:divBdr>
            <w:top w:val="none" w:sz="0" w:space="0" w:color="auto"/>
            <w:left w:val="none" w:sz="0" w:space="0" w:color="auto"/>
            <w:bottom w:val="none" w:sz="0" w:space="0" w:color="auto"/>
            <w:right w:val="none" w:sz="0" w:space="0" w:color="auto"/>
          </w:divBdr>
          <w:divsChild>
            <w:div w:id="955060523">
              <w:marLeft w:val="0"/>
              <w:marRight w:val="0"/>
              <w:marTop w:val="0"/>
              <w:marBottom w:val="0"/>
              <w:divBdr>
                <w:top w:val="none" w:sz="0" w:space="0" w:color="auto"/>
                <w:left w:val="none" w:sz="0" w:space="0" w:color="auto"/>
                <w:bottom w:val="none" w:sz="0" w:space="0" w:color="auto"/>
                <w:right w:val="none" w:sz="0" w:space="0" w:color="auto"/>
              </w:divBdr>
            </w:div>
            <w:div w:id="916087037">
              <w:marLeft w:val="0"/>
              <w:marRight w:val="0"/>
              <w:marTop w:val="0"/>
              <w:marBottom w:val="0"/>
              <w:divBdr>
                <w:top w:val="none" w:sz="0" w:space="0" w:color="auto"/>
                <w:left w:val="none" w:sz="0" w:space="0" w:color="auto"/>
                <w:bottom w:val="none" w:sz="0" w:space="0" w:color="auto"/>
                <w:right w:val="none" w:sz="0" w:space="0" w:color="auto"/>
              </w:divBdr>
            </w:div>
          </w:divsChild>
        </w:div>
        <w:div w:id="57674102">
          <w:marLeft w:val="0"/>
          <w:marRight w:val="0"/>
          <w:marTop w:val="0"/>
          <w:marBottom w:val="300"/>
          <w:divBdr>
            <w:top w:val="none" w:sz="0" w:space="0" w:color="auto"/>
            <w:left w:val="none" w:sz="0" w:space="0" w:color="auto"/>
            <w:bottom w:val="none" w:sz="0" w:space="0" w:color="auto"/>
            <w:right w:val="none" w:sz="0" w:space="0" w:color="auto"/>
          </w:divBdr>
          <w:divsChild>
            <w:div w:id="89205385">
              <w:marLeft w:val="0"/>
              <w:marRight w:val="0"/>
              <w:marTop w:val="0"/>
              <w:marBottom w:val="0"/>
              <w:divBdr>
                <w:top w:val="none" w:sz="0" w:space="0" w:color="auto"/>
                <w:left w:val="none" w:sz="0" w:space="0" w:color="auto"/>
                <w:bottom w:val="none" w:sz="0" w:space="0" w:color="auto"/>
                <w:right w:val="none" w:sz="0" w:space="0" w:color="auto"/>
              </w:divBdr>
            </w:div>
            <w:div w:id="1282489779">
              <w:marLeft w:val="0"/>
              <w:marRight w:val="0"/>
              <w:marTop w:val="0"/>
              <w:marBottom w:val="0"/>
              <w:divBdr>
                <w:top w:val="none" w:sz="0" w:space="0" w:color="auto"/>
                <w:left w:val="none" w:sz="0" w:space="0" w:color="auto"/>
                <w:bottom w:val="none" w:sz="0" w:space="0" w:color="auto"/>
                <w:right w:val="none" w:sz="0" w:space="0" w:color="auto"/>
              </w:divBdr>
            </w:div>
          </w:divsChild>
        </w:div>
        <w:div w:id="605428914">
          <w:marLeft w:val="0"/>
          <w:marRight w:val="0"/>
          <w:marTop w:val="0"/>
          <w:marBottom w:val="300"/>
          <w:divBdr>
            <w:top w:val="none" w:sz="0" w:space="0" w:color="auto"/>
            <w:left w:val="none" w:sz="0" w:space="0" w:color="auto"/>
            <w:bottom w:val="none" w:sz="0" w:space="0" w:color="auto"/>
            <w:right w:val="none" w:sz="0" w:space="0" w:color="auto"/>
          </w:divBdr>
          <w:divsChild>
            <w:div w:id="253441236">
              <w:marLeft w:val="0"/>
              <w:marRight w:val="0"/>
              <w:marTop w:val="0"/>
              <w:marBottom w:val="0"/>
              <w:divBdr>
                <w:top w:val="none" w:sz="0" w:space="0" w:color="auto"/>
                <w:left w:val="none" w:sz="0" w:space="0" w:color="auto"/>
                <w:bottom w:val="none" w:sz="0" w:space="0" w:color="auto"/>
                <w:right w:val="none" w:sz="0" w:space="0" w:color="auto"/>
              </w:divBdr>
            </w:div>
            <w:div w:id="1175194172">
              <w:marLeft w:val="0"/>
              <w:marRight w:val="0"/>
              <w:marTop w:val="0"/>
              <w:marBottom w:val="0"/>
              <w:divBdr>
                <w:top w:val="none" w:sz="0" w:space="0" w:color="auto"/>
                <w:left w:val="none" w:sz="0" w:space="0" w:color="auto"/>
                <w:bottom w:val="none" w:sz="0" w:space="0" w:color="auto"/>
                <w:right w:val="none" w:sz="0" w:space="0" w:color="auto"/>
              </w:divBdr>
            </w:div>
          </w:divsChild>
        </w:div>
        <w:div w:id="440951836">
          <w:marLeft w:val="0"/>
          <w:marRight w:val="0"/>
          <w:marTop w:val="0"/>
          <w:marBottom w:val="300"/>
          <w:divBdr>
            <w:top w:val="none" w:sz="0" w:space="0" w:color="auto"/>
            <w:left w:val="none" w:sz="0" w:space="0" w:color="auto"/>
            <w:bottom w:val="none" w:sz="0" w:space="0" w:color="auto"/>
            <w:right w:val="none" w:sz="0" w:space="0" w:color="auto"/>
          </w:divBdr>
          <w:divsChild>
            <w:div w:id="1602496281">
              <w:marLeft w:val="0"/>
              <w:marRight w:val="0"/>
              <w:marTop w:val="0"/>
              <w:marBottom w:val="0"/>
              <w:divBdr>
                <w:top w:val="none" w:sz="0" w:space="0" w:color="auto"/>
                <w:left w:val="none" w:sz="0" w:space="0" w:color="auto"/>
                <w:bottom w:val="none" w:sz="0" w:space="0" w:color="auto"/>
                <w:right w:val="none" w:sz="0" w:space="0" w:color="auto"/>
              </w:divBdr>
            </w:div>
            <w:div w:id="1947812342">
              <w:marLeft w:val="0"/>
              <w:marRight w:val="0"/>
              <w:marTop w:val="0"/>
              <w:marBottom w:val="0"/>
              <w:divBdr>
                <w:top w:val="none" w:sz="0" w:space="0" w:color="auto"/>
                <w:left w:val="none" w:sz="0" w:space="0" w:color="auto"/>
                <w:bottom w:val="none" w:sz="0" w:space="0" w:color="auto"/>
                <w:right w:val="none" w:sz="0" w:space="0" w:color="auto"/>
              </w:divBdr>
            </w:div>
          </w:divsChild>
        </w:div>
        <w:div w:id="454642951">
          <w:marLeft w:val="0"/>
          <w:marRight w:val="0"/>
          <w:marTop w:val="0"/>
          <w:marBottom w:val="300"/>
          <w:divBdr>
            <w:top w:val="none" w:sz="0" w:space="0" w:color="auto"/>
            <w:left w:val="none" w:sz="0" w:space="0" w:color="auto"/>
            <w:bottom w:val="none" w:sz="0" w:space="0" w:color="auto"/>
            <w:right w:val="none" w:sz="0" w:space="0" w:color="auto"/>
          </w:divBdr>
          <w:divsChild>
            <w:div w:id="826478905">
              <w:marLeft w:val="0"/>
              <w:marRight w:val="0"/>
              <w:marTop w:val="0"/>
              <w:marBottom w:val="0"/>
              <w:divBdr>
                <w:top w:val="none" w:sz="0" w:space="0" w:color="auto"/>
                <w:left w:val="none" w:sz="0" w:space="0" w:color="auto"/>
                <w:bottom w:val="none" w:sz="0" w:space="0" w:color="auto"/>
                <w:right w:val="none" w:sz="0" w:space="0" w:color="auto"/>
              </w:divBdr>
            </w:div>
            <w:div w:id="930820647">
              <w:marLeft w:val="0"/>
              <w:marRight w:val="0"/>
              <w:marTop w:val="0"/>
              <w:marBottom w:val="0"/>
              <w:divBdr>
                <w:top w:val="none" w:sz="0" w:space="0" w:color="auto"/>
                <w:left w:val="none" w:sz="0" w:space="0" w:color="auto"/>
                <w:bottom w:val="none" w:sz="0" w:space="0" w:color="auto"/>
                <w:right w:val="none" w:sz="0" w:space="0" w:color="auto"/>
              </w:divBdr>
            </w:div>
          </w:divsChild>
        </w:div>
        <w:div w:id="1848933904">
          <w:marLeft w:val="0"/>
          <w:marRight w:val="0"/>
          <w:marTop w:val="0"/>
          <w:marBottom w:val="300"/>
          <w:divBdr>
            <w:top w:val="none" w:sz="0" w:space="0" w:color="auto"/>
            <w:left w:val="none" w:sz="0" w:space="0" w:color="auto"/>
            <w:bottom w:val="none" w:sz="0" w:space="0" w:color="auto"/>
            <w:right w:val="none" w:sz="0" w:space="0" w:color="auto"/>
          </w:divBdr>
          <w:divsChild>
            <w:div w:id="362369627">
              <w:marLeft w:val="0"/>
              <w:marRight w:val="0"/>
              <w:marTop w:val="0"/>
              <w:marBottom w:val="0"/>
              <w:divBdr>
                <w:top w:val="none" w:sz="0" w:space="0" w:color="auto"/>
                <w:left w:val="none" w:sz="0" w:space="0" w:color="auto"/>
                <w:bottom w:val="none" w:sz="0" w:space="0" w:color="auto"/>
                <w:right w:val="none" w:sz="0" w:space="0" w:color="auto"/>
              </w:divBdr>
            </w:div>
            <w:div w:id="2095277243">
              <w:marLeft w:val="0"/>
              <w:marRight w:val="0"/>
              <w:marTop w:val="0"/>
              <w:marBottom w:val="0"/>
              <w:divBdr>
                <w:top w:val="none" w:sz="0" w:space="0" w:color="auto"/>
                <w:left w:val="none" w:sz="0" w:space="0" w:color="auto"/>
                <w:bottom w:val="none" w:sz="0" w:space="0" w:color="auto"/>
                <w:right w:val="none" w:sz="0" w:space="0" w:color="auto"/>
              </w:divBdr>
            </w:div>
          </w:divsChild>
        </w:div>
        <w:div w:id="738206926">
          <w:marLeft w:val="0"/>
          <w:marRight w:val="0"/>
          <w:marTop w:val="0"/>
          <w:marBottom w:val="300"/>
          <w:divBdr>
            <w:top w:val="none" w:sz="0" w:space="0" w:color="auto"/>
            <w:left w:val="none" w:sz="0" w:space="0" w:color="auto"/>
            <w:bottom w:val="none" w:sz="0" w:space="0" w:color="auto"/>
            <w:right w:val="none" w:sz="0" w:space="0" w:color="auto"/>
          </w:divBdr>
          <w:divsChild>
            <w:div w:id="1288972338">
              <w:marLeft w:val="0"/>
              <w:marRight w:val="0"/>
              <w:marTop w:val="0"/>
              <w:marBottom w:val="0"/>
              <w:divBdr>
                <w:top w:val="none" w:sz="0" w:space="0" w:color="auto"/>
                <w:left w:val="none" w:sz="0" w:space="0" w:color="auto"/>
                <w:bottom w:val="none" w:sz="0" w:space="0" w:color="auto"/>
                <w:right w:val="none" w:sz="0" w:space="0" w:color="auto"/>
              </w:divBdr>
            </w:div>
            <w:div w:id="256643651">
              <w:marLeft w:val="0"/>
              <w:marRight w:val="0"/>
              <w:marTop w:val="0"/>
              <w:marBottom w:val="0"/>
              <w:divBdr>
                <w:top w:val="none" w:sz="0" w:space="0" w:color="auto"/>
                <w:left w:val="none" w:sz="0" w:space="0" w:color="auto"/>
                <w:bottom w:val="none" w:sz="0" w:space="0" w:color="auto"/>
                <w:right w:val="none" w:sz="0" w:space="0" w:color="auto"/>
              </w:divBdr>
            </w:div>
          </w:divsChild>
        </w:div>
        <w:div w:id="412630305">
          <w:marLeft w:val="0"/>
          <w:marRight w:val="0"/>
          <w:marTop w:val="0"/>
          <w:marBottom w:val="300"/>
          <w:divBdr>
            <w:top w:val="none" w:sz="0" w:space="0" w:color="auto"/>
            <w:left w:val="none" w:sz="0" w:space="0" w:color="auto"/>
            <w:bottom w:val="none" w:sz="0" w:space="0" w:color="auto"/>
            <w:right w:val="none" w:sz="0" w:space="0" w:color="auto"/>
          </w:divBdr>
          <w:divsChild>
            <w:div w:id="2079864051">
              <w:marLeft w:val="0"/>
              <w:marRight w:val="0"/>
              <w:marTop w:val="0"/>
              <w:marBottom w:val="0"/>
              <w:divBdr>
                <w:top w:val="none" w:sz="0" w:space="0" w:color="auto"/>
                <w:left w:val="none" w:sz="0" w:space="0" w:color="auto"/>
                <w:bottom w:val="none" w:sz="0" w:space="0" w:color="auto"/>
                <w:right w:val="none" w:sz="0" w:space="0" w:color="auto"/>
              </w:divBdr>
            </w:div>
            <w:div w:id="1743066911">
              <w:marLeft w:val="0"/>
              <w:marRight w:val="0"/>
              <w:marTop w:val="0"/>
              <w:marBottom w:val="0"/>
              <w:divBdr>
                <w:top w:val="none" w:sz="0" w:space="0" w:color="auto"/>
                <w:left w:val="none" w:sz="0" w:space="0" w:color="auto"/>
                <w:bottom w:val="none" w:sz="0" w:space="0" w:color="auto"/>
                <w:right w:val="none" w:sz="0" w:space="0" w:color="auto"/>
              </w:divBdr>
            </w:div>
          </w:divsChild>
        </w:div>
        <w:div w:id="1129594829">
          <w:marLeft w:val="0"/>
          <w:marRight w:val="0"/>
          <w:marTop w:val="0"/>
          <w:marBottom w:val="300"/>
          <w:divBdr>
            <w:top w:val="none" w:sz="0" w:space="0" w:color="auto"/>
            <w:left w:val="none" w:sz="0" w:space="0" w:color="auto"/>
            <w:bottom w:val="none" w:sz="0" w:space="0" w:color="auto"/>
            <w:right w:val="none" w:sz="0" w:space="0" w:color="auto"/>
          </w:divBdr>
          <w:divsChild>
            <w:div w:id="801851708">
              <w:marLeft w:val="0"/>
              <w:marRight w:val="0"/>
              <w:marTop w:val="0"/>
              <w:marBottom w:val="0"/>
              <w:divBdr>
                <w:top w:val="none" w:sz="0" w:space="0" w:color="auto"/>
                <w:left w:val="none" w:sz="0" w:space="0" w:color="auto"/>
                <w:bottom w:val="none" w:sz="0" w:space="0" w:color="auto"/>
                <w:right w:val="none" w:sz="0" w:space="0" w:color="auto"/>
              </w:divBdr>
            </w:div>
            <w:div w:id="240217935">
              <w:marLeft w:val="0"/>
              <w:marRight w:val="0"/>
              <w:marTop w:val="0"/>
              <w:marBottom w:val="0"/>
              <w:divBdr>
                <w:top w:val="none" w:sz="0" w:space="0" w:color="auto"/>
                <w:left w:val="none" w:sz="0" w:space="0" w:color="auto"/>
                <w:bottom w:val="none" w:sz="0" w:space="0" w:color="auto"/>
                <w:right w:val="none" w:sz="0" w:space="0" w:color="auto"/>
              </w:divBdr>
            </w:div>
          </w:divsChild>
        </w:div>
        <w:div w:id="1554930363">
          <w:marLeft w:val="0"/>
          <w:marRight w:val="0"/>
          <w:marTop w:val="0"/>
          <w:marBottom w:val="300"/>
          <w:divBdr>
            <w:top w:val="none" w:sz="0" w:space="0" w:color="auto"/>
            <w:left w:val="none" w:sz="0" w:space="0" w:color="auto"/>
            <w:bottom w:val="none" w:sz="0" w:space="0" w:color="auto"/>
            <w:right w:val="none" w:sz="0" w:space="0" w:color="auto"/>
          </w:divBdr>
          <w:divsChild>
            <w:div w:id="1005090429">
              <w:marLeft w:val="0"/>
              <w:marRight w:val="0"/>
              <w:marTop w:val="0"/>
              <w:marBottom w:val="0"/>
              <w:divBdr>
                <w:top w:val="none" w:sz="0" w:space="0" w:color="auto"/>
                <w:left w:val="none" w:sz="0" w:space="0" w:color="auto"/>
                <w:bottom w:val="none" w:sz="0" w:space="0" w:color="auto"/>
                <w:right w:val="none" w:sz="0" w:space="0" w:color="auto"/>
              </w:divBdr>
            </w:div>
            <w:div w:id="1047219638">
              <w:marLeft w:val="0"/>
              <w:marRight w:val="0"/>
              <w:marTop w:val="0"/>
              <w:marBottom w:val="0"/>
              <w:divBdr>
                <w:top w:val="none" w:sz="0" w:space="0" w:color="auto"/>
                <w:left w:val="none" w:sz="0" w:space="0" w:color="auto"/>
                <w:bottom w:val="none" w:sz="0" w:space="0" w:color="auto"/>
                <w:right w:val="none" w:sz="0" w:space="0" w:color="auto"/>
              </w:divBdr>
            </w:div>
          </w:divsChild>
        </w:div>
        <w:div w:id="360714418">
          <w:marLeft w:val="0"/>
          <w:marRight w:val="0"/>
          <w:marTop w:val="0"/>
          <w:marBottom w:val="300"/>
          <w:divBdr>
            <w:top w:val="none" w:sz="0" w:space="0" w:color="auto"/>
            <w:left w:val="none" w:sz="0" w:space="0" w:color="auto"/>
            <w:bottom w:val="none" w:sz="0" w:space="0" w:color="auto"/>
            <w:right w:val="none" w:sz="0" w:space="0" w:color="auto"/>
          </w:divBdr>
          <w:divsChild>
            <w:div w:id="1567522642">
              <w:marLeft w:val="0"/>
              <w:marRight w:val="0"/>
              <w:marTop w:val="0"/>
              <w:marBottom w:val="0"/>
              <w:divBdr>
                <w:top w:val="none" w:sz="0" w:space="0" w:color="auto"/>
                <w:left w:val="none" w:sz="0" w:space="0" w:color="auto"/>
                <w:bottom w:val="none" w:sz="0" w:space="0" w:color="auto"/>
                <w:right w:val="none" w:sz="0" w:space="0" w:color="auto"/>
              </w:divBdr>
            </w:div>
            <w:div w:id="142939892">
              <w:marLeft w:val="0"/>
              <w:marRight w:val="0"/>
              <w:marTop w:val="0"/>
              <w:marBottom w:val="0"/>
              <w:divBdr>
                <w:top w:val="none" w:sz="0" w:space="0" w:color="auto"/>
                <w:left w:val="none" w:sz="0" w:space="0" w:color="auto"/>
                <w:bottom w:val="none" w:sz="0" w:space="0" w:color="auto"/>
                <w:right w:val="none" w:sz="0" w:space="0" w:color="auto"/>
              </w:divBdr>
            </w:div>
          </w:divsChild>
        </w:div>
        <w:div w:id="1464234616">
          <w:marLeft w:val="0"/>
          <w:marRight w:val="0"/>
          <w:marTop w:val="0"/>
          <w:marBottom w:val="300"/>
          <w:divBdr>
            <w:top w:val="none" w:sz="0" w:space="0" w:color="auto"/>
            <w:left w:val="none" w:sz="0" w:space="0" w:color="auto"/>
            <w:bottom w:val="none" w:sz="0" w:space="0" w:color="auto"/>
            <w:right w:val="none" w:sz="0" w:space="0" w:color="auto"/>
          </w:divBdr>
          <w:divsChild>
            <w:div w:id="2025012305">
              <w:marLeft w:val="0"/>
              <w:marRight w:val="0"/>
              <w:marTop w:val="0"/>
              <w:marBottom w:val="0"/>
              <w:divBdr>
                <w:top w:val="none" w:sz="0" w:space="0" w:color="auto"/>
                <w:left w:val="none" w:sz="0" w:space="0" w:color="auto"/>
                <w:bottom w:val="none" w:sz="0" w:space="0" w:color="auto"/>
                <w:right w:val="none" w:sz="0" w:space="0" w:color="auto"/>
              </w:divBdr>
            </w:div>
            <w:div w:id="143861598">
              <w:marLeft w:val="0"/>
              <w:marRight w:val="0"/>
              <w:marTop w:val="0"/>
              <w:marBottom w:val="0"/>
              <w:divBdr>
                <w:top w:val="none" w:sz="0" w:space="0" w:color="auto"/>
                <w:left w:val="none" w:sz="0" w:space="0" w:color="auto"/>
                <w:bottom w:val="none" w:sz="0" w:space="0" w:color="auto"/>
                <w:right w:val="none" w:sz="0" w:space="0" w:color="auto"/>
              </w:divBdr>
            </w:div>
          </w:divsChild>
        </w:div>
        <w:div w:id="1824462819">
          <w:marLeft w:val="0"/>
          <w:marRight w:val="0"/>
          <w:marTop w:val="0"/>
          <w:marBottom w:val="300"/>
          <w:divBdr>
            <w:top w:val="none" w:sz="0" w:space="0" w:color="auto"/>
            <w:left w:val="none" w:sz="0" w:space="0" w:color="auto"/>
            <w:bottom w:val="none" w:sz="0" w:space="0" w:color="auto"/>
            <w:right w:val="none" w:sz="0" w:space="0" w:color="auto"/>
          </w:divBdr>
          <w:divsChild>
            <w:div w:id="16660159">
              <w:marLeft w:val="0"/>
              <w:marRight w:val="0"/>
              <w:marTop w:val="0"/>
              <w:marBottom w:val="0"/>
              <w:divBdr>
                <w:top w:val="none" w:sz="0" w:space="0" w:color="auto"/>
                <w:left w:val="none" w:sz="0" w:space="0" w:color="auto"/>
                <w:bottom w:val="none" w:sz="0" w:space="0" w:color="auto"/>
                <w:right w:val="none" w:sz="0" w:space="0" w:color="auto"/>
              </w:divBdr>
            </w:div>
            <w:div w:id="1474517568">
              <w:marLeft w:val="0"/>
              <w:marRight w:val="0"/>
              <w:marTop w:val="0"/>
              <w:marBottom w:val="0"/>
              <w:divBdr>
                <w:top w:val="none" w:sz="0" w:space="0" w:color="auto"/>
                <w:left w:val="none" w:sz="0" w:space="0" w:color="auto"/>
                <w:bottom w:val="none" w:sz="0" w:space="0" w:color="auto"/>
                <w:right w:val="none" w:sz="0" w:space="0" w:color="auto"/>
              </w:divBdr>
            </w:div>
          </w:divsChild>
        </w:div>
        <w:div w:id="1895891434">
          <w:marLeft w:val="0"/>
          <w:marRight w:val="0"/>
          <w:marTop w:val="0"/>
          <w:marBottom w:val="300"/>
          <w:divBdr>
            <w:top w:val="none" w:sz="0" w:space="0" w:color="auto"/>
            <w:left w:val="none" w:sz="0" w:space="0" w:color="auto"/>
            <w:bottom w:val="none" w:sz="0" w:space="0" w:color="auto"/>
            <w:right w:val="none" w:sz="0" w:space="0" w:color="auto"/>
          </w:divBdr>
          <w:divsChild>
            <w:div w:id="1576671039">
              <w:marLeft w:val="0"/>
              <w:marRight w:val="0"/>
              <w:marTop w:val="0"/>
              <w:marBottom w:val="0"/>
              <w:divBdr>
                <w:top w:val="none" w:sz="0" w:space="0" w:color="auto"/>
                <w:left w:val="none" w:sz="0" w:space="0" w:color="auto"/>
                <w:bottom w:val="none" w:sz="0" w:space="0" w:color="auto"/>
                <w:right w:val="none" w:sz="0" w:space="0" w:color="auto"/>
              </w:divBdr>
            </w:div>
            <w:div w:id="1416979553">
              <w:marLeft w:val="0"/>
              <w:marRight w:val="0"/>
              <w:marTop w:val="0"/>
              <w:marBottom w:val="0"/>
              <w:divBdr>
                <w:top w:val="none" w:sz="0" w:space="0" w:color="auto"/>
                <w:left w:val="none" w:sz="0" w:space="0" w:color="auto"/>
                <w:bottom w:val="none" w:sz="0" w:space="0" w:color="auto"/>
                <w:right w:val="none" w:sz="0" w:space="0" w:color="auto"/>
              </w:divBdr>
            </w:div>
          </w:divsChild>
        </w:div>
        <w:div w:id="498739760">
          <w:marLeft w:val="0"/>
          <w:marRight w:val="0"/>
          <w:marTop w:val="0"/>
          <w:marBottom w:val="300"/>
          <w:divBdr>
            <w:top w:val="none" w:sz="0" w:space="0" w:color="auto"/>
            <w:left w:val="none" w:sz="0" w:space="0" w:color="auto"/>
            <w:bottom w:val="none" w:sz="0" w:space="0" w:color="auto"/>
            <w:right w:val="none" w:sz="0" w:space="0" w:color="auto"/>
          </w:divBdr>
          <w:divsChild>
            <w:div w:id="1834250115">
              <w:marLeft w:val="0"/>
              <w:marRight w:val="0"/>
              <w:marTop w:val="0"/>
              <w:marBottom w:val="0"/>
              <w:divBdr>
                <w:top w:val="none" w:sz="0" w:space="0" w:color="auto"/>
                <w:left w:val="none" w:sz="0" w:space="0" w:color="auto"/>
                <w:bottom w:val="none" w:sz="0" w:space="0" w:color="auto"/>
                <w:right w:val="none" w:sz="0" w:space="0" w:color="auto"/>
              </w:divBdr>
            </w:div>
            <w:div w:id="610819813">
              <w:marLeft w:val="0"/>
              <w:marRight w:val="0"/>
              <w:marTop w:val="0"/>
              <w:marBottom w:val="0"/>
              <w:divBdr>
                <w:top w:val="none" w:sz="0" w:space="0" w:color="auto"/>
                <w:left w:val="none" w:sz="0" w:space="0" w:color="auto"/>
                <w:bottom w:val="none" w:sz="0" w:space="0" w:color="auto"/>
                <w:right w:val="none" w:sz="0" w:space="0" w:color="auto"/>
              </w:divBdr>
            </w:div>
          </w:divsChild>
        </w:div>
        <w:div w:id="1316177209">
          <w:marLeft w:val="0"/>
          <w:marRight w:val="0"/>
          <w:marTop w:val="0"/>
          <w:marBottom w:val="300"/>
          <w:divBdr>
            <w:top w:val="none" w:sz="0" w:space="0" w:color="auto"/>
            <w:left w:val="none" w:sz="0" w:space="0" w:color="auto"/>
            <w:bottom w:val="none" w:sz="0" w:space="0" w:color="auto"/>
            <w:right w:val="none" w:sz="0" w:space="0" w:color="auto"/>
          </w:divBdr>
          <w:divsChild>
            <w:div w:id="131410629">
              <w:marLeft w:val="0"/>
              <w:marRight w:val="0"/>
              <w:marTop w:val="0"/>
              <w:marBottom w:val="0"/>
              <w:divBdr>
                <w:top w:val="none" w:sz="0" w:space="0" w:color="auto"/>
                <w:left w:val="none" w:sz="0" w:space="0" w:color="auto"/>
                <w:bottom w:val="none" w:sz="0" w:space="0" w:color="auto"/>
                <w:right w:val="none" w:sz="0" w:space="0" w:color="auto"/>
              </w:divBdr>
            </w:div>
            <w:div w:id="1457480970">
              <w:marLeft w:val="0"/>
              <w:marRight w:val="0"/>
              <w:marTop w:val="0"/>
              <w:marBottom w:val="0"/>
              <w:divBdr>
                <w:top w:val="none" w:sz="0" w:space="0" w:color="auto"/>
                <w:left w:val="none" w:sz="0" w:space="0" w:color="auto"/>
                <w:bottom w:val="none" w:sz="0" w:space="0" w:color="auto"/>
                <w:right w:val="none" w:sz="0" w:space="0" w:color="auto"/>
              </w:divBdr>
            </w:div>
          </w:divsChild>
        </w:div>
        <w:div w:id="1428847209">
          <w:marLeft w:val="0"/>
          <w:marRight w:val="0"/>
          <w:marTop w:val="0"/>
          <w:marBottom w:val="300"/>
          <w:divBdr>
            <w:top w:val="none" w:sz="0" w:space="0" w:color="auto"/>
            <w:left w:val="none" w:sz="0" w:space="0" w:color="auto"/>
            <w:bottom w:val="none" w:sz="0" w:space="0" w:color="auto"/>
            <w:right w:val="none" w:sz="0" w:space="0" w:color="auto"/>
          </w:divBdr>
          <w:divsChild>
            <w:div w:id="1005941367">
              <w:marLeft w:val="0"/>
              <w:marRight w:val="0"/>
              <w:marTop w:val="0"/>
              <w:marBottom w:val="0"/>
              <w:divBdr>
                <w:top w:val="none" w:sz="0" w:space="0" w:color="auto"/>
                <w:left w:val="none" w:sz="0" w:space="0" w:color="auto"/>
                <w:bottom w:val="none" w:sz="0" w:space="0" w:color="auto"/>
                <w:right w:val="none" w:sz="0" w:space="0" w:color="auto"/>
              </w:divBdr>
            </w:div>
            <w:div w:id="1813906384">
              <w:marLeft w:val="0"/>
              <w:marRight w:val="0"/>
              <w:marTop w:val="0"/>
              <w:marBottom w:val="0"/>
              <w:divBdr>
                <w:top w:val="none" w:sz="0" w:space="0" w:color="auto"/>
                <w:left w:val="none" w:sz="0" w:space="0" w:color="auto"/>
                <w:bottom w:val="none" w:sz="0" w:space="0" w:color="auto"/>
                <w:right w:val="none" w:sz="0" w:space="0" w:color="auto"/>
              </w:divBdr>
            </w:div>
          </w:divsChild>
        </w:div>
        <w:div w:id="555823733">
          <w:marLeft w:val="0"/>
          <w:marRight w:val="0"/>
          <w:marTop w:val="0"/>
          <w:marBottom w:val="300"/>
          <w:divBdr>
            <w:top w:val="none" w:sz="0" w:space="0" w:color="auto"/>
            <w:left w:val="none" w:sz="0" w:space="0" w:color="auto"/>
            <w:bottom w:val="none" w:sz="0" w:space="0" w:color="auto"/>
            <w:right w:val="none" w:sz="0" w:space="0" w:color="auto"/>
          </w:divBdr>
          <w:divsChild>
            <w:div w:id="943149390">
              <w:marLeft w:val="0"/>
              <w:marRight w:val="0"/>
              <w:marTop w:val="0"/>
              <w:marBottom w:val="0"/>
              <w:divBdr>
                <w:top w:val="none" w:sz="0" w:space="0" w:color="auto"/>
                <w:left w:val="none" w:sz="0" w:space="0" w:color="auto"/>
                <w:bottom w:val="none" w:sz="0" w:space="0" w:color="auto"/>
                <w:right w:val="none" w:sz="0" w:space="0" w:color="auto"/>
              </w:divBdr>
            </w:div>
            <w:div w:id="1080564278">
              <w:marLeft w:val="0"/>
              <w:marRight w:val="0"/>
              <w:marTop w:val="0"/>
              <w:marBottom w:val="0"/>
              <w:divBdr>
                <w:top w:val="none" w:sz="0" w:space="0" w:color="auto"/>
                <w:left w:val="none" w:sz="0" w:space="0" w:color="auto"/>
                <w:bottom w:val="none" w:sz="0" w:space="0" w:color="auto"/>
                <w:right w:val="none" w:sz="0" w:space="0" w:color="auto"/>
              </w:divBdr>
            </w:div>
          </w:divsChild>
        </w:div>
        <w:div w:id="1393239354">
          <w:marLeft w:val="0"/>
          <w:marRight w:val="0"/>
          <w:marTop w:val="0"/>
          <w:marBottom w:val="300"/>
          <w:divBdr>
            <w:top w:val="none" w:sz="0" w:space="0" w:color="auto"/>
            <w:left w:val="none" w:sz="0" w:space="0" w:color="auto"/>
            <w:bottom w:val="none" w:sz="0" w:space="0" w:color="auto"/>
            <w:right w:val="none" w:sz="0" w:space="0" w:color="auto"/>
          </w:divBdr>
          <w:divsChild>
            <w:div w:id="1250389211">
              <w:marLeft w:val="0"/>
              <w:marRight w:val="0"/>
              <w:marTop w:val="0"/>
              <w:marBottom w:val="0"/>
              <w:divBdr>
                <w:top w:val="none" w:sz="0" w:space="0" w:color="auto"/>
                <w:left w:val="none" w:sz="0" w:space="0" w:color="auto"/>
                <w:bottom w:val="none" w:sz="0" w:space="0" w:color="auto"/>
                <w:right w:val="none" w:sz="0" w:space="0" w:color="auto"/>
              </w:divBdr>
            </w:div>
            <w:div w:id="688024696">
              <w:marLeft w:val="0"/>
              <w:marRight w:val="0"/>
              <w:marTop w:val="0"/>
              <w:marBottom w:val="0"/>
              <w:divBdr>
                <w:top w:val="none" w:sz="0" w:space="0" w:color="auto"/>
                <w:left w:val="none" w:sz="0" w:space="0" w:color="auto"/>
                <w:bottom w:val="none" w:sz="0" w:space="0" w:color="auto"/>
                <w:right w:val="none" w:sz="0" w:space="0" w:color="auto"/>
              </w:divBdr>
            </w:div>
          </w:divsChild>
        </w:div>
        <w:div w:id="190723085">
          <w:marLeft w:val="0"/>
          <w:marRight w:val="0"/>
          <w:marTop w:val="0"/>
          <w:marBottom w:val="300"/>
          <w:divBdr>
            <w:top w:val="none" w:sz="0" w:space="0" w:color="auto"/>
            <w:left w:val="none" w:sz="0" w:space="0" w:color="auto"/>
            <w:bottom w:val="none" w:sz="0" w:space="0" w:color="auto"/>
            <w:right w:val="none" w:sz="0" w:space="0" w:color="auto"/>
          </w:divBdr>
          <w:divsChild>
            <w:div w:id="661083189">
              <w:marLeft w:val="0"/>
              <w:marRight w:val="0"/>
              <w:marTop w:val="0"/>
              <w:marBottom w:val="0"/>
              <w:divBdr>
                <w:top w:val="none" w:sz="0" w:space="0" w:color="auto"/>
                <w:left w:val="none" w:sz="0" w:space="0" w:color="auto"/>
                <w:bottom w:val="none" w:sz="0" w:space="0" w:color="auto"/>
                <w:right w:val="none" w:sz="0" w:space="0" w:color="auto"/>
              </w:divBdr>
            </w:div>
            <w:div w:id="362873733">
              <w:marLeft w:val="0"/>
              <w:marRight w:val="0"/>
              <w:marTop w:val="0"/>
              <w:marBottom w:val="0"/>
              <w:divBdr>
                <w:top w:val="none" w:sz="0" w:space="0" w:color="auto"/>
                <w:left w:val="none" w:sz="0" w:space="0" w:color="auto"/>
                <w:bottom w:val="none" w:sz="0" w:space="0" w:color="auto"/>
                <w:right w:val="none" w:sz="0" w:space="0" w:color="auto"/>
              </w:divBdr>
            </w:div>
          </w:divsChild>
        </w:div>
        <w:div w:id="1915315951">
          <w:marLeft w:val="0"/>
          <w:marRight w:val="0"/>
          <w:marTop w:val="0"/>
          <w:marBottom w:val="300"/>
          <w:divBdr>
            <w:top w:val="none" w:sz="0" w:space="0" w:color="auto"/>
            <w:left w:val="none" w:sz="0" w:space="0" w:color="auto"/>
            <w:bottom w:val="none" w:sz="0" w:space="0" w:color="auto"/>
            <w:right w:val="none" w:sz="0" w:space="0" w:color="auto"/>
          </w:divBdr>
          <w:divsChild>
            <w:div w:id="2079549209">
              <w:marLeft w:val="0"/>
              <w:marRight w:val="0"/>
              <w:marTop w:val="0"/>
              <w:marBottom w:val="0"/>
              <w:divBdr>
                <w:top w:val="none" w:sz="0" w:space="0" w:color="auto"/>
                <w:left w:val="none" w:sz="0" w:space="0" w:color="auto"/>
                <w:bottom w:val="none" w:sz="0" w:space="0" w:color="auto"/>
                <w:right w:val="none" w:sz="0" w:space="0" w:color="auto"/>
              </w:divBdr>
            </w:div>
            <w:div w:id="1633365558">
              <w:marLeft w:val="0"/>
              <w:marRight w:val="0"/>
              <w:marTop w:val="0"/>
              <w:marBottom w:val="0"/>
              <w:divBdr>
                <w:top w:val="none" w:sz="0" w:space="0" w:color="auto"/>
                <w:left w:val="none" w:sz="0" w:space="0" w:color="auto"/>
                <w:bottom w:val="none" w:sz="0" w:space="0" w:color="auto"/>
                <w:right w:val="none" w:sz="0" w:space="0" w:color="auto"/>
              </w:divBdr>
            </w:div>
          </w:divsChild>
        </w:div>
        <w:div w:id="1121069866">
          <w:marLeft w:val="0"/>
          <w:marRight w:val="0"/>
          <w:marTop w:val="0"/>
          <w:marBottom w:val="300"/>
          <w:divBdr>
            <w:top w:val="none" w:sz="0" w:space="0" w:color="auto"/>
            <w:left w:val="none" w:sz="0" w:space="0" w:color="auto"/>
            <w:bottom w:val="none" w:sz="0" w:space="0" w:color="auto"/>
            <w:right w:val="none" w:sz="0" w:space="0" w:color="auto"/>
          </w:divBdr>
          <w:divsChild>
            <w:div w:id="347878447">
              <w:marLeft w:val="0"/>
              <w:marRight w:val="0"/>
              <w:marTop w:val="0"/>
              <w:marBottom w:val="0"/>
              <w:divBdr>
                <w:top w:val="none" w:sz="0" w:space="0" w:color="auto"/>
                <w:left w:val="none" w:sz="0" w:space="0" w:color="auto"/>
                <w:bottom w:val="none" w:sz="0" w:space="0" w:color="auto"/>
                <w:right w:val="none" w:sz="0" w:space="0" w:color="auto"/>
              </w:divBdr>
            </w:div>
            <w:div w:id="2048212728">
              <w:marLeft w:val="0"/>
              <w:marRight w:val="0"/>
              <w:marTop w:val="0"/>
              <w:marBottom w:val="0"/>
              <w:divBdr>
                <w:top w:val="none" w:sz="0" w:space="0" w:color="auto"/>
                <w:left w:val="none" w:sz="0" w:space="0" w:color="auto"/>
                <w:bottom w:val="none" w:sz="0" w:space="0" w:color="auto"/>
                <w:right w:val="none" w:sz="0" w:space="0" w:color="auto"/>
              </w:divBdr>
            </w:div>
          </w:divsChild>
        </w:div>
        <w:div w:id="2022585995">
          <w:marLeft w:val="0"/>
          <w:marRight w:val="0"/>
          <w:marTop w:val="0"/>
          <w:marBottom w:val="300"/>
          <w:divBdr>
            <w:top w:val="none" w:sz="0" w:space="0" w:color="auto"/>
            <w:left w:val="none" w:sz="0" w:space="0" w:color="auto"/>
            <w:bottom w:val="none" w:sz="0" w:space="0" w:color="auto"/>
            <w:right w:val="none" w:sz="0" w:space="0" w:color="auto"/>
          </w:divBdr>
          <w:divsChild>
            <w:div w:id="1990087553">
              <w:marLeft w:val="0"/>
              <w:marRight w:val="0"/>
              <w:marTop w:val="0"/>
              <w:marBottom w:val="0"/>
              <w:divBdr>
                <w:top w:val="none" w:sz="0" w:space="0" w:color="auto"/>
                <w:left w:val="none" w:sz="0" w:space="0" w:color="auto"/>
                <w:bottom w:val="none" w:sz="0" w:space="0" w:color="auto"/>
                <w:right w:val="none" w:sz="0" w:space="0" w:color="auto"/>
              </w:divBdr>
            </w:div>
            <w:div w:id="419329806">
              <w:marLeft w:val="0"/>
              <w:marRight w:val="0"/>
              <w:marTop w:val="0"/>
              <w:marBottom w:val="0"/>
              <w:divBdr>
                <w:top w:val="none" w:sz="0" w:space="0" w:color="auto"/>
                <w:left w:val="none" w:sz="0" w:space="0" w:color="auto"/>
                <w:bottom w:val="none" w:sz="0" w:space="0" w:color="auto"/>
                <w:right w:val="none" w:sz="0" w:space="0" w:color="auto"/>
              </w:divBdr>
            </w:div>
          </w:divsChild>
        </w:div>
        <w:div w:id="1642423276">
          <w:marLeft w:val="0"/>
          <w:marRight w:val="0"/>
          <w:marTop w:val="0"/>
          <w:marBottom w:val="300"/>
          <w:divBdr>
            <w:top w:val="none" w:sz="0" w:space="0" w:color="auto"/>
            <w:left w:val="none" w:sz="0" w:space="0" w:color="auto"/>
            <w:bottom w:val="none" w:sz="0" w:space="0" w:color="auto"/>
            <w:right w:val="none" w:sz="0" w:space="0" w:color="auto"/>
          </w:divBdr>
          <w:divsChild>
            <w:div w:id="255095504">
              <w:marLeft w:val="0"/>
              <w:marRight w:val="0"/>
              <w:marTop w:val="0"/>
              <w:marBottom w:val="0"/>
              <w:divBdr>
                <w:top w:val="none" w:sz="0" w:space="0" w:color="auto"/>
                <w:left w:val="none" w:sz="0" w:space="0" w:color="auto"/>
                <w:bottom w:val="none" w:sz="0" w:space="0" w:color="auto"/>
                <w:right w:val="none" w:sz="0" w:space="0" w:color="auto"/>
              </w:divBdr>
            </w:div>
            <w:div w:id="897209446">
              <w:marLeft w:val="0"/>
              <w:marRight w:val="0"/>
              <w:marTop w:val="0"/>
              <w:marBottom w:val="0"/>
              <w:divBdr>
                <w:top w:val="none" w:sz="0" w:space="0" w:color="auto"/>
                <w:left w:val="none" w:sz="0" w:space="0" w:color="auto"/>
                <w:bottom w:val="none" w:sz="0" w:space="0" w:color="auto"/>
                <w:right w:val="none" w:sz="0" w:space="0" w:color="auto"/>
              </w:divBdr>
            </w:div>
          </w:divsChild>
        </w:div>
        <w:div w:id="1513228236">
          <w:marLeft w:val="0"/>
          <w:marRight w:val="0"/>
          <w:marTop w:val="0"/>
          <w:marBottom w:val="300"/>
          <w:divBdr>
            <w:top w:val="none" w:sz="0" w:space="0" w:color="auto"/>
            <w:left w:val="none" w:sz="0" w:space="0" w:color="auto"/>
            <w:bottom w:val="none" w:sz="0" w:space="0" w:color="auto"/>
            <w:right w:val="none" w:sz="0" w:space="0" w:color="auto"/>
          </w:divBdr>
          <w:divsChild>
            <w:div w:id="165756819">
              <w:marLeft w:val="0"/>
              <w:marRight w:val="0"/>
              <w:marTop w:val="0"/>
              <w:marBottom w:val="0"/>
              <w:divBdr>
                <w:top w:val="none" w:sz="0" w:space="0" w:color="auto"/>
                <w:left w:val="none" w:sz="0" w:space="0" w:color="auto"/>
                <w:bottom w:val="none" w:sz="0" w:space="0" w:color="auto"/>
                <w:right w:val="none" w:sz="0" w:space="0" w:color="auto"/>
              </w:divBdr>
            </w:div>
            <w:div w:id="283973823">
              <w:marLeft w:val="0"/>
              <w:marRight w:val="0"/>
              <w:marTop w:val="0"/>
              <w:marBottom w:val="0"/>
              <w:divBdr>
                <w:top w:val="none" w:sz="0" w:space="0" w:color="auto"/>
                <w:left w:val="none" w:sz="0" w:space="0" w:color="auto"/>
                <w:bottom w:val="none" w:sz="0" w:space="0" w:color="auto"/>
                <w:right w:val="none" w:sz="0" w:space="0" w:color="auto"/>
              </w:divBdr>
            </w:div>
          </w:divsChild>
        </w:div>
        <w:div w:id="2069649182">
          <w:marLeft w:val="0"/>
          <w:marRight w:val="0"/>
          <w:marTop w:val="0"/>
          <w:marBottom w:val="300"/>
          <w:divBdr>
            <w:top w:val="none" w:sz="0" w:space="0" w:color="auto"/>
            <w:left w:val="none" w:sz="0" w:space="0" w:color="auto"/>
            <w:bottom w:val="none" w:sz="0" w:space="0" w:color="auto"/>
            <w:right w:val="none" w:sz="0" w:space="0" w:color="auto"/>
          </w:divBdr>
          <w:divsChild>
            <w:div w:id="967394160">
              <w:marLeft w:val="0"/>
              <w:marRight w:val="0"/>
              <w:marTop w:val="0"/>
              <w:marBottom w:val="0"/>
              <w:divBdr>
                <w:top w:val="none" w:sz="0" w:space="0" w:color="auto"/>
                <w:left w:val="none" w:sz="0" w:space="0" w:color="auto"/>
                <w:bottom w:val="none" w:sz="0" w:space="0" w:color="auto"/>
                <w:right w:val="none" w:sz="0" w:space="0" w:color="auto"/>
              </w:divBdr>
            </w:div>
            <w:div w:id="835070862">
              <w:marLeft w:val="0"/>
              <w:marRight w:val="0"/>
              <w:marTop w:val="0"/>
              <w:marBottom w:val="0"/>
              <w:divBdr>
                <w:top w:val="none" w:sz="0" w:space="0" w:color="auto"/>
                <w:left w:val="none" w:sz="0" w:space="0" w:color="auto"/>
                <w:bottom w:val="none" w:sz="0" w:space="0" w:color="auto"/>
                <w:right w:val="none" w:sz="0" w:space="0" w:color="auto"/>
              </w:divBdr>
            </w:div>
          </w:divsChild>
        </w:div>
        <w:div w:id="265891583">
          <w:marLeft w:val="0"/>
          <w:marRight w:val="0"/>
          <w:marTop w:val="0"/>
          <w:marBottom w:val="300"/>
          <w:divBdr>
            <w:top w:val="none" w:sz="0" w:space="0" w:color="auto"/>
            <w:left w:val="none" w:sz="0" w:space="0" w:color="auto"/>
            <w:bottom w:val="none" w:sz="0" w:space="0" w:color="auto"/>
            <w:right w:val="none" w:sz="0" w:space="0" w:color="auto"/>
          </w:divBdr>
          <w:divsChild>
            <w:div w:id="964853491">
              <w:marLeft w:val="0"/>
              <w:marRight w:val="0"/>
              <w:marTop w:val="0"/>
              <w:marBottom w:val="0"/>
              <w:divBdr>
                <w:top w:val="none" w:sz="0" w:space="0" w:color="auto"/>
                <w:left w:val="none" w:sz="0" w:space="0" w:color="auto"/>
                <w:bottom w:val="none" w:sz="0" w:space="0" w:color="auto"/>
                <w:right w:val="none" w:sz="0" w:space="0" w:color="auto"/>
              </w:divBdr>
            </w:div>
            <w:div w:id="1618680928">
              <w:marLeft w:val="0"/>
              <w:marRight w:val="0"/>
              <w:marTop w:val="0"/>
              <w:marBottom w:val="0"/>
              <w:divBdr>
                <w:top w:val="none" w:sz="0" w:space="0" w:color="auto"/>
                <w:left w:val="none" w:sz="0" w:space="0" w:color="auto"/>
                <w:bottom w:val="none" w:sz="0" w:space="0" w:color="auto"/>
                <w:right w:val="none" w:sz="0" w:space="0" w:color="auto"/>
              </w:divBdr>
            </w:div>
          </w:divsChild>
        </w:div>
        <w:div w:id="1457332368">
          <w:marLeft w:val="0"/>
          <w:marRight w:val="0"/>
          <w:marTop w:val="0"/>
          <w:marBottom w:val="300"/>
          <w:divBdr>
            <w:top w:val="none" w:sz="0" w:space="0" w:color="auto"/>
            <w:left w:val="none" w:sz="0" w:space="0" w:color="auto"/>
            <w:bottom w:val="none" w:sz="0" w:space="0" w:color="auto"/>
            <w:right w:val="none" w:sz="0" w:space="0" w:color="auto"/>
          </w:divBdr>
          <w:divsChild>
            <w:div w:id="1933926689">
              <w:marLeft w:val="0"/>
              <w:marRight w:val="0"/>
              <w:marTop w:val="0"/>
              <w:marBottom w:val="0"/>
              <w:divBdr>
                <w:top w:val="none" w:sz="0" w:space="0" w:color="auto"/>
                <w:left w:val="none" w:sz="0" w:space="0" w:color="auto"/>
                <w:bottom w:val="none" w:sz="0" w:space="0" w:color="auto"/>
                <w:right w:val="none" w:sz="0" w:space="0" w:color="auto"/>
              </w:divBdr>
            </w:div>
            <w:div w:id="1702393840">
              <w:marLeft w:val="0"/>
              <w:marRight w:val="0"/>
              <w:marTop w:val="0"/>
              <w:marBottom w:val="0"/>
              <w:divBdr>
                <w:top w:val="none" w:sz="0" w:space="0" w:color="auto"/>
                <w:left w:val="none" w:sz="0" w:space="0" w:color="auto"/>
                <w:bottom w:val="none" w:sz="0" w:space="0" w:color="auto"/>
                <w:right w:val="none" w:sz="0" w:space="0" w:color="auto"/>
              </w:divBdr>
            </w:div>
          </w:divsChild>
        </w:div>
        <w:div w:id="1119493493">
          <w:marLeft w:val="0"/>
          <w:marRight w:val="0"/>
          <w:marTop w:val="0"/>
          <w:marBottom w:val="300"/>
          <w:divBdr>
            <w:top w:val="none" w:sz="0" w:space="0" w:color="auto"/>
            <w:left w:val="none" w:sz="0" w:space="0" w:color="auto"/>
            <w:bottom w:val="none" w:sz="0" w:space="0" w:color="auto"/>
            <w:right w:val="none" w:sz="0" w:space="0" w:color="auto"/>
          </w:divBdr>
          <w:divsChild>
            <w:div w:id="949161217">
              <w:marLeft w:val="0"/>
              <w:marRight w:val="0"/>
              <w:marTop w:val="0"/>
              <w:marBottom w:val="0"/>
              <w:divBdr>
                <w:top w:val="none" w:sz="0" w:space="0" w:color="auto"/>
                <w:left w:val="none" w:sz="0" w:space="0" w:color="auto"/>
                <w:bottom w:val="none" w:sz="0" w:space="0" w:color="auto"/>
                <w:right w:val="none" w:sz="0" w:space="0" w:color="auto"/>
              </w:divBdr>
            </w:div>
            <w:div w:id="1963539559">
              <w:marLeft w:val="0"/>
              <w:marRight w:val="0"/>
              <w:marTop w:val="0"/>
              <w:marBottom w:val="0"/>
              <w:divBdr>
                <w:top w:val="none" w:sz="0" w:space="0" w:color="auto"/>
                <w:left w:val="none" w:sz="0" w:space="0" w:color="auto"/>
                <w:bottom w:val="none" w:sz="0" w:space="0" w:color="auto"/>
                <w:right w:val="none" w:sz="0" w:space="0" w:color="auto"/>
              </w:divBdr>
            </w:div>
          </w:divsChild>
        </w:div>
        <w:div w:id="1122921710">
          <w:marLeft w:val="0"/>
          <w:marRight w:val="0"/>
          <w:marTop w:val="0"/>
          <w:marBottom w:val="300"/>
          <w:divBdr>
            <w:top w:val="none" w:sz="0" w:space="0" w:color="auto"/>
            <w:left w:val="none" w:sz="0" w:space="0" w:color="auto"/>
            <w:bottom w:val="none" w:sz="0" w:space="0" w:color="auto"/>
            <w:right w:val="none" w:sz="0" w:space="0" w:color="auto"/>
          </w:divBdr>
          <w:divsChild>
            <w:div w:id="719132787">
              <w:marLeft w:val="0"/>
              <w:marRight w:val="0"/>
              <w:marTop w:val="0"/>
              <w:marBottom w:val="0"/>
              <w:divBdr>
                <w:top w:val="none" w:sz="0" w:space="0" w:color="auto"/>
                <w:left w:val="none" w:sz="0" w:space="0" w:color="auto"/>
                <w:bottom w:val="none" w:sz="0" w:space="0" w:color="auto"/>
                <w:right w:val="none" w:sz="0" w:space="0" w:color="auto"/>
              </w:divBdr>
            </w:div>
            <w:div w:id="2015911491">
              <w:marLeft w:val="0"/>
              <w:marRight w:val="0"/>
              <w:marTop w:val="0"/>
              <w:marBottom w:val="0"/>
              <w:divBdr>
                <w:top w:val="none" w:sz="0" w:space="0" w:color="auto"/>
                <w:left w:val="none" w:sz="0" w:space="0" w:color="auto"/>
                <w:bottom w:val="none" w:sz="0" w:space="0" w:color="auto"/>
                <w:right w:val="none" w:sz="0" w:space="0" w:color="auto"/>
              </w:divBdr>
            </w:div>
          </w:divsChild>
        </w:div>
        <w:div w:id="901209645">
          <w:marLeft w:val="0"/>
          <w:marRight w:val="0"/>
          <w:marTop w:val="0"/>
          <w:marBottom w:val="300"/>
          <w:divBdr>
            <w:top w:val="none" w:sz="0" w:space="0" w:color="auto"/>
            <w:left w:val="none" w:sz="0" w:space="0" w:color="auto"/>
            <w:bottom w:val="none" w:sz="0" w:space="0" w:color="auto"/>
            <w:right w:val="none" w:sz="0" w:space="0" w:color="auto"/>
          </w:divBdr>
          <w:divsChild>
            <w:div w:id="234707927">
              <w:marLeft w:val="0"/>
              <w:marRight w:val="0"/>
              <w:marTop w:val="0"/>
              <w:marBottom w:val="0"/>
              <w:divBdr>
                <w:top w:val="none" w:sz="0" w:space="0" w:color="auto"/>
                <w:left w:val="none" w:sz="0" w:space="0" w:color="auto"/>
                <w:bottom w:val="none" w:sz="0" w:space="0" w:color="auto"/>
                <w:right w:val="none" w:sz="0" w:space="0" w:color="auto"/>
              </w:divBdr>
            </w:div>
            <w:div w:id="1929803485">
              <w:marLeft w:val="0"/>
              <w:marRight w:val="0"/>
              <w:marTop w:val="0"/>
              <w:marBottom w:val="0"/>
              <w:divBdr>
                <w:top w:val="none" w:sz="0" w:space="0" w:color="auto"/>
                <w:left w:val="none" w:sz="0" w:space="0" w:color="auto"/>
                <w:bottom w:val="none" w:sz="0" w:space="0" w:color="auto"/>
                <w:right w:val="none" w:sz="0" w:space="0" w:color="auto"/>
              </w:divBdr>
            </w:div>
          </w:divsChild>
        </w:div>
        <w:div w:id="1602831198">
          <w:marLeft w:val="0"/>
          <w:marRight w:val="0"/>
          <w:marTop w:val="0"/>
          <w:marBottom w:val="300"/>
          <w:divBdr>
            <w:top w:val="none" w:sz="0" w:space="0" w:color="auto"/>
            <w:left w:val="none" w:sz="0" w:space="0" w:color="auto"/>
            <w:bottom w:val="none" w:sz="0" w:space="0" w:color="auto"/>
            <w:right w:val="none" w:sz="0" w:space="0" w:color="auto"/>
          </w:divBdr>
          <w:divsChild>
            <w:div w:id="198246814">
              <w:marLeft w:val="0"/>
              <w:marRight w:val="0"/>
              <w:marTop w:val="0"/>
              <w:marBottom w:val="0"/>
              <w:divBdr>
                <w:top w:val="none" w:sz="0" w:space="0" w:color="auto"/>
                <w:left w:val="none" w:sz="0" w:space="0" w:color="auto"/>
                <w:bottom w:val="none" w:sz="0" w:space="0" w:color="auto"/>
                <w:right w:val="none" w:sz="0" w:space="0" w:color="auto"/>
              </w:divBdr>
            </w:div>
            <w:div w:id="354885877">
              <w:marLeft w:val="0"/>
              <w:marRight w:val="0"/>
              <w:marTop w:val="0"/>
              <w:marBottom w:val="0"/>
              <w:divBdr>
                <w:top w:val="none" w:sz="0" w:space="0" w:color="auto"/>
                <w:left w:val="none" w:sz="0" w:space="0" w:color="auto"/>
                <w:bottom w:val="none" w:sz="0" w:space="0" w:color="auto"/>
                <w:right w:val="none" w:sz="0" w:space="0" w:color="auto"/>
              </w:divBdr>
            </w:div>
          </w:divsChild>
        </w:div>
        <w:div w:id="1610117630">
          <w:marLeft w:val="0"/>
          <w:marRight w:val="0"/>
          <w:marTop w:val="0"/>
          <w:marBottom w:val="300"/>
          <w:divBdr>
            <w:top w:val="none" w:sz="0" w:space="0" w:color="auto"/>
            <w:left w:val="none" w:sz="0" w:space="0" w:color="auto"/>
            <w:bottom w:val="none" w:sz="0" w:space="0" w:color="auto"/>
            <w:right w:val="none" w:sz="0" w:space="0" w:color="auto"/>
          </w:divBdr>
          <w:divsChild>
            <w:div w:id="82729934">
              <w:marLeft w:val="0"/>
              <w:marRight w:val="0"/>
              <w:marTop w:val="0"/>
              <w:marBottom w:val="0"/>
              <w:divBdr>
                <w:top w:val="none" w:sz="0" w:space="0" w:color="auto"/>
                <w:left w:val="none" w:sz="0" w:space="0" w:color="auto"/>
                <w:bottom w:val="none" w:sz="0" w:space="0" w:color="auto"/>
                <w:right w:val="none" w:sz="0" w:space="0" w:color="auto"/>
              </w:divBdr>
            </w:div>
            <w:div w:id="215433049">
              <w:marLeft w:val="0"/>
              <w:marRight w:val="0"/>
              <w:marTop w:val="0"/>
              <w:marBottom w:val="0"/>
              <w:divBdr>
                <w:top w:val="none" w:sz="0" w:space="0" w:color="auto"/>
                <w:left w:val="none" w:sz="0" w:space="0" w:color="auto"/>
                <w:bottom w:val="none" w:sz="0" w:space="0" w:color="auto"/>
                <w:right w:val="none" w:sz="0" w:space="0" w:color="auto"/>
              </w:divBdr>
            </w:div>
          </w:divsChild>
        </w:div>
        <w:div w:id="135801715">
          <w:marLeft w:val="0"/>
          <w:marRight w:val="0"/>
          <w:marTop w:val="0"/>
          <w:marBottom w:val="300"/>
          <w:divBdr>
            <w:top w:val="none" w:sz="0" w:space="0" w:color="auto"/>
            <w:left w:val="none" w:sz="0" w:space="0" w:color="auto"/>
            <w:bottom w:val="none" w:sz="0" w:space="0" w:color="auto"/>
            <w:right w:val="none" w:sz="0" w:space="0" w:color="auto"/>
          </w:divBdr>
          <w:divsChild>
            <w:div w:id="1139886394">
              <w:marLeft w:val="0"/>
              <w:marRight w:val="0"/>
              <w:marTop w:val="0"/>
              <w:marBottom w:val="0"/>
              <w:divBdr>
                <w:top w:val="none" w:sz="0" w:space="0" w:color="auto"/>
                <w:left w:val="none" w:sz="0" w:space="0" w:color="auto"/>
                <w:bottom w:val="none" w:sz="0" w:space="0" w:color="auto"/>
                <w:right w:val="none" w:sz="0" w:space="0" w:color="auto"/>
              </w:divBdr>
            </w:div>
            <w:div w:id="1705329075">
              <w:marLeft w:val="0"/>
              <w:marRight w:val="0"/>
              <w:marTop w:val="0"/>
              <w:marBottom w:val="0"/>
              <w:divBdr>
                <w:top w:val="none" w:sz="0" w:space="0" w:color="auto"/>
                <w:left w:val="none" w:sz="0" w:space="0" w:color="auto"/>
                <w:bottom w:val="none" w:sz="0" w:space="0" w:color="auto"/>
                <w:right w:val="none" w:sz="0" w:space="0" w:color="auto"/>
              </w:divBdr>
            </w:div>
          </w:divsChild>
        </w:div>
        <w:div w:id="1545561406">
          <w:marLeft w:val="0"/>
          <w:marRight w:val="0"/>
          <w:marTop w:val="0"/>
          <w:marBottom w:val="300"/>
          <w:divBdr>
            <w:top w:val="none" w:sz="0" w:space="0" w:color="auto"/>
            <w:left w:val="none" w:sz="0" w:space="0" w:color="auto"/>
            <w:bottom w:val="none" w:sz="0" w:space="0" w:color="auto"/>
            <w:right w:val="none" w:sz="0" w:space="0" w:color="auto"/>
          </w:divBdr>
          <w:divsChild>
            <w:div w:id="1779135209">
              <w:marLeft w:val="0"/>
              <w:marRight w:val="0"/>
              <w:marTop w:val="0"/>
              <w:marBottom w:val="0"/>
              <w:divBdr>
                <w:top w:val="none" w:sz="0" w:space="0" w:color="auto"/>
                <w:left w:val="none" w:sz="0" w:space="0" w:color="auto"/>
                <w:bottom w:val="none" w:sz="0" w:space="0" w:color="auto"/>
                <w:right w:val="none" w:sz="0" w:space="0" w:color="auto"/>
              </w:divBdr>
            </w:div>
            <w:div w:id="152649655">
              <w:marLeft w:val="0"/>
              <w:marRight w:val="0"/>
              <w:marTop w:val="0"/>
              <w:marBottom w:val="0"/>
              <w:divBdr>
                <w:top w:val="none" w:sz="0" w:space="0" w:color="auto"/>
                <w:left w:val="none" w:sz="0" w:space="0" w:color="auto"/>
                <w:bottom w:val="none" w:sz="0" w:space="0" w:color="auto"/>
                <w:right w:val="none" w:sz="0" w:space="0" w:color="auto"/>
              </w:divBdr>
            </w:div>
          </w:divsChild>
        </w:div>
        <w:div w:id="975523798">
          <w:marLeft w:val="0"/>
          <w:marRight w:val="0"/>
          <w:marTop w:val="0"/>
          <w:marBottom w:val="300"/>
          <w:divBdr>
            <w:top w:val="none" w:sz="0" w:space="0" w:color="auto"/>
            <w:left w:val="none" w:sz="0" w:space="0" w:color="auto"/>
            <w:bottom w:val="none" w:sz="0" w:space="0" w:color="auto"/>
            <w:right w:val="none" w:sz="0" w:space="0" w:color="auto"/>
          </w:divBdr>
          <w:divsChild>
            <w:div w:id="779832927">
              <w:marLeft w:val="0"/>
              <w:marRight w:val="0"/>
              <w:marTop w:val="0"/>
              <w:marBottom w:val="0"/>
              <w:divBdr>
                <w:top w:val="none" w:sz="0" w:space="0" w:color="auto"/>
                <w:left w:val="none" w:sz="0" w:space="0" w:color="auto"/>
                <w:bottom w:val="none" w:sz="0" w:space="0" w:color="auto"/>
                <w:right w:val="none" w:sz="0" w:space="0" w:color="auto"/>
              </w:divBdr>
            </w:div>
            <w:div w:id="756707254">
              <w:marLeft w:val="0"/>
              <w:marRight w:val="0"/>
              <w:marTop w:val="0"/>
              <w:marBottom w:val="0"/>
              <w:divBdr>
                <w:top w:val="none" w:sz="0" w:space="0" w:color="auto"/>
                <w:left w:val="none" w:sz="0" w:space="0" w:color="auto"/>
                <w:bottom w:val="none" w:sz="0" w:space="0" w:color="auto"/>
                <w:right w:val="none" w:sz="0" w:space="0" w:color="auto"/>
              </w:divBdr>
            </w:div>
          </w:divsChild>
        </w:div>
        <w:div w:id="1279679521">
          <w:marLeft w:val="0"/>
          <w:marRight w:val="0"/>
          <w:marTop w:val="0"/>
          <w:marBottom w:val="300"/>
          <w:divBdr>
            <w:top w:val="none" w:sz="0" w:space="0" w:color="auto"/>
            <w:left w:val="none" w:sz="0" w:space="0" w:color="auto"/>
            <w:bottom w:val="none" w:sz="0" w:space="0" w:color="auto"/>
            <w:right w:val="none" w:sz="0" w:space="0" w:color="auto"/>
          </w:divBdr>
          <w:divsChild>
            <w:div w:id="1874029374">
              <w:marLeft w:val="0"/>
              <w:marRight w:val="0"/>
              <w:marTop w:val="0"/>
              <w:marBottom w:val="0"/>
              <w:divBdr>
                <w:top w:val="none" w:sz="0" w:space="0" w:color="auto"/>
                <w:left w:val="none" w:sz="0" w:space="0" w:color="auto"/>
                <w:bottom w:val="none" w:sz="0" w:space="0" w:color="auto"/>
                <w:right w:val="none" w:sz="0" w:space="0" w:color="auto"/>
              </w:divBdr>
            </w:div>
            <w:div w:id="1046178418">
              <w:marLeft w:val="0"/>
              <w:marRight w:val="0"/>
              <w:marTop w:val="0"/>
              <w:marBottom w:val="0"/>
              <w:divBdr>
                <w:top w:val="none" w:sz="0" w:space="0" w:color="auto"/>
                <w:left w:val="none" w:sz="0" w:space="0" w:color="auto"/>
                <w:bottom w:val="none" w:sz="0" w:space="0" w:color="auto"/>
                <w:right w:val="none" w:sz="0" w:space="0" w:color="auto"/>
              </w:divBdr>
            </w:div>
          </w:divsChild>
        </w:div>
        <w:div w:id="856970468">
          <w:marLeft w:val="0"/>
          <w:marRight w:val="0"/>
          <w:marTop w:val="0"/>
          <w:marBottom w:val="300"/>
          <w:divBdr>
            <w:top w:val="none" w:sz="0" w:space="0" w:color="auto"/>
            <w:left w:val="none" w:sz="0" w:space="0" w:color="auto"/>
            <w:bottom w:val="none" w:sz="0" w:space="0" w:color="auto"/>
            <w:right w:val="none" w:sz="0" w:space="0" w:color="auto"/>
          </w:divBdr>
          <w:divsChild>
            <w:div w:id="78214437">
              <w:marLeft w:val="0"/>
              <w:marRight w:val="0"/>
              <w:marTop w:val="0"/>
              <w:marBottom w:val="0"/>
              <w:divBdr>
                <w:top w:val="none" w:sz="0" w:space="0" w:color="auto"/>
                <w:left w:val="none" w:sz="0" w:space="0" w:color="auto"/>
                <w:bottom w:val="none" w:sz="0" w:space="0" w:color="auto"/>
                <w:right w:val="none" w:sz="0" w:space="0" w:color="auto"/>
              </w:divBdr>
            </w:div>
            <w:div w:id="1184127070">
              <w:marLeft w:val="0"/>
              <w:marRight w:val="0"/>
              <w:marTop w:val="0"/>
              <w:marBottom w:val="0"/>
              <w:divBdr>
                <w:top w:val="none" w:sz="0" w:space="0" w:color="auto"/>
                <w:left w:val="none" w:sz="0" w:space="0" w:color="auto"/>
                <w:bottom w:val="none" w:sz="0" w:space="0" w:color="auto"/>
                <w:right w:val="none" w:sz="0" w:space="0" w:color="auto"/>
              </w:divBdr>
            </w:div>
          </w:divsChild>
        </w:div>
        <w:div w:id="1948729707">
          <w:marLeft w:val="0"/>
          <w:marRight w:val="0"/>
          <w:marTop w:val="0"/>
          <w:marBottom w:val="300"/>
          <w:divBdr>
            <w:top w:val="none" w:sz="0" w:space="0" w:color="auto"/>
            <w:left w:val="none" w:sz="0" w:space="0" w:color="auto"/>
            <w:bottom w:val="none" w:sz="0" w:space="0" w:color="auto"/>
            <w:right w:val="none" w:sz="0" w:space="0" w:color="auto"/>
          </w:divBdr>
          <w:divsChild>
            <w:div w:id="1641812445">
              <w:marLeft w:val="0"/>
              <w:marRight w:val="0"/>
              <w:marTop w:val="0"/>
              <w:marBottom w:val="0"/>
              <w:divBdr>
                <w:top w:val="none" w:sz="0" w:space="0" w:color="auto"/>
                <w:left w:val="none" w:sz="0" w:space="0" w:color="auto"/>
                <w:bottom w:val="none" w:sz="0" w:space="0" w:color="auto"/>
                <w:right w:val="none" w:sz="0" w:space="0" w:color="auto"/>
              </w:divBdr>
            </w:div>
            <w:div w:id="1644888100">
              <w:marLeft w:val="0"/>
              <w:marRight w:val="0"/>
              <w:marTop w:val="0"/>
              <w:marBottom w:val="0"/>
              <w:divBdr>
                <w:top w:val="none" w:sz="0" w:space="0" w:color="auto"/>
                <w:left w:val="none" w:sz="0" w:space="0" w:color="auto"/>
                <w:bottom w:val="none" w:sz="0" w:space="0" w:color="auto"/>
                <w:right w:val="none" w:sz="0" w:space="0" w:color="auto"/>
              </w:divBdr>
            </w:div>
          </w:divsChild>
        </w:div>
        <w:div w:id="756025849">
          <w:marLeft w:val="0"/>
          <w:marRight w:val="0"/>
          <w:marTop w:val="0"/>
          <w:marBottom w:val="300"/>
          <w:divBdr>
            <w:top w:val="none" w:sz="0" w:space="0" w:color="auto"/>
            <w:left w:val="none" w:sz="0" w:space="0" w:color="auto"/>
            <w:bottom w:val="none" w:sz="0" w:space="0" w:color="auto"/>
            <w:right w:val="none" w:sz="0" w:space="0" w:color="auto"/>
          </w:divBdr>
          <w:divsChild>
            <w:div w:id="1244220213">
              <w:marLeft w:val="0"/>
              <w:marRight w:val="0"/>
              <w:marTop w:val="0"/>
              <w:marBottom w:val="0"/>
              <w:divBdr>
                <w:top w:val="none" w:sz="0" w:space="0" w:color="auto"/>
                <w:left w:val="none" w:sz="0" w:space="0" w:color="auto"/>
                <w:bottom w:val="none" w:sz="0" w:space="0" w:color="auto"/>
                <w:right w:val="none" w:sz="0" w:space="0" w:color="auto"/>
              </w:divBdr>
            </w:div>
            <w:div w:id="1441954869">
              <w:marLeft w:val="0"/>
              <w:marRight w:val="0"/>
              <w:marTop w:val="0"/>
              <w:marBottom w:val="0"/>
              <w:divBdr>
                <w:top w:val="none" w:sz="0" w:space="0" w:color="auto"/>
                <w:left w:val="none" w:sz="0" w:space="0" w:color="auto"/>
                <w:bottom w:val="none" w:sz="0" w:space="0" w:color="auto"/>
                <w:right w:val="none" w:sz="0" w:space="0" w:color="auto"/>
              </w:divBdr>
            </w:div>
          </w:divsChild>
        </w:div>
        <w:div w:id="1656300745">
          <w:marLeft w:val="0"/>
          <w:marRight w:val="0"/>
          <w:marTop w:val="0"/>
          <w:marBottom w:val="300"/>
          <w:divBdr>
            <w:top w:val="none" w:sz="0" w:space="0" w:color="auto"/>
            <w:left w:val="none" w:sz="0" w:space="0" w:color="auto"/>
            <w:bottom w:val="none" w:sz="0" w:space="0" w:color="auto"/>
            <w:right w:val="none" w:sz="0" w:space="0" w:color="auto"/>
          </w:divBdr>
          <w:divsChild>
            <w:div w:id="498231236">
              <w:marLeft w:val="0"/>
              <w:marRight w:val="0"/>
              <w:marTop w:val="0"/>
              <w:marBottom w:val="0"/>
              <w:divBdr>
                <w:top w:val="none" w:sz="0" w:space="0" w:color="auto"/>
                <w:left w:val="none" w:sz="0" w:space="0" w:color="auto"/>
                <w:bottom w:val="none" w:sz="0" w:space="0" w:color="auto"/>
                <w:right w:val="none" w:sz="0" w:space="0" w:color="auto"/>
              </w:divBdr>
            </w:div>
            <w:div w:id="1759329994">
              <w:marLeft w:val="0"/>
              <w:marRight w:val="0"/>
              <w:marTop w:val="0"/>
              <w:marBottom w:val="0"/>
              <w:divBdr>
                <w:top w:val="none" w:sz="0" w:space="0" w:color="auto"/>
                <w:left w:val="none" w:sz="0" w:space="0" w:color="auto"/>
                <w:bottom w:val="none" w:sz="0" w:space="0" w:color="auto"/>
                <w:right w:val="none" w:sz="0" w:space="0" w:color="auto"/>
              </w:divBdr>
            </w:div>
          </w:divsChild>
        </w:div>
        <w:div w:id="1706055721">
          <w:marLeft w:val="0"/>
          <w:marRight w:val="0"/>
          <w:marTop w:val="0"/>
          <w:marBottom w:val="300"/>
          <w:divBdr>
            <w:top w:val="none" w:sz="0" w:space="0" w:color="auto"/>
            <w:left w:val="none" w:sz="0" w:space="0" w:color="auto"/>
            <w:bottom w:val="none" w:sz="0" w:space="0" w:color="auto"/>
            <w:right w:val="none" w:sz="0" w:space="0" w:color="auto"/>
          </w:divBdr>
          <w:divsChild>
            <w:div w:id="975259879">
              <w:marLeft w:val="0"/>
              <w:marRight w:val="0"/>
              <w:marTop w:val="0"/>
              <w:marBottom w:val="0"/>
              <w:divBdr>
                <w:top w:val="none" w:sz="0" w:space="0" w:color="auto"/>
                <w:left w:val="none" w:sz="0" w:space="0" w:color="auto"/>
                <w:bottom w:val="none" w:sz="0" w:space="0" w:color="auto"/>
                <w:right w:val="none" w:sz="0" w:space="0" w:color="auto"/>
              </w:divBdr>
            </w:div>
            <w:div w:id="1826624015">
              <w:marLeft w:val="0"/>
              <w:marRight w:val="0"/>
              <w:marTop w:val="0"/>
              <w:marBottom w:val="0"/>
              <w:divBdr>
                <w:top w:val="none" w:sz="0" w:space="0" w:color="auto"/>
                <w:left w:val="none" w:sz="0" w:space="0" w:color="auto"/>
                <w:bottom w:val="none" w:sz="0" w:space="0" w:color="auto"/>
                <w:right w:val="none" w:sz="0" w:space="0" w:color="auto"/>
              </w:divBdr>
            </w:div>
          </w:divsChild>
        </w:div>
        <w:div w:id="1238051840">
          <w:marLeft w:val="0"/>
          <w:marRight w:val="0"/>
          <w:marTop w:val="0"/>
          <w:marBottom w:val="300"/>
          <w:divBdr>
            <w:top w:val="none" w:sz="0" w:space="0" w:color="auto"/>
            <w:left w:val="none" w:sz="0" w:space="0" w:color="auto"/>
            <w:bottom w:val="none" w:sz="0" w:space="0" w:color="auto"/>
            <w:right w:val="none" w:sz="0" w:space="0" w:color="auto"/>
          </w:divBdr>
          <w:divsChild>
            <w:div w:id="1371612401">
              <w:marLeft w:val="0"/>
              <w:marRight w:val="0"/>
              <w:marTop w:val="0"/>
              <w:marBottom w:val="0"/>
              <w:divBdr>
                <w:top w:val="none" w:sz="0" w:space="0" w:color="auto"/>
                <w:left w:val="none" w:sz="0" w:space="0" w:color="auto"/>
                <w:bottom w:val="none" w:sz="0" w:space="0" w:color="auto"/>
                <w:right w:val="none" w:sz="0" w:space="0" w:color="auto"/>
              </w:divBdr>
            </w:div>
            <w:div w:id="1457136104">
              <w:marLeft w:val="0"/>
              <w:marRight w:val="0"/>
              <w:marTop w:val="0"/>
              <w:marBottom w:val="0"/>
              <w:divBdr>
                <w:top w:val="none" w:sz="0" w:space="0" w:color="auto"/>
                <w:left w:val="none" w:sz="0" w:space="0" w:color="auto"/>
                <w:bottom w:val="none" w:sz="0" w:space="0" w:color="auto"/>
                <w:right w:val="none" w:sz="0" w:space="0" w:color="auto"/>
              </w:divBdr>
            </w:div>
          </w:divsChild>
        </w:div>
        <w:div w:id="1619994513">
          <w:marLeft w:val="0"/>
          <w:marRight w:val="0"/>
          <w:marTop w:val="0"/>
          <w:marBottom w:val="300"/>
          <w:divBdr>
            <w:top w:val="none" w:sz="0" w:space="0" w:color="auto"/>
            <w:left w:val="none" w:sz="0" w:space="0" w:color="auto"/>
            <w:bottom w:val="none" w:sz="0" w:space="0" w:color="auto"/>
            <w:right w:val="none" w:sz="0" w:space="0" w:color="auto"/>
          </w:divBdr>
          <w:divsChild>
            <w:div w:id="217980356">
              <w:marLeft w:val="0"/>
              <w:marRight w:val="0"/>
              <w:marTop w:val="0"/>
              <w:marBottom w:val="0"/>
              <w:divBdr>
                <w:top w:val="none" w:sz="0" w:space="0" w:color="auto"/>
                <w:left w:val="none" w:sz="0" w:space="0" w:color="auto"/>
                <w:bottom w:val="none" w:sz="0" w:space="0" w:color="auto"/>
                <w:right w:val="none" w:sz="0" w:space="0" w:color="auto"/>
              </w:divBdr>
            </w:div>
            <w:div w:id="2067605492">
              <w:marLeft w:val="0"/>
              <w:marRight w:val="0"/>
              <w:marTop w:val="0"/>
              <w:marBottom w:val="0"/>
              <w:divBdr>
                <w:top w:val="none" w:sz="0" w:space="0" w:color="auto"/>
                <w:left w:val="none" w:sz="0" w:space="0" w:color="auto"/>
                <w:bottom w:val="none" w:sz="0" w:space="0" w:color="auto"/>
                <w:right w:val="none" w:sz="0" w:space="0" w:color="auto"/>
              </w:divBdr>
            </w:div>
          </w:divsChild>
        </w:div>
        <w:div w:id="1761441880">
          <w:marLeft w:val="0"/>
          <w:marRight w:val="0"/>
          <w:marTop w:val="0"/>
          <w:marBottom w:val="300"/>
          <w:divBdr>
            <w:top w:val="none" w:sz="0" w:space="0" w:color="auto"/>
            <w:left w:val="none" w:sz="0" w:space="0" w:color="auto"/>
            <w:bottom w:val="none" w:sz="0" w:space="0" w:color="auto"/>
            <w:right w:val="none" w:sz="0" w:space="0" w:color="auto"/>
          </w:divBdr>
          <w:divsChild>
            <w:div w:id="130446502">
              <w:marLeft w:val="0"/>
              <w:marRight w:val="0"/>
              <w:marTop w:val="0"/>
              <w:marBottom w:val="0"/>
              <w:divBdr>
                <w:top w:val="none" w:sz="0" w:space="0" w:color="auto"/>
                <w:left w:val="none" w:sz="0" w:space="0" w:color="auto"/>
                <w:bottom w:val="none" w:sz="0" w:space="0" w:color="auto"/>
                <w:right w:val="none" w:sz="0" w:space="0" w:color="auto"/>
              </w:divBdr>
            </w:div>
            <w:div w:id="756168297">
              <w:marLeft w:val="0"/>
              <w:marRight w:val="0"/>
              <w:marTop w:val="0"/>
              <w:marBottom w:val="0"/>
              <w:divBdr>
                <w:top w:val="none" w:sz="0" w:space="0" w:color="auto"/>
                <w:left w:val="none" w:sz="0" w:space="0" w:color="auto"/>
                <w:bottom w:val="none" w:sz="0" w:space="0" w:color="auto"/>
                <w:right w:val="none" w:sz="0" w:space="0" w:color="auto"/>
              </w:divBdr>
            </w:div>
          </w:divsChild>
        </w:div>
        <w:div w:id="656153508">
          <w:marLeft w:val="0"/>
          <w:marRight w:val="0"/>
          <w:marTop w:val="0"/>
          <w:marBottom w:val="300"/>
          <w:divBdr>
            <w:top w:val="none" w:sz="0" w:space="0" w:color="auto"/>
            <w:left w:val="none" w:sz="0" w:space="0" w:color="auto"/>
            <w:bottom w:val="none" w:sz="0" w:space="0" w:color="auto"/>
            <w:right w:val="none" w:sz="0" w:space="0" w:color="auto"/>
          </w:divBdr>
          <w:divsChild>
            <w:div w:id="1835874621">
              <w:marLeft w:val="0"/>
              <w:marRight w:val="0"/>
              <w:marTop w:val="0"/>
              <w:marBottom w:val="0"/>
              <w:divBdr>
                <w:top w:val="none" w:sz="0" w:space="0" w:color="auto"/>
                <w:left w:val="none" w:sz="0" w:space="0" w:color="auto"/>
                <w:bottom w:val="none" w:sz="0" w:space="0" w:color="auto"/>
                <w:right w:val="none" w:sz="0" w:space="0" w:color="auto"/>
              </w:divBdr>
            </w:div>
            <w:div w:id="1978757769">
              <w:marLeft w:val="0"/>
              <w:marRight w:val="0"/>
              <w:marTop w:val="0"/>
              <w:marBottom w:val="0"/>
              <w:divBdr>
                <w:top w:val="none" w:sz="0" w:space="0" w:color="auto"/>
                <w:left w:val="none" w:sz="0" w:space="0" w:color="auto"/>
                <w:bottom w:val="none" w:sz="0" w:space="0" w:color="auto"/>
                <w:right w:val="none" w:sz="0" w:space="0" w:color="auto"/>
              </w:divBdr>
            </w:div>
          </w:divsChild>
        </w:div>
        <w:div w:id="881476498">
          <w:marLeft w:val="0"/>
          <w:marRight w:val="0"/>
          <w:marTop w:val="0"/>
          <w:marBottom w:val="300"/>
          <w:divBdr>
            <w:top w:val="none" w:sz="0" w:space="0" w:color="auto"/>
            <w:left w:val="none" w:sz="0" w:space="0" w:color="auto"/>
            <w:bottom w:val="none" w:sz="0" w:space="0" w:color="auto"/>
            <w:right w:val="none" w:sz="0" w:space="0" w:color="auto"/>
          </w:divBdr>
          <w:divsChild>
            <w:div w:id="6058867">
              <w:marLeft w:val="0"/>
              <w:marRight w:val="0"/>
              <w:marTop w:val="0"/>
              <w:marBottom w:val="0"/>
              <w:divBdr>
                <w:top w:val="none" w:sz="0" w:space="0" w:color="auto"/>
                <w:left w:val="none" w:sz="0" w:space="0" w:color="auto"/>
                <w:bottom w:val="none" w:sz="0" w:space="0" w:color="auto"/>
                <w:right w:val="none" w:sz="0" w:space="0" w:color="auto"/>
              </w:divBdr>
            </w:div>
            <w:div w:id="882182106">
              <w:marLeft w:val="0"/>
              <w:marRight w:val="0"/>
              <w:marTop w:val="0"/>
              <w:marBottom w:val="0"/>
              <w:divBdr>
                <w:top w:val="none" w:sz="0" w:space="0" w:color="auto"/>
                <w:left w:val="none" w:sz="0" w:space="0" w:color="auto"/>
                <w:bottom w:val="none" w:sz="0" w:space="0" w:color="auto"/>
                <w:right w:val="none" w:sz="0" w:space="0" w:color="auto"/>
              </w:divBdr>
            </w:div>
          </w:divsChild>
        </w:div>
        <w:div w:id="1006009296">
          <w:marLeft w:val="0"/>
          <w:marRight w:val="0"/>
          <w:marTop w:val="0"/>
          <w:marBottom w:val="300"/>
          <w:divBdr>
            <w:top w:val="none" w:sz="0" w:space="0" w:color="auto"/>
            <w:left w:val="none" w:sz="0" w:space="0" w:color="auto"/>
            <w:bottom w:val="none" w:sz="0" w:space="0" w:color="auto"/>
            <w:right w:val="none" w:sz="0" w:space="0" w:color="auto"/>
          </w:divBdr>
          <w:divsChild>
            <w:div w:id="1117413293">
              <w:marLeft w:val="0"/>
              <w:marRight w:val="0"/>
              <w:marTop w:val="0"/>
              <w:marBottom w:val="0"/>
              <w:divBdr>
                <w:top w:val="none" w:sz="0" w:space="0" w:color="auto"/>
                <w:left w:val="none" w:sz="0" w:space="0" w:color="auto"/>
                <w:bottom w:val="none" w:sz="0" w:space="0" w:color="auto"/>
                <w:right w:val="none" w:sz="0" w:space="0" w:color="auto"/>
              </w:divBdr>
            </w:div>
            <w:div w:id="153228194">
              <w:marLeft w:val="0"/>
              <w:marRight w:val="0"/>
              <w:marTop w:val="0"/>
              <w:marBottom w:val="0"/>
              <w:divBdr>
                <w:top w:val="none" w:sz="0" w:space="0" w:color="auto"/>
                <w:left w:val="none" w:sz="0" w:space="0" w:color="auto"/>
                <w:bottom w:val="none" w:sz="0" w:space="0" w:color="auto"/>
                <w:right w:val="none" w:sz="0" w:space="0" w:color="auto"/>
              </w:divBdr>
            </w:div>
          </w:divsChild>
        </w:div>
        <w:div w:id="1056047367">
          <w:marLeft w:val="0"/>
          <w:marRight w:val="0"/>
          <w:marTop w:val="0"/>
          <w:marBottom w:val="300"/>
          <w:divBdr>
            <w:top w:val="none" w:sz="0" w:space="0" w:color="auto"/>
            <w:left w:val="none" w:sz="0" w:space="0" w:color="auto"/>
            <w:bottom w:val="none" w:sz="0" w:space="0" w:color="auto"/>
            <w:right w:val="none" w:sz="0" w:space="0" w:color="auto"/>
          </w:divBdr>
          <w:divsChild>
            <w:div w:id="335887987">
              <w:marLeft w:val="0"/>
              <w:marRight w:val="0"/>
              <w:marTop w:val="0"/>
              <w:marBottom w:val="0"/>
              <w:divBdr>
                <w:top w:val="none" w:sz="0" w:space="0" w:color="auto"/>
                <w:left w:val="none" w:sz="0" w:space="0" w:color="auto"/>
                <w:bottom w:val="none" w:sz="0" w:space="0" w:color="auto"/>
                <w:right w:val="none" w:sz="0" w:space="0" w:color="auto"/>
              </w:divBdr>
            </w:div>
            <w:div w:id="1344628448">
              <w:marLeft w:val="0"/>
              <w:marRight w:val="0"/>
              <w:marTop w:val="0"/>
              <w:marBottom w:val="0"/>
              <w:divBdr>
                <w:top w:val="none" w:sz="0" w:space="0" w:color="auto"/>
                <w:left w:val="none" w:sz="0" w:space="0" w:color="auto"/>
                <w:bottom w:val="none" w:sz="0" w:space="0" w:color="auto"/>
                <w:right w:val="none" w:sz="0" w:space="0" w:color="auto"/>
              </w:divBdr>
            </w:div>
          </w:divsChild>
        </w:div>
        <w:div w:id="1713115209">
          <w:marLeft w:val="0"/>
          <w:marRight w:val="0"/>
          <w:marTop w:val="0"/>
          <w:marBottom w:val="300"/>
          <w:divBdr>
            <w:top w:val="none" w:sz="0" w:space="0" w:color="auto"/>
            <w:left w:val="none" w:sz="0" w:space="0" w:color="auto"/>
            <w:bottom w:val="none" w:sz="0" w:space="0" w:color="auto"/>
            <w:right w:val="none" w:sz="0" w:space="0" w:color="auto"/>
          </w:divBdr>
          <w:divsChild>
            <w:div w:id="1901937922">
              <w:marLeft w:val="0"/>
              <w:marRight w:val="0"/>
              <w:marTop w:val="0"/>
              <w:marBottom w:val="0"/>
              <w:divBdr>
                <w:top w:val="none" w:sz="0" w:space="0" w:color="auto"/>
                <w:left w:val="none" w:sz="0" w:space="0" w:color="auto"/>
                <w:bottom w:val="none" w:sz="0" w:space="0" w:color="auto"/>
                <w:right w:val="none" w:sz="0" w:space="0" w:color="auto"/>
              </w:divBdr>
            </w:div>
            <w:div w:id="220212333">
              <w:marLeft w:val="0"/>
              <w:marRight w:val="0"/>
              <w:marTop w:val="0"/>
              <w:marBottom w:val="0"/>
              <w:divBdr>
                <w:top w:val="none" w:sz="0" w:space="0" w:color="auto"/>
                <w:left w:val="none" w:sz="0" w:space="0" w:color="auto"/>
                <w:bottom w:val="none" w:sz="0" w:space="0" w:color="auto"/>
                <w:right w:val="none" w:sz="0" w:space="0" w:color="auto"/>
              </w:divBdr>
            </w:div>
          </w:divsChild>
        </w:div>
        <w:div w:id="1464302388">
          <w:marLeft w:val="0"/>
          <w:marRight w:val="0"/>
          <w:marTop w:val="0"/>
          <w:marBottom w:val="300"/>
          <w:divBdr>
            <w:top w:val="none" w:sz="0" w:space="0" w:color="auto"/>
            <w:left w:val="none" w:sz="0" w:space="0" w:color="auto"/>
            <w:bottom w:val="none" w:sz="0" w:space="0" w:color="auto"/>
            <w:right w:val="none" w:sz="0" w:space="0" w:color="auto"/>
          </w:divBdr>
          <w:divsChild>
            <w:div w:id="1402213217">
              <w:marLeft w:val="0"/>
              <w:marRight w:val="0"/>
              <w:marTop w:val="0"/>
              <w:marBottom w:val="0"/>
              <w:divBdr>
                <w:top w:val="none" w:sz="0" w:space="0" w:color="auto"/>
                <w:left w:val="none" w:sz="0" w:space="0" w:color="auto"/>
                <w:bottom w:val="none" w:sz="0" w:space="0" w:color="auto"/>
                <w:right w:val="none" w:sz="0" w:space="0" w:color="auto"/>
              </w:divBdr>
            </w:div>
            <w:div w:id="1950240545">
              <w:marLeft w:val="0"/>
              <w:marRight w:val="0"/>
              <w:marTop w:val="0"/>
              <w:marBottom w:val="0"/>
              <w:divBdr>
                <w:top w:val="none" w:sz="0" w:space="0" w:color="auto"/>
                <w:left w:val="none" w:sz="0" w:space="0" w:color="auto"/>
                <w:bottom w:val="none" w:sz="0" w:space="0" w:color="auto"/>
                <w:right w:val="none" w:sz="0" w:space="0" w:color="auto"/>
              </w:divBdr>
            </w:div>
          </w:divsChild>
        </w:div>
        <w:div w:id="287514737">
          <w:marLeft w:val="0"/>
          <w:marRight w:val="0"/>
          <w:marTop w:val="0"/>
          <w:marBottom w:val="300"/>
          <w:divBdr>
            <w:top w:val="none" w:sz="0" w:space="0" w:color="auto"/>
            <w:left w:val="none" w:sz="0" w:space="0" w:color="auto"/>
            <w:bottom w:val="none" w:sz="0" w:space="0" w:color="auto"/>
            <w:right w:val="none" w:sz="0" w:space="0" w:color="auto"/>
          </w:divBdr>
          <w:divsChild>
            <w:div w:id="779834962">
              <w:marLeft w:val="0"/>
              <w:marRight w:val="0"/>
              <w:marTop w:val="0"/>
              <w:marBottom w:val="0"/>
              <w:divBdr>
                <w:top w:val="none" w:sz="0" w:space="0" w:color="auto"/>
                <w:left w:val="none" w:sz="0" w:space="0" w:color="auto"/>
                <w:bottom w:val="none" w:sz="0" w:space="0" w:color="auto"/>
                <w:right w:val="none" w:sz="0" w:space="0" w:color="auto"/>
              </w:divBdr>
            </w:div>
            <w:div w:id="770860133">
              <w:marLeft w:val="0"/>
              <w:marRight w:val="0"/>
              <w:marTop w:val="0"/>
              <w:marBottom w:val="0"/>
              <w:divBdr>
                <w:top w:val="none" w:sz="0" w:space="0" w:color="auto"/>
                <w:left w:val="none" w:sz="0" w:space="0" w:color="auto"/>
                <w:bottom w:val="none" w:sz="0" w:space="0" w:color="auto"/>
                <w:right w:val="none" w:sz="0" w:space="0" w:color="auto"/>
              </w:divBdr>
            </w:div>
          </w:divsChild>
        </w:div>
        <w:div w:id="2064714866">
          <w:marLeft w:val="0"/>
          <w:marRight w:val="0"/>
          <w:marTop w:val="0"/>
          <w:marBottom w:val="300"/>
          <w:divBdr>
            <w:top w:val="none" w:sz="0" w:space="0" w:color="auto"/>
            <w:left w:val="none" w:sz="0" w:space="0" w:color="auto"/>
            <w:bottom w:val="none" w:sz="0" w:space="0" w:color="auto"/>
            <w:right w:val="none" w:sz="0" w:space="0" w:color="auto"/>
          </w:divBdr>
          <w:divsChild>
            <w:div w:id="778374833">
              <w:marLeft w:val="0"/>
              <w:marRight w:val="0"/>
              <w:marTop w:val="0"/>
              <w:marBottom w:val="0"/>
              <w:divBdr>
                <w:top w:val="none" w:sz="0" w:space="0" w:color="auto"/>
                <w:left w:val="none" w:sz="0" w:space="0" w:color="auto"/>
                <w:bottom w:val="none" w:sz="0" w:space="0" w:color="auto"/>
                <w:right w:val="none" w:sz="0" w:space="0" w:color="auto"/>
              </w:divBdr>
            </w:div>
            <w:div w:id="546724793">
              <w:marLeft w:val="0"/>
              <w:marRight w:val="0"/>
              <w:marTop w:val="0"/>
              <w:marBottom w:val="0"/>
              <w:divBdr>
                <w:top w:val="none" w:sz="0" w:space="0" w:color="auto"/>
                <w:left w:val="none" w:sz="0" w:space="0" w:color="auto"/>
                <w:bottom w:val="none" w:sz="0" w:space="0" w:color="auto"/>
                <w:right w:val="none" w:sz="0" w:space="0" w:color="auto"/>
              </w:divBdr>
            </w:div>
          </w:divsChild>
        </w:div>
        <w:div w:id="531116718">
          <w:marLeft w:val="0"/>
          <w:marRight w:val="0"/>
          <w:marTop w:val="0"/>
          <w:marBottom w:val="300"/>
          <w:divBdr>
            <w:top w:val="none" w:sz="0" w:space="0" w:color="auto"/>
            <w:left w:val="none" w:sz="0" w:space="0" w:color="auto"/>
            <w:bottom w:val="none" w:sz="0" w:space="0" w:color="auto"/>
            <w:right w:val="none" w:sz="0" w:space="0" w:color="auto"/>
          </w:divBdr>
          <w:divsChild>
            <w:div w:id="2103649749">
              <w:marLeft w:val="0"/>
              <w:marRight w:val="0"/>
              <w:marTop w:val="0"/>
              <w:marBottom w:val="0"/>
              <w:divBdr>
                <w:top w:val="none" w:sz="0" w:space="0" w:color="auto"/>
                <w:left w:val="none" w:sz="0" w:space="0" w:color="auto"/>
                <w:bottom w:val="none" w:sz="0" w:space="0" w:color="auto"/>
                <w:right w:val="none" w:sz="0" w:space="0" w:color="auto"/>
              </w:divBdr>
            </w:div>
            <w:div w:id="1710062975">
              <w:marLeft w:val="0"/>
              <w:marRight w:val="0"/>
              <w:marTop w:val="0"/>
              <w:marBottom w:val="0"/>
              <w:divBdr>
                <w:top w:val="none" w:sz="0" w:space="0" w:color="auto"/>
                <w:left w:val="none" w:sz="0" w:space="0" w:color="auto"/>
                <w:bottom w:val="none" w:sz="0" w:space="0" w:color="auto"/>
                <w:right w:val="none" w:sz="0" w:space="0" w:color="auto"/>
              </w:divBdr>
            </w:div>
          </w:divsChild>
        </w:div>
        <w:div w:id="1951474636">
          <w:marLeft w:val="0"/>
          <w:marRight w:val="0"/>
          <w:marTop w:val="0"/>
          <w:marBottom w:val="300"/>
          <w:divBdr>
            <w:top w:val="none" w:sz="0" w:space="0" w:color="auto"/>
            <w:left w:val="none" w:sz="0" w:space="0" w:color="auto"/>
            <w:bottom w:val="none" w:sz="0" w:space="0" w:color="auto"/>
            <w:right w:val="none" w:sz="0" w:space="0" w:color="auto"/>
          </w:divBdr>
          <w:divsChild>
            <w:div w:id="1462071650">
              <w:marLeft w:val="0"/>
              <w:marRight w:val="0"/>
              <w:marTop w:val="0"/>
              <w:marBottom w:val="0"/>
              <w:divBdr>
                <w:top w:val="none" w:sz="0" w:space="0" w:color="auto"/>
                <w:left w:val="none" w:sz="0" w:space="0" w:color="auto"/>
                <w:bottom w:val="none" w:sz="0" w:space="0" w:color="auto"/>
                <w:right w:val="none" w:sz="0" w:space="0" w:color="auto"/>
              </w:divBdr>
            </w:div>
            <w:div w:id="1932469160">
              <w:marLeft w:val="0"/>
              <w:marRight w:val="0"/>
              <w:marTop w:val="0"/>
              <w:marBottom w:val="0"/>
              <w:divBdr>
                <w:top w:val="none" w:sz="0" w:space="0" w:color="auto"/>
                <w:left w:val="none" w:sz="0" w:space="0" w:color="auto"/>
                <w:bottom w:val="none" w:sz="0" w:space="0" w:color="auto"/>
                <w:right w:val="none" w:sz="0" w:space="0" w:color="auto"/>
              </w:divBdr>
            </w:div>
          </w:divsChild>
        </w:div>
        <w:div w:id="973633219">
          <w:marLeft w:val="0"/>
          <w:marRight w:val="0"/>
          <w:marTop w:val="0"/>
          <w:marBottom w:val="300"/>
          <w:divBdr>
            <w:top w:val="none" w:sz="0" w:space="0" w:color="auto"/>
            <w:left w:val="none" w:sz="0" w:space="0" w:color="auto"/>
            <w:bottom w:val="none" w:sz="0" w:space="0" w:color="auto"/>
            <w:right w:val="none" w:sz="0" w:space="0" w:color="auto"/>
          </w:divBdr>
          <w:divsChild>
            <w:div w:id="1369643716">
              <w:marLeft w:val="0"/>
              <w:marRight w:val="0"/>
              <w:marTop w:val="0"/>
              <w:marBottom w:val="0"/>
              <w:divBdr>
                <w:top w:val="none" w:sz="0" w:space="0" w:color="auto"/>
                <w:left w:val="none" w:sz="0" w:space="0" w:color="auto"/>
                <w:bottom w:val="none" w:sz="0" w:space="0" w:color="auto"/>
                <w:right w:val="none" w:sz="0" w:space="0" w:color="auto"/>
              </w:divBdr>
            </w:div>
            <w:div w:id="139493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204459">
      <w:bodyDiv w:val="1"/>
      <w:marLeft w:val="0"/>
      <w:marRight w:val="0"/>
      <w:marTop w:val="0"/>
      <w:marBottom w:val="0"/>
      <w:divBdr>
        <w:top w:val="none" w:sz="0" w:space="0" w:color="auto"/>
        <w:left w:val="none" w:sz="0" w:space="0" w:color="auto"/>
        <w:bottom w:val="none" w:sz="0" w:space="0" w:color="auto"/>
        <w:right w:val="none" w:sz="0" w:space="0" w:color="auto"/>
      </w:divBdr>
    </w:div>
    <w:div w:id="1130052321">
      <w:bodyDiv w:val="1"/>
      <w:marLeft w:val="0"/>
      <w:marRight w:val="0"/>
      <w:marTop w:val="0"/>
      <w:marBottom w:val="0"/>
      <w:divBdr>
        <w:top w:val="none" w:sz="0" w:space="0" w:color="auto"/>
        <w:left w:val="none" w:sz="0" w:space="0" w:color="auto"/>
        <w:bottom w:val="none" w:sz="0" w:space="0" w:color="auto"/>
        <w:right w:val="none" w:sz="0" w:space="0" w:color="auto"/>
      </w:divBdr>
    </w:div>
    <w:div w:id="1273976076">
      <w:bodyDiv w:val="1"/>
      <w:marLeft w:val="0"/>
      <w:marRight w:val="0"/>
      <w:marTop w:val="0"/>
      <w:marBottom w:val="0"/>
      <w:divBdr>
        <w:top w:val="none" w:sz="0" w:space="0" w:color="auto"/>
        <w:left w:val="none" w:sz="0" w:space="0" w:color="auto"/>
        <w:bottom w:val="none" w:sz="0" w:space="0" w:color="auto"/>
        <w:right w:val="none" w:sz="0" w:space="0" w:color="auto"/>
      </w:divBdr>
      <w:divsChild>
        <w:div w:id="1614744238">
          <w:marLeft w:val="360"/>
          <w:marRight w:val="0"/>
          <w:marTop w:val="0"/>
          <w:marBottom w:val="0"/>
          <w:divBdr>
            <w:top w:val="none" w:sz="0" w:space="0" w:color="auto"/>
            <w:left w:val="none" w:sz="0" w:space="0" w:color="auto"/>
            <w:bottom w:val="none" w:sz="0" w:space="0" w:color="auto"/>
            <w:right w:val="none" w:sz="0" w:space="0" w:color="auto"/>
          </w:divBdr>
        </w:div>
      </w:divsChild>
    </w:div>
    <w:div w:id="1301686268">
      <w:bodyDiv w:val="1"/>
      <w:marLeft w:val="0"/>
      <w:marRight w:val="0"/>
      <w:marTop w:val="0"/>
      <w:marBottom w:val="0"/>
      <w:divBdr>
        <w:top w:val="none" w:sz="0" w:space="0" w:color="auto"/>
        <w:left w:val="none" w:sz="0" w:space="0" w:color="auto"/>
        <w:bottom w:val="none" w:sz="0" w:space="0" w:color="auto"/>
        <w:right w:val="none" w:sz="0" w:space="0" w:color="auto"/>
      </w:divBdr>
      <w:divsChild>
        <w:div w:id="942960348">
          <w:marLeft w:val="360"/>
          <w:marRight w:val="0"/>
          <w:marTop w:val="0"/>
          <w:marBottom w:val="0"/>
          <w:divBdr>
            <w:top w:val="none" w:sz="0" w:space="0" w:color="auto"/>
            <w:left w:val="none" w:sz="0" w:space="0" w:color="auto"/>
            <w:bottom w:val="none" w:sz="0" w:space="0" w:color="auto"/>
            <w:right w:val="none" w:sz="0" w:space="0" w:color="auto"/>
          </w:divBdr>
        </w:div>
        <w:div w:id="88743739">
          <w:marLeft w:val="360"/>
          <w:marRight w:val="0"/>
          <w:marTop w:val="0"/>
          <w:marBottom w:val="0"/>
          <w:divBdr>
            <w:top w:val="none" w:sz="0" w:space="0" w:color="auto"/>
            <w:left w:val="none" w:sz="0" w:space="0" w:color="auto"/>
            <w:bottom w:val="none" w:sz="0" w:space="0" w:color="auto"/>
            <w:right w:val="none" w:sz="0" w:space="0" w:color="auto"/>
          </w:divBdr>
        </w:div>
        <w:div w:id="1336608944">
          <w:marLeft w:val="360"/>
          <w:marRight w:val="0"/>
          <w:marTop w:val="0"/>
          <w:marBottom w:val="0"/>
          <w:divBdr>
            <w:top w:val="none" w:sz="0" w:space="0" w:color="auto"/>
            <w:left w:val="none" w:sz="0" w:space="0" w:color="auto"/>
            <w:bottom w:val="none" w:sz="0" w:space="0" w:color="auto"/>
            <w:right w:val="none" w:sz="0" w:space="0" w:color="auto"/>
          </w:divBdr>
        </w:div>
        <w:div w:id="866410644">
          <w:marLeft w:val="360"/>
          <w:marRight w:val="0"/>
          <w:marTop w:val="0"/>
          <w:marBottom w:val="0"/>
          <w:divBdr>
            <w:top w:val="none" w:sz="0" w:space="0" w:color="auto"/>
            <w:left w:val="none" w:sz="0" w:space="0" w:color="auto"/>
            <w:bottom w:val="none" w:sz="0" w:space="0" w:color="auto"/>
            <w:right w:val="none" w:sz="0" w:space="0" w:color="auto"/>
          </w:divBdr>
        </w:div>
        <w:div w:id="1623346353">
          <w:marLeft w:val="360"/>
          <w:marRight w:val="0"/>
          <w:marTop w:val="0"/>
          <w:marBottom w:val="0"/>
          <w:divBdr>
            <w:top w:val="none" w:sz="0" w:space="0" w:color="auto"/>
            <w:left w:val="none" w:sz="0" w:space="0" w:color="auto"/>
            <w:bottom w:val="none" w:sz="0" w:space="0" w:color="auto"/>
            <w:right w:val="none" w:sz="0" w:space="0" w:color="auto"/>
          </w:divBdr>
        </w:div>
      </w:divsChild>
    </w:div>
    <w:div w:id="1304313131">
      <w:bodyDiv w:val="1"/>
      <w:marLeft w:val="0"/>
      <w:marRight w:val="0"/>
      <w:marTop w:val="0"/>
      <w:marBottom w:val="0"/>
      <w:divBdr>
        <w:top w:val="none" w:sz="0" w:space="0" w:color="auto"/>
        <w:left w:val="none" w:sz="0" w:space="0" w:color="auto"/>
        <w:bottom w:val="none" w:sz="0" w:space="0" w:color="auto"/>
        <w:right w:val="none" w:sz="0" w:space="0" w:color="auto"/>
      </w:divBdr>
    </w:div>
    <w:div w:id="1400589669">
      <w:bodyDiv w:val="1"/>
      <w:marLeft w:val="0"/>
      <w:marRight w:val="0"/>
      <w:marTop w:val="0"/>
      <w:marBottom w:val="0"/>
      <w:divBdr>
        <w:top w:val="none" w:sz="0" w:space="0" w:color="auto"/>
        <w:left w:val="none" w:sz="0" w:space="0" w:color="auto"/>
        <w:bottom w:val="none" w:sz="0" w:space="0" w:color="auto"/>
        <w:right w:val="none" w:sz="0" w:space="0" w:color="auto"/>
      </w:divBdr>
    </w:div>
    <w:div w:id="1425102950">
      <w:bodyDiv w:val="1"/>
      <w:marLeft w:val="0"/>
      <w:marRight w:val="0"/>
      <w:marTop w:val="0"/>
      <w:marBottom w:val="0"/>
      <w:divBdr>
        <w:top w:val="none" w:sz="0" w:space="0" w:color="auto"/>
        <w:left w:val="none" w:sz="0" w:space="0" w:color="auto"/>
        <w:bottom w:val="none" w:sz="0" w:space="0" w:color="auto"/>
        <w:right w:val="none" w:sz="0" w:space="0" w:color="auto"/>
      </w:divBdr>
    </w:div>
    <w:div w:id="1447887805">
      <w:bodyDiv w:val="1"/>
      <w:marLeft w:val="0"/>
      <w:marRight w:val="0"/>
      <w:marTop w:val="0"/>
      <w:marBottom w:val="0"/>
      <w:divBdr>
        <w:top w:val="none" w:sz="0" w:space="0" w:color="auto"/>
        <w:left w:val="none" w:sz="0" w:space="0" w:color="auto"/>
        <w:bottom w:val="none" w:sz="0" w:space="0" w:color="auto"/>
        <w:right w:val="none" w:sz="0" w:space="0" w:color="auto"/>
      </w:divBdr>
      <w:divsChild>
        <w:div w:id="1404058547">
          <w:marLeft w:val="360"/>
          <w:marRight w:val="0"/>
          <w:marTop w:val="0"/>
          <w:marBottom w:val="0"/>
          <w:divBdr>
            <w:top w:val="none" w:sz="0" w:space="0" w:color="auto"/>
            <w:left w:val="none" w:sz="0" w:space="0" w:color="auto"/>
            <w:bottom w:val="none" w:sz="0" w:space="0" w:color="auto"/>
            <w:right w:val="none" w:sz="0" w:space="0" w:color="auto"/>
          </w:divBdr>
        </w:div>
        <w:div w:id="1601596099">
          <w:marLeft w:val="360"/>
          <w:marRight w:val="0"/>
          <w:marTop w:val="0"/>
          <w:marBottom w:val="0"/>
          <w:divBdr>
            <w:top w:val="none" w:sz="0" w:space="0" w:color="auto"/>
            <w:left w:val="none" w:sz="0" w:space="0" w:color="auto"/>
            <w:bottom w:val="none" w:sz="0" w:space="0" w:color="auto"/>
            <w:right w:val="none" w:sz="0" w:space="0" w:color="auto"/>
          </w:divBdr>
        </w:div>
        <w:div w:id="2142066129">
          <w:marLeft w:val="360"/>
          <w:marRight w:val="0"/>
          <w:marTop w:val="0"/>
          <w:marBottom w:val="0"/>
          <w:divBdr>
            <w:top w:val="none" w:sz="0" w:space="0" w:color="auto"/>
            <w:left w:val="none" w:sz="0" w:space="0" w:color="auto"/>
            <w:bottom w:val="none" w:sz="0" w:space="0" w:color="auto"/>
            <w:right w:val="none" w:sz="0" w:space="0" w:color="auto"/>
          </w:divBdr>
        </w:div>
      </w:divsChild>
    </w:div>
    <w:div w:id="1458840641">
      <w:bodyDiv w:val="1"/>
      <w:marLeft w:val="0"/>
      <w:marRight w:val="0"/>
      <w:marTop w:val="0"/>
      <w:marBottom w:val="0"/>
      <w:divBdr>
        <w:top w:val="none" w:sz="0" w:space="0" w:color="auto"/>
        <w:left w:val="none" w:sz="0" w:space="0" w:color="auto"/>
        <w:bottom w:val="none" w:sz="0" w:space="0" w:color="auto"/>
        <w:right w:val="none" w:sz="0" w:space="0" w:color="auto"/>
      </w:divBdr>
      <w:divsChild>
        <w:div w:id="1645113492">
          <w:marLeft w:val="360"/>
          <w:marRight w:val="0"/>
          <w:marTop w:val="200"/>
          <w:marBottom w:val="0"/>
          <w:divBdr>
            <w:top w:val="none" w:sz="0" w:space="0" w:color="auto"/>
            <w:left w:val="none" w:sz="0" w:space="0" w:color="auto"/>
            <w:bottom w:val="none" w:sz="0" w:space="0" w:color="auto"/>
            <w:right w:val="none" w:sz="0" w:space="0" w:color="auto"/>
          </w:divBdr>
        </w:div>
        <w:div w:id="512498818">
          <w:marLeft w:val="360"/>
          <w:marRight w:val="0"/>
          <w:marTop w:val="200"/>
          <w:marBottom w:val="0"/>
          <w:divBdr>
            <w:top w:val="none" w:sz="0" w:space="0" w:color="auto"/>
            <w:left w:val="none" w:sz="0" w:space="0" w:color="auto"/>
            <w:bottom w:val="none" w:sz="0" w:space="0" w:color="auto"/>
            <w:right w:val="none" w:sz="0" w:space="0" w:color="auto"/>
          </w:divBdr>
        </w:div>
        <w:div w:id="1187020637">
          <w:marLeft w:val="360"/>
          <w:marRight w:val="0"/>
          <w:marTop w:val="200"/>
          <w:marBottom w:val="0"/>
          <w:divBdr>
            <w:top w:val="none" w:sz="0" w:space="0" w:color="auto"/>
            <w:left w:val="none" w:sz="0" w:space="0" w:color="auto"/>
            <w:bottom w:val="none" w:sz="0" w:space="0" w:color="auto"/>
            <w:right w:val="none" w:sz="0" w:space="0" w:color="auto"/>
          </w:divBdr>
        </w:div>
      </w:divsChild>
    </w:div>
    <w:div w:id="1516843946">
      <w:bodyDiv w:val="1"/>
      <w:marLeft w:val="0"/>
      <w:marRight w:val="0"/>
      <w:marTop w:val="0"/>
      <w:marBottom w:val="0"/>
      <w:divBdr>
        <w:top w:val="none" w:sz="0" w:space="0" w:color="auto"/>
        <w:left w:val="none" w:sz="0" w:space="0" w:color="auto"/>
        <w:bottom w:val="none" w:sz="0" w:space="0" w:color="auto"/>
        <w:right w:val="none" w:sz="0" w:space="0" w:color="auto"/>
      </w:divBdr>
    </w:div>
    <w:div w:id="1599292442">
      <w:bodyDiv w:val="1"/>
      <w:marLeft w:val="0"/>
      <w:marRight w:val="0"/>
      <w:marTop w:val="0"/>
      <w:marBottom w:val="0"/>
      <w:divBdr>
        <w:top w:val="none" w:sz="0" w:space="0" w:color="auto"/>
        <w:left w:val="none" w:sz="0" w:space="0" w:color="auto"/>
        <w:bottom w:val="none" w:sz="0" w:space="0" w:color="auto"/>
        <w:right w:val="none" w:sz="0" w:space="0" w:color="auto"/>
      </w:divBdr>
      <w:divsChild>
        <w:div w:id="934828887">
          <w:marLeft w:val="360"/>
          <w:marRight w:val="0"/>
          <w:marTop w:val="0"/>
          <w:marBottom w:val="0"/>
          <w:divBdr>
            <w:top w:val="none" w:sz="0" w:space="0" w:color="auto"/>
            <w:left w:val="none" w:sz="0" w:space="0" w:color="auto"/>
            <w:bottom w:val="none" w:sz="0" w:space="0" w:color="auto"/>
            <w:right w:val="none" w:sz="0" w:space="0" w:color="auto"/>
          </w:divBdr>
        </w:div>
        <w:div w:id="440028278">
          <w:marLeft w:val="360"/>
          <w:marRight w:val="0"/>
          <w:marTop w:val="0"/>
          <w:marBottom w:val="0"/>
          <w:divBdr>
            <w:top w:val="none" w:sz="0" w:space="0" w:color="auto"/>
            <w:left w:val="none" w:sz="0" w:space="0" w:color="auto"/>
            <w:bottom w:val="none" w:sz="0" w:space="0" w:color="auto"/>
            <w:right w:val="none" w:sz="0" w:space="0" w:color="auto"/>
          </w:divBdr>
        </w:div>
      </w:divsChild>
    </w:div>
    <w:div w:id="1698116615">
      <w:bodyDiv w:val="1"/>
      <w:marLeft w:val="0"/>
      <w:marRight w:val="0"/>
      <w:marTop w:val="0"/>
      <w:marBottom w:val="0"/>
      <w:divBdr>
        <w:top w:val="none" w:sz="0" w:space="0" w:color="auto"/>
        <w:left w:val="none" w:sz="0" w:space="0" w:color="auto"/>
        <w:bottom w:val="none" w:sz="0" w:space="0" w:color="auto"/>
        <w:right w:val="none" w:sz="0" w:space="0" w:color="auto"/>
      </w:divBdr>
    </w:div>
    <w:div w:id="1727217768">
      <w:bodyDiv w:val="1"/>
      <w:marLeft w:val="0"/>
      <w:marRight w:val="0"/>
      <w:marTop w:val="0"/>
      <w:marBottom w:val="0"/>
      <w:divBdr>
        <w:top w:val="none" w:sz="0" w:space="0" w:color="auto"/>
        <w:left w:val="none" w:sz="0" w:space="0" w:color="auto"/>
        <w:bottom w:val="none" w:sz="0" w:space="0" w:color="auto"/>
        <w:right w:val="none" w:sz="0" w:space="0" w:color="auto"/>
      </w:divBdr>
    </w:div>
    <w:div w:id="1772359975">
      <w:bodyDiv w:val="1"/>
      <w:marLeft w:val="0"/>
      <w:marRight w:val="0"/>
      <w:marTop w:val="0"/>
      <w:marBottom w:val="0"/>
      <w:divBdr>
        <w:top w:val="none" w:sz="0" w:space="0" w:color="auto"/>
        <w:left w:val="none" w:sz="0" w:space="0" w:color="auto"/>
        <w:bottom w:val="none" w:sz="0" w:space="0" w:color="auto"/>
        <w:right w:val="none" w:sz="0" w:space="0" w:color="auto"/>
      </w:divBdr>
      <w:divsChild>
        <w:div w:id="1248736530">
          <w:marLeft w:val="360"/>
          <w:marRight w:val="0"/>
          <w:marTop w:val="0"/>
          <w:marBottom w:val="0"/>
          <w:divBdr>
            <w:top w:val="none" w:sz="0" w:space="0" w:color="auto"/>
            <w:left w:val="none" w:sz="0" w:space="0" w:color="auto"/>
            <w:bottom w:val="none" w:sz="0" w:space="0" w:color="auto"/>
            <w:right w:val="none" w:sz="0" w:space="0" w:color="auto"/>
          </w:divBdr>
        </w:div>
        <w:div w:id="1105265786">
          <w:marLeft w:val="360"/>
          <w:marRight w:val="0"/>
          <w:marTop w:val="0"/>
          <w:marBottom w:val="0"/>
          <w:divBdr>
            <w:top w:val="none" w:sz="0" w:space="0" w:color="auto"/>
            <w:left w:val="none" w:sz="0" w:space="0" w:color="auto"/>
            <w:bottom w:val="none" w:sz="0" w:space="0" w:color="auto"/>
            <w:right w:val="none" w:sz="0" w:space="0" w:color="auto"/>
          </w:divBdr>
        </w:div>
        <w:div w:id="1481463924">
          <w:marLeft w:val="360"/>
          <w:marRight w:val="0"/>
          <w:marTop w:val="0"/>
          <w:marBottom w:val="0"/>
          <w:divBdr>
            <w:top w:val="none" w:sz="0" w:space="0" w:color="auto"/>
            <w:left w:val="none" w:sz="0" w:space="0" w:color="auto"/>
            <w:bottom w:val="none" w:sz="0" w:space="0" w:color="auto"/>
            <w:right w:val="none" w:sz="0" w:space="0" w:color="auto"/>
          </w:divBdr>
        </w:div>
        <w:div w:id="486671433">
          <w:marLeft w:val="360"/>
          <w:marRight w:val="0"/>
          <w:marTop w:val="0"/>
          <w:marBottom w:val="0"/>
          <w:divBdr>
            <w:top w:val="none" w:sz="0" w:space="0" w:color="auto"/>
            <w:left w:val="none" w:sz="0" w:space="0" w:color="auto"/>
            <w:bottom w:val="none" w:sz="0" w:space="0" w:color="auto"/>
            <w:right w:val="none" w:sz="0" w:space="0" w:color="auto"/>
          </w:divBdr>
        </w:div>
      </w:divsChild>
    </w:div>
    <w:div w:id="1785731883">
      <w:bodyDiv w:val="1"/>
      <w:marLeft w:val="0"/>
      <w:marRight w:val="0"/>
      <w:marTop w:val="0"/>
      <w:marBottom w:val="0"/>
      <w:divBdr>
        <w:top w:val="none" w:sz="0" w:space="0" w:color="auto"/>
        <w:left w:val="none" w:sz="0" w:space="0" w:color="auto"/>
        <w:bottom w:val="none" w:sz="0" w:space="0" w:color="auto"/>
        <w:right w:val="none" w:sz="0" w:space="0" w:color="auto"/>
      </w:divBdr>
    </w:div>
    <w:div w:id="1918857235">
      <w:bodyDiv w:val="1"/>
      <w:marLeft w:val="0"/>
      <w:marRight w:val="0"/>
      <w:marTop w:val="0"/>
      <w:marBottom w:val="0"/>
      <w:divBdr>
        <w:top w:val="none" w:sz="0" w:space="0" w:color="auto"/>
        <w:left w:val="none" w:sz="0" w:space="0" w:color="auto"/>
        <w:bottom w:val="none" w:sz="0" w:space="0" w:color="auto"/>
        <w:right w:val="none" w:sz="0" w:space="0" w:color="auto"/>
      </w:divBdr>
    </w:div>
    <w:div w:id="2074158348">
      <w:bodyDiv w:val="1"/>
      <w:marLeft w:val="0"/>
      <w:marRight w:val="0"/>
      <w:marTop w:val="0"/>
      <w:marBottom w:val="0"/>
      <w:divBdr>
        <w:top w:val="none" w:sz="0" w:space="0" w:color="auto"/>
        <w:left w:val="none" w:sz="0" w:space="0" w:color="auto"/>
        <w:bottom w:val="none" w:sz="0" w:space="0" w:color="auto"/>
        <w:right w:val="none" w:sz="0" w:space="0" w:color="auto"/>
      </w:divBdr>
    </w:div>
    <w:div w:id="2138985083">
      <w:bodyDiv w:val="1"/>
      <w:marLeft w:val="0"/>
      <w:marRight w:val="0"/>
      <w:marTop w:val="0"/>
      <w:marBottom w:val="0"/>
      <w:divBdr>
        <w:top w:val="none" w:sz="0" w:space="0" w:color="auto"/>
        <w:left w:val="none" w:sz="0" w:space="0" w:color="auto"/>
        <w:bottom w:val="none" w:sz="0" w:space="0" w:color="auto"/>
        <w:right w:val="none" w:sz="0" w:space="0" w:color="auto"/>
      </w:divBdr>
    </w:div>
    <w:div w:id="2144811689">
      <w:bodyDiv w:val="1"/>
      <w:marLeft w:val="0"/>
      <w:marRight w:val="0"/>
      <w:marTop w:val="0"/>
      <w:marBottom w:val="0"/>
      <w:divBdr>
        <w:top w:val="none" w:sz="0" w:space="0" w:color="auto"/>
        <w:left w:val="none" w:sz="0" w:space="0" w:color="auto"/>
        <w:bottom w:val="none" w:sz="0" w:space="0" w:color="auto"/>
        <w:right w:val="none" w:sz="0" w:space="0" w:color="auto"/>
      </w:divBdr>
      <w:divsChild>
        <w:div w:id="2030715311">
          <w:marLeft w:val="360"/>
          <w:marRight w:val="0"/>
          <w:marTop w:val="0"/>
          <w:marBottom w:val="0"/>
          <w:divBdr>
            <w:top w:val="none" w:sz="0" w:space="0" w:color="auto"/>
            <w:left w:val="none" w:sz="0" w:space="0" w:color="auto"/>
            <w:bottom w:val="none" w:sz="0" w:space="0" w:color="auto"/>
            <w:right w:val="none" w:sz="0" w:space="0" w:color="auto"/>
          </w:divBdr>
        </w:div>
        <w:div w:id="1194422762">
          <w:marLeft w:val="1080"/>
          <w:marRight w:val="0"/>
          <w:marTop w:val="0"/>
          <w:marBottom w:val="0"/>
          <w:divBdr>
            <w:top w:val="none" w:sz="0" w:space="0" w:color="auto"/>
            <w:left w:val="none" w:sz="0" w:space="0" w:color="auto"/>
            <w:bottom w:val="none" w:sz="0" w:space="0" w:color="auto"/>
            <w:right w:val="none" w:sz="0" w:space="0" w:color="auto"/>
          </w:divBdr>
        </w:div>
        <w:div w:id="1056273776">
          <w:marLeft w:val="1080"/>
          <w:marRight w:val="0"/>
          <w:marTop w:val="0"/>
          <w:marBottom w:val="0"/>
          <w:divBdr>
            <w:top w:val="none" w:sz="0" w:space="0" w:color="auto"/>
            <w:left w:val="none" w:sz="0" w:space="0" w:color="auto"/>
            <w:bottom w:val="none" w:sz="0" w:space="0" w:color="auto"/>
            <w:right w:val="none" w:sz="0" w:space="0" w:color="auto"/>
          </w:divBdr>
        </w:div>
        <w:div w:id="1403412453">
          <w:marLeft w:val="10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ndata.mkrf.ru/opendata/7705851331-national_film_identities"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e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habr.com/ru/company/oleg-bunin/blog/329062/"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image" Target="media/image38.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wmf"/><Relationship Id="rId44" Type="http://schemas.openxmlformats.org/officeDocument/2006/relationships/image" Target="media/image33.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F84BDF-0884-46EE-A30F-40E436DA98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TotalTime>
  <Pages>51</Pages>
  <Words>9562</Words>
  <Characters>54508</Characters>
  <Application>Microsoft Office Word</Application>
  <DocSecurity>0</DocSecurity>
  <Lines>454</Lines>
  <Paragraphs>127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63943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knv</dc:creator>
  <cp:lastModifiedBy>user</cp:lastModifiedBy>
  <cp:revision>90</cp:revision>
  <cp:lastPrinted>2017-10-12T08:26:00Z</cp:lastPrinted>
  <dcterms:created xsi:type="dcterms:W3CDTF">2023-11-07T09:51:00Z</dcterms:created>
  <dcterms:modified xsi:type="dcterms:W3CDTF">2023-11-16T09:04:00Z</dcterms:modified>
</cp:coreProperties>
</file>